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79B7E9" w14:textId="77777777" w:rsidR="00170A57" w:rsidRDefault="004E0A9F">
      <w:pPr>
        <w:pStyle w:val="Puesto"/>
      </w:pPr>
      <w:bookmarkStart w:id="0" w:name="_Hlk184813893"/>
      <w:bookmarkEnd w:id="0"/>
      <w:r>
        <w:pict w14:anchorId="68E8DC05">
          <v:group id="_x0000_s1436" style="position:absolute;left:0;text-align:left;margin-left:0;margin-top:0;width:10in;height:540pt;z-index:-16880128;mso-position-horizontal-relative:page;mso-position-vertical-relative:page" coordsize="144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39" type="#_x0000_t75" style="position:absolute;width:14400;height:10800">
              <v:imagedata r:id="rId5" o:title=""/>
            </v:shape>
            <v:shape id="_x0000_s143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37" style="position:absolute;left:13320;top:8640;width:1080;height:1080" fillcolor="#4f81bc" stroked="f"/>
            <w10:wrap anchorx="page" anchory="page"/>
          </v:group>
        </w:pict>
      </w:r>
      <w:bookmarkStart w:id="1" w:name="Diapositiva_1:_Tabla_de_Contenidos"/>
      <w:bookmarkEnd w:id="1"/>
      <w:r>
        <w:rPr>
          <w:color w:val="1F487C"/>
          <w:spacing w:val="-22"/>
        </w:rPr>
        <w:t>Tabla</w:t>
      </w:r>
      <w:r>
        <w:rPr>
          <w:color w:val="1F487C"/>
          <w:spacing w:val="-38"/>
        </w:rPr>
        <w:t xml:space="preserve"> </w:t>
      </w:r>
      <w:r>
        <w:rPr>
          <w:color w:val="1F487C"/>
          <w:spacing w:val="-22"/>
        </w:rPr>
        <w:t>de</w:t>
      </w:r>
      <w:r>
        <w:rPr>
          <w:color w:val="1F487C"/>
          <w:spacing w:val="-37"/>
        </w:rPr>
        <w:t xml:space="preserve"> </w:t>
      </w:r>
      <w:r>
        <w:rPr>
          <w:color w:val="1F487C"/>
          <w:spacing w:val="-22"/>
        </w:rPr>
        <w:t>Contenidos</w:t>
      </w:r>
    </w:p>
    <w:p w14:paraId="0991652D" w14:textId="77777777" w:rsidR="00170A57" w:rsidRDefault="004E0A9F" w:rsidP="004E0A9F">
      <w:pPr>
        <w:pStyle w:val="Ttulo4"/>
        <w:numPr>
          <w:ilvl w:val="0"/>
          <w:numId w:val="28"/>
        </w:numPr>
        <w:tabs>
          <w:tab w:val="left" w:pos="1244"/>
          <w:tab w:val="left" w:pos="1245"/>
        </w:tabs>
        <w:spacing w:before="706"/>
      </w:pPr>
      <w:r>
        <w:t>Administrador</w:t>
      </w:r>
      <w:r>
        <w:rPr>
          <w:spacing w:val="-14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Tareas</w:t>
      </w:r>
    </w:p>
    <w:p w14:paraId="29E328AB" w14:textId="77777777" w:rsidR="00170A57" w:rsidRDefault="004E0A9F" w:rsidP="004E0A9F">
      <w:pPr>
        <w:pStyle w:val="Prrafodelista"/>
        <w:numPr>
          <w:ilvl w:val="0"/>
          <w:numId w:val="28"/>
        </w:numPr>
        <w:tabs>
          <w:tab w:val="left" w:pos="1244"/>
          <w:tab w:val="left" w:pos="1245"/>
        </w:tabs>
        <w:spacing w:before="96"/>
        <w:rPr>
          <w:b/>
          <w:sz w:val="44"/>
        </w:rPr>
      </w:pPr>
      <w:r>
        <w:rPr>
          <w:b/>
          <w:sz w:val="44"/>
        </w:rPr>
        <w:t>Automatización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5"/>
          <w:sz w:val="44"/>
        </w:rPr>
        <w:t xml:space="preserve"> </w:t>
      </w:r>
      <w:r>
        <w:rPr>
          <w:b/>
          <w:sz w:val="44"/>
        </w:rPr>
        <w:t>Tareas</w:t>
      </w:r>
      <w:r>
        <w:rPr>
          <w:b/>
          <w:spacing w:val="-12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15"/>
          <w:sz w:val="44"/>
        </w:rPr>
        <w:t xml:space="preserve"> </w:t>
      </w:r>
      <w:r>
        <w:rPr>
          <w:b/>
          <w:sz w:val="44"/>
        </w:rPr>
        <w:t>sistema</w:t>
      </w:r>
    </w:p>
    <w:p w14:paraId="0A9C003E" w14:textId="77777777" w:rsidR="00170A57" w:rsidRDefault="004E0A9F" w:rsidP="004E0A9F">
      <w:pPr>
        <w:pStyle w:val="Ttulo4"/>
        <w:numPr>
          <w:ilvl w:val="0"/>
          <w:numId w:val="28"/>
        </w:numPr>
        <w:tabs>
          <w:tab w:val="left" w:pos="1244"/>
          <w:tab w:val="left" w:pos="1245"/>
        </w:tabs>
      </w:pPr>
      <w:r>
        <w:t>Scripting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PowerShell</w:t>
      </w:r>
    </w:p>
    <w:p w14:paraId="1DC1EF04" w14:textId="77777777" w:rsidR="00170A57" w:rsidRDefault="004E0A9F" w:rsidP="004E0A9F">
      <w:pPr>
        <w:pStyle w:val="Prrafodelista"/>
        <w:numPr>
          <w:ilvl w:val="0"/>
          <w:numId w:val="28"/>
        </w:numPr>
        <w:tabs>
          <w:tab w:val="left" w:pos="1244"/>
          <w:tab w:val="left" w:pos="1245"/>
        </w:tabs>
        <w:rPr>
          <w:b/>
          <w:sz w:val="44"/>
        </w:rPr>
      </w:pPr>
      <w:r>
        <w:rPr>
          <w:b/>
          <w:sz w:val="44"/>
        </w:rPr>
        <w:t>Optimización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Arranque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Sistema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Operativo</w:t>
      </w:r>
    </w:p>
    <w:p w14:paraId="33FB318A" w14:textId="77777777" w:rsidR="00170A57" w:rsidRDefault="004E0A9F" w:rsidP="004E0A9F">
      <w:pPr>
        <w:pStyle w:val="Ttulo4"/>
        <w:numPr>
          <w:ilvl w:val="0"/>
          <w:numId w:val="28"/>
        </w:numPr>
        <w:tabs>
          <w:tab w:val="left" w:pos="1244"/>
          <w:tab w:val="left" w:pos="1245"/>
        </w:tabs>
        <w:spacing w:before="96"/>
      </w:pPr>
      <w:r>
        <w:t>Visor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Eventos</w:t>
      </w:r>
    </w:p>
    <w:p w14:paraId="0B3E6AE7" w14:textId="77777777" w:rsidR="00170A57" w:rsidRDefault="00170A57">
      <w:pPr>
        <w:pStyle w:val="Textoindependiente"/>
        <w:rPr>
          <w:b/>
          <w:sz w:val="20"/>
        </w:rPr>
      </w:pPr>
      <w:bookmarkStart w:id="2" w:name="_GoBack"/>
      <w:bookmarkEnd w:id="2"/>
    </w:p>
    <w:p w14:paraId="7497D5B7" w14:textId="77777777" w:rsidR="00170A57" w:rsidRDefault="00170A57">
      <w:pPr>
        <w:pStyle w:val="Textoindependiente"/>
        <w:rPr>
          <w:b/>
          <w:sz w:val="20"/>
        </w:rPr>
      </w:pPr>
    </w:p>
    <w:p w14:paraId="7FEEB75A" w14:textId="77777777" w:rsidR="00170A57" w:rsidRDefault="00170A57">
      <w:pPr>
        <w:pStyle w:val="Textoindependiente"/>
        <w:rPr>
          <w:b/>
          <w:sz w:val="20"/>
        </w:rPr>
      </w:pPr>
    </w:p>
    <w:p w14:paraId="03FCEADD" w14:textId="77777777" w:rsidR="00170A57" w:rsidRDefault="00170A57">
      <w:pPr>
        <w:pStyle w:val="Textoindependiente"/>
        <w:rPr>
          <w:b/>
          <w:sz w:val="20"/>
        </w:rPr>
      </w:pPr>
    </w:p>
    <w:p w14:paraId="18CADACF" w14:textId="77777777" w:rsidR="00170A57" w:rsidRDefault="00170A57">
      <w:pPr>
        <w:pStyle w:val="Textoindependiente"/>
        <w:rPr>
          <w:b/>
          <w:sz w:val="20"/>
        </w:rPr>
      </w:pPr>
    </w:p>
    <w:p w14:paraId="3938E55B" w14:textId="77777777" w:rsidR="00170A57" w:rsidRDefault="00170A57">
      <w:pPr>
        <w:pStyle w:val="Textoindependiente"/>
        <w:rPr>
          <w:b/>
          <w:sz w:val="20"/>
        </w:rPr>
      </w:pPr>
    </w:p>
    <w:p w14:paraId="56C3A9B3" w14:textId="77777777" w:rsidR="00170A57" w:rsidRDefault="00170A57">
      <w:pPr>
        <w:pStyle w:val="Textoindependiente"/>
        <w:rPr>
          <w:b/>
          <w:sz w:val="20"/>
        </w:rPr>
      </w:pPr>
    </w:p>
    <w:p w14:paraId="2B522978" w14:textId="77777777" w:rsidR="00170A57" w:rsidRDefault="00170A57">
      <w:pPr>
        <w:pStyle w:val="Textoindependiente"/>
        <w:spacing w:before="2"/>
        <w:rPr>
          <w:b/>
          <w:sz w:val="23"/>
        </w:rPr>
      </w:pPr>
    </w:p>
    <w:p w14:paraId="0A0DBA96" w14:textId="77777777" w:rsidR="00170A57" w:rsidRDefault="004E0A9F">
      <w:pPr>
        <w:spacing w:before="89"/>
        <w:ind w:right="2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w w:val="99"/>
          <w:sz w:val="36"/>
        </w:rPr>
        <w:t>1</w:t>
      </w:r>
    </w:p>
    <w:p w14:paraId="4BBBC5BD" w14:textId="77777777" w:rsidR="00170A57" w:rsidRDefault="00170A57">
      <w:pPr>
        <w:jc w:val="right"/>
        <w:rPr>
          <w:rFonts w:ascii="Arial"/>
          <w:sz w:val="36"/>
        </w:rPr>
        <w:sectPr w:rsidR="00170A57">
          <w:type w:val="continuous"/>
          <w:pgSz w:w="14400" w:h="10800" w:orient="landscape"/>
          <w:pgMar w:top="720" w:right="140" w:bottom="280" w:left="520" w:header="720" w:footer="720" w:gutter="0"/>
          <w:cols w:space="720"/>
        </w:sectPr>
      </w:pPr>
    </w:p>
    <w:p w14:paraId="7D9DB4CE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484DA13B">
          <v:group id="_x0000_s1432" style="position:absolute;left:0;text-align:left;margin-left:0;margin-top:0;width:10in;height:540pt;z-index:-16879616;mso-position-horizontal-relative:page;mso-position-vertical-relative:page" coordsize="14400,10800">
            <v:shape id="_x0000_s1435" type="#_x0000_t75" style="position:absolute;width:14400;height:10800">
              <v:imagedata r:id="rId5" o:title=""/>
            </v:shape>
            <v:shape id="_x0000_s143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33" style="position:absolute;left:13320;top:8640;width:1080;height:1080" fillcolor="#4f81bc" stroked="f"/>
            <w10:wrap anchorx="page" anchory="page"/>
          </v:group>
        </w:pict>
      </w:r>
      <w:bookmarkStart w:id="3" w:name="Diapositiva_2:_Administrador_de_Tareas"/>
      <w:bookmarkEnd w:id="3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62E382D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62DDB3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83F5752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7105C12C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21"/>
        </w:rPr>
        <w:t>Administrador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20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20"/>
        </w:rPr>
        <w:t>Tareas</w:t>
      </w:r>
    </w:p>
    <w:p w14:paraId="04D0B3C4" w14:textId="77777777" w:rsidR="00170A57" w:rsidRDefault="004E0A9F" w:rsidP="004E0A9F">
      <w:pPr>
        <w:pStyle w:val="Prrafodelista"/>
        <w:numPr>
          <w:ilvl w:val="0"/>
          <w:numId w:val="27"/>
        </w:numPr>
        <w:tabs>
          <w:tab w:val="left" w:pos="885"/>
        </w:tabs>
        <w:spacing w:before="94" w:line="211" w:lineRule="auto"/>
        <w:ind w:right="1685"/>
        <w:jc w:val="both"/>
        <w:rPr>
          <w:sz w:val="44"/>
        </w:rPr>
      </w:pPr>
      <w:r>
        <w:rPr>
          <w:sz w:val="44"/>
        </w:rPr>
        <w:t xml:space="preserve">Herramienta que permite </w:t>
      </w:r>
      <w:r>
        <w:rPr>
          <w:b/>
          <w:sz w:val="44"/>
        </w:rPr>
        <w:t>controlar la actividad del sistema y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su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rendimiento</w:t>
      </w:r>
      <w:r>
        <w:rPr>
          <w:b/>
          <w:spacing w:val="6"/>
          <w:sz w:val="44"/>
        </w:rPr>
        <w:t xml:space="preserve"> </w:t>
      </w:r>
      <w:r>
        <w:rPr>
          <w:sz w:val="44"/>
        </w:rPr>
        <w:t>en</w:t>
      </w:r>
      <w:r>
        <w:rPr>
          <w:spacing w:val="2"/>
          <w:sz w:val="44"/>
        </w:rPr>
        <w:t xml:space="preserve"> </w:t>
      </w:r>
      <w:r>
        <w:rPr>
          <w:sz w:val="44"/>
        </w:rPr>
        <w:t>tiempo</w:t>
      </w:r>
      <w:r>
        <w:rPr>
          <w:spacing w:val="5"/>
          <w:sz w:val="44"/>
        </w:rPr>
        <w:t xml:space="preserve"> </w:t>
      </w:r>
      <w:r>
        <w:rPr>
          <w:sz w:val="44"/>
        </w:rPr>
        <w:t>real.</w:t>
      </w:r>
    </w:p>
    <w:p w14:paraId="558D2691" w14:textId="77777777" w:rsidR="00170A57" w:rsidRDefault="004E0A9F" w:rsidP="004E0A9F">
      <w:pPr>
        <w:pStyle w:val="Prrafodelista"/>
        <w:numPr>
          <w:ilvl w:val="0"/>
          <w:numId w:val="27"/>
        </w:numPr>
        <w:tabs>
          <w:tab w:val="left" w:pos="885"/>
        </w:tabs>
        <w:spacing w:before="106" w:line="213" w:lineRule="auto"/>
        <w:ind w:right="1683"/>
        <w:jc w:val="both"/>
        <w:rPr>
          <w:sz w:val="44"/>
        </w:rPr>
      </w:pPr>
      <w:r>
        <w:rPr>
          <w:sz w:val="44"/>
        </w:rPr>
        <w:t>Muestra</w:t>
      </w:r>
      <w:r>
        <w:rPr>
          <w:spacing w:val="1"/>
          <w:sz w:val="44"/>
        </w:rPr>
        <w:t xml:space="preserve"> </w:t>
      </w:r>
      <w:r>
        <w:rPr>
          <w:sz w:val="44"/>
        </w:rPr>
        <w:t>información</w:t>
      </w:r>
      <w:r>
        <w:rPr>
          <w:spacing w:val="1"/>
          <w:sz w:val="44"/>
        </w:rPr>
        <w:t xml:space="preserve"> </w:t>
      </w:r>
      <w:r>
        <w:rPr>
          <w:sz w:val="44"/>
        </w:rPr>
        <w:t>sobre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procesador,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memoria,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procesos, programas y </w:t>
      </w:r>
      <w:r>
        <w:rPr>
          <w:sz w:val="44"/>
        </w:rPr>
        <w:t>servicios, la red y los usuarios que se</w:t>
      </w:r>
      <w:r>
        <w:rPr>
          <w:spacing w:val="1"/>
          <w:sz w:val="44"/>
        </w:rPr>
        <w:t xml:space="preserve"> </w:t>
      </w:r>
      <w:r>
        <w:rPr>
          <w:sz w:val="44"/>
        </w:rPr>
        <w:t>encuentran conectados.</w:t>
      </w:r>
    </w:p>
    <w:p w14:paraId="230D63A4" w14:textId="77777777" w:rsidR="00170A57" w:rsidRDefault="004E0A9F" w:rsidP="004E0A9F">
      <w:pPr>
        <w:pStyle w:val="Prrafodelista"/>
        <w:numPr>
          <w:ilvl w:val="0"/>
          <w:numId w:val="27"/>
        </w:numPr>
        <w:tabs>
          <w:tab w:val="left" w:pos="885"/>
        </w:tabs>
        <w:spacing w:before="52" w:line="506" w:lineRule="exact"/>
        <w:ind w:hanging="290"/>
        <w:jc w:val="both"/>
        <w:rPr>
          <w:sz w:val="44"/>
        </w:rPr>
      </w:pPr>
      <w:r>
        <w:rPr>
          <w:sz w:val="44"/>
        </w:rPr>
        <w:t>Está</w:t>
      </w:r>
      <w:r>
        <w:rPr>
          <w:spacing w:val="167"/>
          <w:sz w:val="44"/>
        </w:rPr>
        <w:t xml:space="preserve"> </w:t>
      </w:r>
      <w:r>
        <w:rPr>
          <w:sz w:val="44"/>
        </w:rPr>
        <w:t xml:space="preserve">compuesto  </w:t>
      </w:r>
      <w:r>
        <w:rPr>
          <w:spacing w:val="68"/>
          <w:sz w:val="44"/>
        </w:rPr>
        <w:t xml:space="preserve"> </w:t>
      </w:r>
      <w:r>
        <w:rPr>
          <w:sz w:val="44"/>
        </w:rPr>
        <w:t xml:space="preserve">por  </w:t>
      </w:r>
      <w:r>
        <w:rPr>
          <w:spacing w:val="67"/>
          <w:sz w:val="44"/>
        </w:rPr>
        <w:t xml:space="preserve"> </w:t>
      </w:r>
      <w:r>
        <w:rPr>
          <w:sz w:val="44"/>
        </w:rPr>
        <w:t xml:space="preserve">los  </w:t>
      </w:r>
      <w:r>
        <w:rPr>
          <w:spacing w:val="67"/>
          <w:sz w:val="44"/>
        </w:rPr>
        <w:t xml:space="preserve"> </w:t>
      </w:r>
      <w:r>
        <w:rPr>
          <w:sz w:val="44"/>
        </w:rPr>
        <w:t xml:space="preserve">administradores  </w:t>
      </w:r>
      <w:r>
        <w:rPr>
          <w:spacing w:val="66"/>
          <w:sz w:val="44"/>
        </w:rPr>
        <w:t xml:space="preserve"> </w:t>
      </w:r>
      <w:r>
        <w:rPr>
          <w:sz w:val="44"/>
        </w:rPr>
        <w:t xml:space="preserve">de  </w:t>
      </w:r>
      <w:r>
        <w:rPr>
          <w:spacing w:val="66"/>
          <w:sz w:val="44"/>
        </w:rPr>
        <w:t xml:space="preserve"> </w:t>
      </w:r>
      <w:r>
        <w:rPr>
          <w:b/>
          <w:sz w:val="44"/>
        </w:rPr>
        <w:t>procesos</w:t>
      </w:r>
      <w:r>
        <w:rPr>
          <w:sz w:val="44"/>
        </w:rPr>
        <w:t>,</w:t>
      </w:r>
    </w:p>
    <w:p w14:paraId="53B451AF" w14:textId="77777777" w:rsidR="00170A57" w:rsidRDefault="004E0A9F">
      <w:pPr>
        <w:spacing w:line="506" w:lineRule="exact"/>
        <w:ind w:left="884"/>
        <w:jc w:val="both"/>
        <w:rPr>
          <w:sz w:val="44"/>
        </w:rPr>
      </w:pPr>
      <w:r>
        <w:rPr>
          <w:b/>
          <w:sz w:val="44"/>
        </w:rPr>
        <w:t>rendimiento</w:t>
      </w:r>
      <w:r>
        <w:rPr>
          <w:b/>
          <w:spacing w:val="-3"/>
          <w:sz w:val="44"/>
        </w:rPr>
        <w:t xml:space="preserve"> </w:t>
      </w:r>
      <w:r>
        <w:rPr>
          <w:sz w:val="44"/>
        </w:rPr>
        <w:t>del</w:t>
      </w:r>
      <w:r>
        <w:rPr>
          <w:spacing w:val="-7"/>
          <w:sz w:val="44"/>
        </w:rPr>
        <w:t xml:space="preserve"> </w:t>
      </w:r>
      <w:r>
        <w:rPr>
          <w:sz w:val="44"/>
        </w:rPr>
        <w:t>sistema,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usuarios</w:t>
      </w:r>
      <w:r>
        <w:rPr>
          <w:sz w:val="44"/>
        </w:rPr>
        <w:t>,</w:t>
      </w:r>
      <w:r>
        <w:rPr>
          <w:spacing w:val="-5"/>
          <w:sz w:val="44"/>
        </w:rPr>
        <w:t xml:space="preserve"> </w:t>
      </w:r>
      <w:r>
        <w:rPr>
          <w:b/>
          <w:sz w:val="44"/>
        </w:rPr>
        <w:t>detalles</w:t>
      </w:r>
      <w:r>
        <w:rPr>
          <w:b/>
          <w:spacing w:val="-5"/>
          <w:sz w:val="44"/>
        </w:rPr>
        <w:t xml:space="preserve"> </w:t>
      </w:r>
      <w:r>
        <w:rPr>
          <w:sz w:val="44"/>
        </w:rPr>
        <w:t>y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servicios</w:t>
      </w:r>
      <w:r>
        <w:rPr>
          <w:sz w:val="44"/>
        </w:rPr>
        <w:t>.</w:t>
      </w:r>
    </w:p>
    <w:p w14:paraId="47AE8EE0" w14:textId="77777777" w:rsidR="00170A57" w:rsidRDefault="004E0A9F" w:rsidP="004E0A9F">
      <w:pPr>
        <w:pStyle w:val="Prrafodelista"/>
        <w:numPr>
          <w:ilvl w:val="0"/>
          <w:numId w:val="27"/>
        </w:numPr>
        <w:tabs>
          <w:tab w:val="left" w:pos="885"/>
        </w:tabs>
        <w:spacing w:before="44"/>
        <w:ind w:hanging="290"/>
        <w:jc w:val="both"/>
        <w:rPr>
          <w:sz w:val="44"/>
        </w:rPr>
      </w:pPr>
      <w:r>
        <w:rPr>
          <w:sz w:val="44"/>
        </w:rPr>
        <w:t>Para</w:t>
      </w:r>
      <w:r>
        <w:rPr>
          <w:spacing w:val="-10"/>
          <w:sz w:val="44"/>
        </w:rPr>
        <w:t xml:space="preserve"> </w:t>
      </w:r>
      <w:r>
        <w:rPr>
          <w:sz w:val="44"/>
        </w:rPr>
        <w:t>ejecutarlo</w:t>
      </w:r>
      <w:r>
        <w:rPr>
          <w:spacing w:val="-5"/>
          <w:sz w:val="44"/>
        </w:rPr>
        <w:t xml:space="preserve"> </w:t>
      </w:r>
      <w:r>
        <w:rPr>
          <w:sz w:val="44"/>
        </w:rPr>
        <w:t>se</w:t>
      </w:r>
      <w:r>
        <w:rPr>
          <w:spacing w:val="-6"/>
          <w:sz w:val="44"/>
        </w:rPr>
        <w:t xml:space="preserve"> </w:t>
      </w:r>
      <w:r>
        <w:rPr>
          <w:sz w:val="44"/>
        </w:rPr>
        <w:t>puede</w:t>
      </w:r>
      <w:r>
        <w:rPr>
          <w:spacing w:val="-6"/>
          <w:sz w:val="44"/>
        </w:rPr>
        <w:t xml:space="preserve"> </w:t>
      </w:r>
      <w:r>
        <w:rPr>
          <w:sz w:val="44"/>
        </w:rPr>
        <w:t>usar</w:t>
      </w:r>
      <w:r>
        <w:rPr>
          <w:spacing w:val="-7"/>
          <w:sz w:val="44"/>
        </w:rPr>
        <w:t xml:space="preserve"> </w:t>
      </w:r>
      <w:r>
        <w:rPr>
          <w:sz w:val="44"/>
        </w:rPr>
        <w:t>una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6"/>
          <w:sz w:val="44"/>
        </w:rPr>
        <w:t xml:space="preserve"> </w:t>
      </w:r>
      <w:r>
        <w:rPr>
          <w:sz w:val="44"/>
        </w:rPr>
        <w:t>las</w:t>
      </w:r>
      <w:r>
        <w:rPr>
          <w:spacing w:val="-6"/>
          <w:sz w:val="44"/>
        </w:rPr>
        <w:t xml:space="preserve"> </w:t>
      </w:r>
      <w:r>
        <w:rPr>
          <w:sz w:val="44"/>
        </w:rPr>
        <w:t>siguientes</w:t>
      </w:r>
      <w:r>
        <w:rPr>
          <w:spacing w:val="-3"/>
          <w:sz w:val="44"/>
        </w:rPr>
        <w:t xml:space="preserve"> </w:t>
      </w:r>
      <w:r>
        <w:rPr>
          <w:sz w:val="44"/>
        </w:rPr>
        <w:t>opciones:</w:t>
      </w:r>
    </w:p>
    <w:p w14:paraId="0EABFB39" w14:textId="77777777" w:rsidR="00170A57" w:rsidRDefault="004E0A9F" w:rsidP="004E0A9F">
      <w:pPr>
        <w:pStyle w:val="Prrafodelista"/>
        <w:numPr>
          <w:ilvl w:val="1"/>
          <w:numId w:val="27"/>
        </w:numPr>
        <w:tabs>
          <w:tab w:val="left" w:pos="1353"/>
        </w:tabs>
        <w:spacing w:before="39"/>
        <w:ind w:hanging="289"/>
        <w:rPr>
          <w:b/>
          <w:sz w:val="40"/>
        </w:rPr>
      </w:pPr>
      <w:proofErr w:type="spellStart"/>
      <w:r>
        <w:rPr>
          <w:b/>
          <w:sz w:val="40"/>
        </w:rPr>
        <w:t>Ctrl+Shift+Esc</w:t>
      </w:r>
      <w:proofErr w:type="spellEnd"/>
      <w:r>
        <w:rPr>
          <w:b/>
          <w:sz w:val="40"/>
        </w:rPr>
        <w:t>.</w:t>
      </w:r>
    </w:p>
    <w:p w14:paraId="76D176FF" w14:textId="77777777" w:rsidR="00170A57" w:rsidRDefault="004E0A9F" w:rsidP="004E0A9F">
      <w:pPr>
        <w:pStyle w:val="Prrafodelista"/>
        <w:numPr>
          <w:ilvl w:val="1"/>
          <w:numId w:val="27"/>
        </w:numPr>
        <w:tabs>
          <w:tab w:val="left" w:pos="1353"/>
        </w:tabs>
        <w:spacing w:before="39"/>
        <w:ind w:hanging="289"/>
        <w:rPr>
          <w:b/>
          <w:sz w:val="40"/>
        </w:rPr>
      </w:pPr>
      <w:proofErr w:type="spellStart"/>
      <w:r>
        <w:rPr>
          <w:b/>
          <w:sz w:val="40"/>
        </w:rPr>
        <w:t>Ctrl+Alt+Supr</w:t>
      </w:r>
      <w:proofErr w:type="spellEnd"/>
      <w:r>
        <w:rPr>
          <w:b/>
          <w:spacing w:val="-8"/>
          <w:sz w:val="40"/>
        </w:rPr>
        <w:t xml:space="preserve"> </w:t>
      </w:r>
      <w:r>
        <w:rPr>
          <w:sz w:val="40"/>
        </w:rPr>
        <w:t>y</w:t>
      </w:r>
      <w:r>
        <w:rPr>
          <w:spacing w:val="-6"/>
          <w:sz w:val="40"/>
        </w:rPr>
        <w:t xml:space="preserve"> </w:t>
      </w:r>
      <w:r>
        <w:rPr>
          <w:sz w:val="40"/>
        </w:rPr>
        <w:t>seleccionamos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Administrador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tareas.</w:t>
      </w:r>
    </w:p>
    <w:p w14:paraId="5CCF04CE" w14:textId="77777777" w:rsidR="00170A57" w:rsidRDefault="004E0A9F" w:rsidP="004E0A9F">
      <w:pPr>
        <w:pStyle w:val="Prrafodelista"/>
        <w:numPr>
          <w:ilvl w:val="1"/>
          <w:numId w:val="27"/>
        </w:numPr>
        <w:tabs>
          <w:tab w:val="left" w:pos="1353"/>
        </w:tabs>
        <w:spacing w:before="41" w:line="466" w:lineRule="exact"/>
        <w:ind w:hanging="289"/>
        <w:rPr>
          <w:sz w:val="40"/>
        </w:rPr>
      </w:pPr>
      <w:r>
        <w:rPr>
          <w:sz w:val="40"/>
        </w:rPr>
        <w:t>Ejecutar</w:t>
      </w:r>
      <w:r>
        <w:rPr>
          <w:spacing w:val="-20"/>
          <w:sz w:val="40"/>
        </w:rPr>
        <w:t xml:space="preserve"> </w:t>
      </w:r>
      <w:r>
        <w:rPr>
          <w:sz w:val="40"/>
        </w:rPr>
        <w:t>el</w:t>
      </w:r>
      <w:r>
        <w:rPr>
          <w:spacing w:val="-19"/>
          <w:sz w:val="40"/>
        </w:rPr>
        <w:t xml:space="preserve"> </w:t>
      </w:r>
      <w:r>
        <w:rPr>
          <w:sz w:val="40"/>
        </w:rPr>
        <w:t>programa</w:t>
      </w:r>
      <w:r>
        <w:rPr>
          <w:spacing w:val="-19"/>
          <w:sz w:val="40"/>
        </w:rPr>
        <w:t xml:space="preserve"> </w:t>
      </w:r>
      <w:r>
        <w:rPr>
          <w:b/>
          <w:sz w:val="40"/>
        </w:rPr>
        <w:t>taksmgr.exe</w:t>
      </w:r>
      <w:r>
        <w:rPr>
          <w:sz w:val="40"/>
        </w:rPr>
        <w:t>.</w:t>
      </w:r>
    </w:p>
    <w:p w14:paraId="0CF82988" w14:textId="77777777" w:rsidR="00170A57" w:rsidRDefault="004E0A9F" w:rsidP="004E0A9F">
      <w:pPr>
        <w:pStyle w:val="Prrafodelista"/>
        <w:numPr>
          <w:ilvl w:val="1"/>
          <w:numId w:val="27"/>
        </w:numPr>
        <w:tabs>
          <w:tab w:val="left" w:pos="1353"/>
          <w:tab w:val="right" w:pos="13449"/>
        </w:tabs>
        <w:spacing w:before="0" w:line="523" w:lineRule="exact"/>
        <w:ind w:hanging="289"/>
        <w:rPr>
          <w:rFonts w:ascii="Arial" w:hAnsi="Arial"/>
          <w:b/>
          <w:sz w:val="36"/>
        </w:rPr>
      </w:pPr>
      <w:r>
        <w:rPr>
          <w:sz w:val="40"/>
        </w:rPr>
        <w:t>Clic</w:t>
      </w:r>
      <w:r>
        <w:rPr>
          <w:spacing w:val="16"/>
          <w:sz w:val="40"/>
        </w:rPr>
        <w:t xml:space="preserve"> </w:t>
      </w:r>
      <w:r>
        <w:rPr>
          <w:sz w:val="40"/>
        </w:rPr>
        <w:t>con</w:t>
      </w:r>
      <w:r>
        <w:rPr>
          <w:spacing w:val="16"/>
          <w:sz w:val="40"/>
        </w:rPr>
        <w:t xml:space="preserve"> </w:t>
      </w:r>
      <w:r>
        <w:rPr>
          <w:sz w:val="40"/>
        </w:rPr>
        <w:t>el</w:t>
      </w:r>
      <w:r>
        <w:rPr>
          <w:spacing w:val="13"/>
          <w:sz w:val="40"/>
        </w:rPr>
        <w:t xml:space="preserve"> </w:t>
      </w:r>
      <w:r>
        <w:rPr>
          <w:sz w:val="40"/>
        </w:rPr>
        <w:t>botón</w:t>
      </w:r>
      <w:r>
        <w:rPr>
          <w:spacing w:val="14"/>
          <w:sz w:val="40"/>
        </w:rPr>
        <w:t xml:space="preserve"> </w:t>
      </w:r>
      <w:r>
        <w:rPr>
          <w:sz w:val="40"/>
        </w:rPr>
        <w:t>derecho</w:t>
      </w:r>
      <w:r>
        <w:rPr>
          <w:spacing w:val="16"/>
          <w:sz w:val="40"/>
        </w:rPr>
        <w:t xml:space="preserve"> </w:t>
      </w:r>
      <w:r>
        <w:rPr>
          <w:sz w:val="40"/>
        </w:rPr>
        <w:t>en</w:t>
      </w:r>
      <w:r>
        <w:rPr>
          <w:spacing w:val="15"/>
          <w:sz w:val="40"/>
        </w:rPr>
        <w:t xml:space="preserve"> </w:t>
      </w:r>
      <w:r>
        <w:rPr>
          <w:sz w:val="40"/>
        </w:rPr>
        <w:t>la</w:t>
      </w:r>
      <w:r>
        <w:rPr>
          <w:spacing w:val="15"/>
          <w:sz w:val="40"/>
        </w:rPr>
        <w:t xml:space="preserve"> </w:t>
      </w:r>
      <w:r>
        <w:rPr>
          <w:sz w:val="40"/>
        </w:rPr>
        <w:t>barra</w:t>
      </w:r>
      <w:r>
        <w:rPr>
          <w:spacing w:val="16"/>
          <w:sz w:val="40"/>
        </w:rPr>
        <w:t xml:space="preserve"> </w:t>
      </w:r>
      <w:r>
        <w:rPr>
          <w:sz w:val="40"/>
        </w:rPr>
        <w:t>de</w:t>
      </w:r>
      <w:r>
        <w:rPr>
          <w:spacing w:val="15"/>
          <w:sz w:val="40"/>
        </w:rPr>
        <w:t xml:space="preserve"> </w:t>
      </w:r>
      <w:r>
        <w:rPr>
          <w:sz w:val="40"/>
        </w:rPr>
        <w:t>tareas</w:t>
      </w:r>
      <w:r>
        <w:rPr>
          <w:spacing w:val="17"/>
          <w:sz w:val="40"/>
        </w:rPr>
        <w:t xml:space="preserve">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pacing w:val="9"/>
          <w:sz w:val="40"/>
        </w:rPr>
        <w:t xml:space="preserve"> </w:t>
      </w:r>
      <w:r>
        <w:rPr>
          <w:b/>
          <w:sz w:val="40"/>
        </w:rPr>
        <w:t>Administrador</w:t>
      </w:r>
      <w:r>
        <w:rPr>
          <w:b/>
          <w:sz w:val="40"/>
        </w:rPr>
        <w:tab/>
      </w:r>
      <w:r>
        <w:rPr>
          <w:rFonts w:ascii="Arial" w:hAnsi="Arial"/>
          <w:b/>
          <w:color w:val="EDEBE0"/>
          <w:position w:val="13"/>
          <w:sz w:val="36"/>
        </w:rPr>
        <w:t>2</w:t>
      </w:r>
    </w:p>
    <w:p w14:paraId="275DFFF4" w14:textId="77777777" w:rsidR="00170A57" w:rsidRDefault="004E0A9F">
      <w:pPr>
        <w:spacing w:line="459" w:lineRule="exact"/>
        <w:ind w:left="1352"/>
        <w:rPr>
          <w:b/>
          <w:sz w:val="40"/>
        </w:rPr>
      </w:pPr>
      <w:r>
        <w:rPr>
          <w:b/>
          <w:sz w:val="40"/>
        </w:rPr>
        <w:t>de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tareas.</w:t>
      </w:r>
    </w:p>
    <w:p w14:paraId="5C30FA4C" w14:textId="77777777" w:rsidR="00170A57" w:rsidRDefault="00170A57">
      <w:pPr>
        <w:spacing w:line="459" w:lineRule="exact"/>
        <w:rPr>
          <w:sz w:val="40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5DFF1A76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652F201C">
          <v:group id="_x0000_s1428" style="position:absolute;left:0;text-align:left;margin-left:0;margin-top:0;width:10in;height:540pt;z-index:-16879104;mso-position-horizontal-relative:page;mso-position-vertical-relative:page" coordsize="14400,10800">
            <v:shape id="_x0000_s1431" type="#_x0000_t75" style="position:absolute;width:14400;height:10800">
              <v:imagedata r:id="rId5" o:title=""/>
            </v:shape>
            <v:shape id="_x0000_s143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29" style="position:absolute;left:13320;top:8640;width:1080;height:1080" fillcolor="#4f81bc" stroked="f"/>
            <w10:wrap anchorx="page" anchory="page"/>
          </v:group>
        </w:pict>
      </w:r>
      <w:bookmarkStart w:id="4" w:name="Diapositiva_3:_Administrador_de_Tareas"/>
      <w:bookmarkEnd w:id="4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EA70D71" w14:textId="77777777" w:rsidR="00170A57" w:rsidRDefault="00170A57">
      <w:pPr>
        <w:pStyle w:val="Textoindependiente"/>
        <w:spacing w:before="6"/>
        <w:rPr>
          <w:rFonts w:ascii="Cambria"/>
          <w:b/>
          <w:sz w:val="58"/>
        </w:rPr>
      </w:pPr>
    </w:p>
    <w:p w14:paraId="09BB6319" w14:textId="77777777" w:rsidR="00170A57" w:rsidRDefault="004E0A9F">
      <w:pPr>
        <w:pStyle w:val="Ttulo2"/>
      </w:pPr>
      <w:r>
        <w:rPr>
          <w:noProof/>
          <w:lang w:eastAsia="es-ES"/>
        </w:rPr>
        <w:drawing>
          <wp:anchor distT="0" distB="0" distL="0" distR="0" simplePos="0" relativeHeight="15730688" behindDoc="0" locked="0" layoutInCell="1" allowOverlap="1" wp14:anchorId="5BEFBD8B" wp14:editId="17476281">
            <wp:simplePos x="0" y="0"/>
            <wp:positionH relativeFrom="page">
              <wp:posOffset>6012179</wp:posOffset>
            </wp:positionH>
            <wp:positionV relativeFrom="paragraph">
              <wp:posOffset>-349193</wp:posOffset>
            </wp:positionV>
            <wp:extent cx="2292096" cy="1057655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096" cy="10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21"/>
        </w:rPr>
        <w:t>Administrador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20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20"/>
        </w:rPr>
        <w:t>Tareas</w:t>
      </w:r>
    </w:p>
    <w:p w14:paraId="74D56EA6" w14:textId="77777777" w:rsidR="00170A57" w:rsidRDefault="004E0A9F" w:rsidP="004E0A9F">
      <w:pPr>
        <w:pStyle w:val="Ttulo4"/>
        <w:numPr>
          <w:ilvl w:val="0"/>
          <w:numId w:val="26"/>
        </w:numPr>
        <w:tabs>
          <w:tab w:val="left" w:pos="1136"/>
          <w:tab w:val="left" w:pos="1137"/>
        </w:tabs>
        <w:spacing w:before="96"/>
        <w:ind w:hanging="542"/>
      </w:pPr>
      <w:r>
        <w:t>El</w:t>
      </w:r>
      <w:r>
        <w:rPr>
          <w:spacing w:val="-15"/>
        </w:rPr>
        <w:t xml:space="preserve"> </w:t>
      </w:r>
      <w:r>
        <w:t>Administrador</w:t>
      </w:r>
      <w:r>
        <w:rPr>
          <w:spacing w:val="-8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Tareas</w:t>
      </w:r>
      <w:r>
        <w:rPr>
          <w:spacing w:val="-10"/>
        </w:rPr>
        <w:t xml:space="preserve"> </w:t>
      </w:r>
      <w:r>
        <w:t>permite:</w:t>
      </w:r>
    </w:p>
    <w:p w14:paraId="3B02DBD4" w14:textId="77777777" w:rsidR="00170A57" w:rsidRDefault="004E0A9F" w:rsidP="004E0A9F">
      <w:pPr>
        <w:pStyle w:val="Prrafodelista"/>
        <w:numPr>
          <w:ilvl w:val="1"/>
          <w:numId w:val="26"/>
        </w:numPr>
        <w:tabs>
          <w:tab w:val="left" w:pos="1604"/>
          <w:tab w:val="left" w:pos="1605"/>
        </w:tabs>
        <w:spacing w:before="87" w:line="484" w:lineRule="exact"/>
        <w:ind w:hanging="541"/>
        <w:rPr>
          <w:sz w:val="40"/>
        </w:rPr>
      </w:pPr>
      <w:r>
        <w:rPr>
          <w:sz w:val="40"/>
        </w:rPr>
        <w:t>Parar</w:t>
      </w:r>
      <w:r>
        <w:rPr>
          <w:spacing w:val="-5"/>
          <w:sz w:val="40"/>
        </w:rPr>
        <w:t xml:space="preserve"> </w:t>
      </w:r>
      <w:r>
        <w:rPr>
          <w:sz w:val="40"/>
        </w:rPr>
        <w:t>un</w:t>
      </w:r>
      <w:r>
        <w:rPr>
          <w:spacing w:val="-7"/>
          <w:sz w:val="40"/>
        </w:rPr>
        <w:t xml:space="preserve"> </w:t>
      </w:r>
      <w:r>
        <w:rPr>
          <w:sz w:val="40"/>
        </w:rPr>
        <w:t>proceso</w:t>
      </w:r>
      <w:r>
        <w:rPr>
          <w:spacing w:val="-10"/>
          <w:sz w:val="40"/>
        </w:rPr>
        <w:t xml:space="preserve"> </w:t>
      </w:r>
      <w:r>
        <w:rPr>
          <w:sz w:val="40"/>
        </w:rPr>
        <w:t>cuando</w:t>
      </w:r>
      <w:r>
        <w:rPr>
          <w:spacing w:val="-11"/>
          <w:sz w:val="40"/>
        </w:rPr>
        <w:t xml:space="preserve"> </w:t>
      </w:r>
      <w:r>
        <w:rPr>
          <w:sz w:val="40"/>
        </w:rPr>
        <w:t>se</w:t>
      </w:r>
      <w:r>
        <w:rPr>
          <w:spacing w:val="-7"/>
          <w:sz w:val="40"/>
        </w:rPr>
        <w:t xml:space="preserve"> </w:t>
      </w:r>
      <w:r>
        <w:rPr>
          <w:sz w:val="40"/>
        </w:rPr>
        <w:t>está</w:t>
      </w:r>
      <w:r>
        <w:rPr>
          <w:spacing w:val="-4"/>
          <w:sz w:val="40"/>
        </w:rPr>
        <w:t xml:space="preserve"> </w:t>
      </w:r>
      <w:r>
        <w:rPr>
          <w:sz w:val="40"/>
        </w:rPr>
        <w:t>ejecutando.</w:t>
      </w:r>
      <w:r>
        <w:rPr>
          <w:spacing w:val="-10"/>
          <w:sz w:val="40"/>
        </w:rPr>
        <w:t xml:space="preserve"> </w:t>
      </w:r>
      <w:r>
        <w:rPr>
          <w:sz w:val="40"/>
        </w:rPr>
        <w:t>Es</w:t>
      </w:r>
      <w:r>
        <w:rPr>
          <w:spacing w:val="-8"/>
          <w:sz w:val="40"/>
        </w:rPr>
        <w:t xml:space="preserve"> </w:t>
      </w:r>
      <w:r>
        <w:rPr>
          <w:sz w:val="40"/>
        </w:rPr>
        <w:t>decir,</w:t>
      </w:r>
      <w:r>
        <w:rPr>
          <w:spacing w:val="-7"/>
          <w:sz w:val="40"/>
        </w:rPr>
        <w:t xml:space="preserve"> </w:t>
      </w:r>
      <w:r>
        <w:rPr>
          <w:sz w:val="40"/>
        </w:rPr>
        <w:t>si</w:t>
      </w:r>
      <w:r>
        <w:rPr>
          <w:spacing w:val="-5"/>
          <w:sz w:val="40"/>
        </w:rPr>
        <w:t xml:space="preserve"> </w:t>
      </w:r>
      <w:r>
        <w:rPr>
          <w:sz w:val="40"/>
        </w:rPr>
        <w:t>al</w:t>
      </w:r>
    </w:p>
    <w:p w14:paraId="77B821DD" w14:textId="77777777" w:rsidR="00170A57" w:rsidRDefault="004E0A9F">
      <w:pPr>
        <w:spacing w:line="484" w:lineRule="exact"/>
        <w:ind w:left="1604"/>
        <w:rPr>
          <w:sz w:val="40"/>
        </w:rPr>
      </w:pPr>
      <w:r>
        <w:rPr>
          <w:sz w:val="40"/>
        </w:rPr>
        <w:t>intentar</w:t>
      </w:r>
      <w:r>
        <w:rPr>
          <w:spacing w:val="-5"/>
          <w:sz w:val="40"/>
        </w:rPr>
        <w:t xml:space="preserve"> </w:t>
      </w:r>
      <w:r>
        <w:rPr>
          <w:sz w:val="40"/>
        </w:rPr>
        <w:t>cerrar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-8"/>
          <w:sz w:val="40"/>
        </w:rPr>
        <w:t xml:space="preserve"> </w:t>
      </w:r>
      <w:r>
        <w:rPr>
          <w:sz w:val="40"/>
        </w:rPr>
        <w:t>programa,</w:t>
      </w:r>
      <w:r>
        <w:rPr>
          <w:spacing w:val="-9"/>
          <w:sz w:val="40"/>
        </w:rPr>
        <w:t xml:space="preserve"> </w:t>
      </w:r>
      <w:r>
        <w:rPr>
          <w:sz w:val="40"/>
        </w:rPr>
        <w:t>este</w:t>
      </w:r>
      <w:r>
        <w:rPr>
          <w:spacing w:val="-5"/>
          <w:sz w:val="40"/>
        </w:rPr>
        <w:t xml:space="preserve"> </w:t>
      </w:r>
      <w:r>
        <w:rPr>
          <w:sz w:val="40"/>
        </w:rPr>
        <w:t>no</w:t>
      </w:r>
      <w:r>
        <w:rPr>
          <w:spacing w:val="-7"/>
          <w:sz w:val="40"/>
        </w:rPr>
        <w:t xml:space="preserve"> </w:t>
      </w:r>
      <w:r>
        <w:rPr>
          <w:sz w:val="40"/>
        </w:rPr>
        <w:t>responde.</w:t>
      </w:r>
    </w:p>
    <w:p w14:paraId="6DF810EC" w14:textId="77777777" w:rsidR="00170A57" w:rsidRDefault="004E0A9F" w:rsidP="004E0A9F">
      <w:pPr>
        <w:pStyle w:val="Prrafodelista"/>
        <w:numPr>
          <w:ilvl w:val="1"/>
          <w:numId w:val="26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30176" behindDoc="0" locked="0" layoutInCell="1" allowOverlap="1" wp14:anchorId="289A9CA5" wp14:editId="4E783F1B">
            <wp:simplePos x="0" y="0"/>
            <wp:positionH relativeFrom="page">
              <wp:posOffset>4643628</wp:posOffset>
            </wp:positionH>
            <wp:positionV relativeFrom="paragraph">
              <wp:posOffset>220890</wp:posOffset>
            </wp:positionV>
            <wp:extent cx="3660648" cy="326897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648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Ver</w:t>
      </w:r>
      <w:r>
        <w:rPr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-7"/>
          <w:sz w:val="40"/>
        </w:rPr>
        <w:t xml:space="preserve"> </w:t>
      </w:r>
      <w:r>
        <w:rPr>
          <w:sz w:val="40"/>
        </w:rPr>
        <w:t>estado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sz w:val="40"/>
        </w:rPr>
        <w:t>red.</w:t>
      </w:r>
    </w:p>
    <w:p w14:paraId="60AE0E77" w14:textId="77777777" w:rsidR="00170A57" w:rsidRDefault="004E0A9F" w:rsidP="004E0A9F">
      <w:pPr>
        <w:pStyle w:val="Prrafodelista"/>
        <w:numPr>
          <w:ilvl w:val="1"/>
          <w:numId w:val="26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sz w:val="40"/>
        </w:rPr>
        <w:t>Ver</w:t>
      </w:r>
      <w:r>
        <w:rPr>
          <w:spacing w:val="-6"/>
          <w:sz w:val="40"/>
        </w:rPr>
        <w:t xml:space="preserve"> </w:t>
      </w:r>
      <w:r>
        <w:rPr>
          <w:sz w:val="40"/>
        </w:rPr>
        <w:t>los</w:t>
      </w:r>
      <w:r>
        <w:rPr>
          <w:spacing w:val="-7"/>
          <w:sz w:val="40"/>
        </w:rPr>
        <w:t xml:space="preserve"> </w:t>
      </w:r>
      <w:r>
        <w:rPr>
          <w:sz w:val="40"/>
        </w:rPr>
        <w:t>usuarios</w:t>
      </w:r>
      <w:r>
        <w:rPr>
          <w:spacing w:val="-7"/>
          <w:sz w:val="40"/>
        </w:rPr>
        <w:t xml:space="preserve"> </w:t>
      </w:r>
      <w:r>
        <w:rPr>
          <w:sz w:val="40"/>
        </w:rPr>
        <w:t>conectados.</w:t>
      </w:r>
    </w:p>
    <w:p w14:paraId="106DD841" w14:textId="77777777" w:rsidR="00170A57" w:rsidRDefault="004E0A9F" w:rsidP="004E0A9F">
      <w:pPr>
        <w:pStyle w:val="Prrafodelista"/>
        <w:numPr>
          <w:ilvl w:val="1"/>
          <w:numId w:val="26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sz w:val="40"/>
        </w:rPr>
        <w:t>Los</w:t>
      </w:r>
      <w:r>
        <w:rPr>
          <w:spacing w:val="-5"/>
          <w:sz w:val="40"/>
        </w:rPr>
        <w:t xml:space="preserve"> </w:t>
      </w:r>
      <w:r>
        <w:rPr>
          <w:sz w:val="40"/>
        </w:rPr>
        <w:t>servicios.</w:t>
      </w:r>
    </w:p>
    <w:p w14:paraId="610DF41A" w14:textId="77777777" w:rsidR="00170A57" w:rsidRDefault="004E0A9F" w:rsidP="004E0A9F">
      <w:pPr>
        <w:pStyle w:val="Prrafodelista"/>
        <w:numPr>
          <w:ilvl w:val="0"/>
          <w:numId w:val="26"/>
        </w:numPr>
        <w:tabs>
          <w:tab w:val="left" w:pos="1136"/>
          <w:tab w:val="left" w:pos="1137"/>
        </w:tabs>
        <w:spacing w:before="107" w:line="235" w:lineRule="auto"/>
        <w:ind w:right="7270"/>
        <w:rPr>
          <w:b/>
          <w:sz w:val="44"/>
        </w:rPr>
      </w:pPr>
      <w:r>
        <w:rPr>
          <w:sz w:val="44"/>
        </w:rPr>
        <w:t>Para</w:t>
      </w:r>
      <w:r>
        <w:rPr>
          <w:spacing w:val="-23"/>
          <w:sz w:val="44"/>
        </w:rPr>
        <w:t xml:space="preserve"> </w:t>
      </w:r>
      <w:r>
        <w:rPr>
          <w:sz w:val="44"/>
        </w:rPr>
        <w:t>cada</w:t>
      </w:r>
      <w:r>
        <w:rPr>
          <w:spacing w:val="-21"/>
          <w:sz w:val="44"/>
        </w:rPr>
        <w:t xml:space="preserve"> </w:t>
      </w:r>
      <w:r>
        <w:rPr>
          <w:sz w:val="44"/>
        </w:rPr>
        <w:t>concepto,</w:t>
      </w:r>
      <w:r>
        <w:rPr>
          <w:spacing w:val="-17"/>
          <w:sz w:val="44"/>
        </w:rPr>
        <w:t xml:space="preserve"> </w:t>
      </w:r>
      <w:r>
        <w:rPr>
          <w:sz w:val="44"/>
        </w:rPr>
        <w:t>podemos</w:t>
      </w:r>
      <w:r>
        <w:rPr>
          <w:spacing w:val="-96"/>
          <w:sz w:val="44"/>
        </w:rPr>
        <w:t xml:space="preserve"> </w:t>
      </w:r>
      <w:r>
        <w:rPr>
          <w:sz w:val="44"/>
        </w:rPr>
        <w:t xml:space="preserve">actualizar la </w:t>
      </w:r>
      <w:r>
        <w:rPr>
          <w:sz w:val="44"/>
        </w:rPr>
        <w:t>información</w:t>
      </w:r>
      <w:r>
        <w:rPr>
          <w:spacing w:val="1"/>
          <w:sz w:val="44"/>
        </w:rPr>
        <w:t xml:space="preserve"> </w:t>
      </w:r>
      <w:r>
        <w:rPr>
          <w:sz w:val="44"/>
        </w:rPr>
        <w:t>mostrada en ese instante en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Vista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&gt;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Actualizar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ahora</w:t>
      </w:r>
    </w:p>
    <w:p w14:paraId="6F5A7604" w14:textId="77777777" w:rsidR="00170A57" w:rsidRDefault="004E0A9F">
      <w:pPr>
        <w:spacing w:before="151"/>
        <w:ind w:right="288"/>
        <w:jc w:val="right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31200" behindDoc="0" locked="0" layoutInCell="1" allowOverlap="1" wp14:anchorId="7619CE7D" wp14:editId="57138FE3">
            <wp:simplePos x="0" y="0"/>
            <wp:positionH relativeFrom="page">
              <wp:posOffset>982980</wp:posOffset>
            </wp:positionH>
            <wp:positionV relativeFrom="paragraph">
              <wp:posOffset>216430</wp:posOffset>
            </wp:positionV>
            <wp:extent cx="3517392" cy="734568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392" cy="734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w w:val="99"/>
          <w:sz w:val="36"/>
        </w:rPr>
        <w:t>3</w:t>
      </w:r>
    </w:p>
    <w:p w14:paraId="7C6E58DB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3053CEDB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2483E8AF">
          <v:group id="_x0000_s1424" style="position:absolute;left:0;text-align:left;margin-left:0;margin-top:0;width:10in;height:540pt;z-index:-16877056;mso-position-horizontal-relative:page;mso-position-vertical-relative:page" coordsize="14400,10800">
            <v:shape id="_x0000_s1427" type="#_x0000_t75" style="position:absolute;width:14400;height:10800">
              <v:imagedata r:id="rId5" o:title=""/>
            </v:shape>
            <v:shape id="_x0000_s142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25" style="position:absolute;left:13320;top:8640;width:1080;height:1080" fillcolor="#4f81bc" stroked="f"/>
            <w10:wrap anchorx="page" anchory="page"/>
          </v:group>
        </w:pict>
      </w:r>
      <w:bookmarkStart w:id="5" w:name="Diapositiva_4:_Administrador_de_Tareas"/>
      <w:bookmarkEnd w:id="5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A3386CC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5C6EE6A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7BB53C16" w14:textId="77777777" w:rsidR="00170A57" w:rsidRDefault="00170A57">
      <w:pPr>
        <w:pStyle w:val="Textoindependiente"/>
        <w:spacing w:before="3"/>
        <w:rPr>
          <w:rFonts w:ascii="Cambria"/>
          <w:b/>
          <w:sz w:val="20"/>
        </w:rPr>
      </w:pPr>
    </w:p>
    <w:p w14:paraId="72CF0130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21"/>
        </w:rPr>
        <w:t>Administrador</w:t>
      </w:r>
      <w:r>
        <w:rPr>
          <w:color w:val="7E7E7E"/>
          <w:spacing w:val="-48"/>
        </w:rPr>
        <w:t xml:space="preserve"> </w:t>
      </w:r>
      <w:r>
        <w:rPr>
          <w:color w:val="7E7E7E"/>
          <w:spacing w:val="-20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20"/>
        </w:rPr>
        <w:t>Tareas</w:t>
      </w:r>
    </w:p>
    <w:p w14:paraId="0A6D8F8B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1136"/>
          <w:tab w:val="left" w:pos="1137"/>
        </w:tabs>
        <w:spacing w:before="96" w:line="533" w:lineRule="exact"/>
        <w:ind w:hanging="542"/>
        <w:rPr>
          <w:sz w:val="44"/>
        </w:rPr>
      </w:pPr>
      <w:r>
        <w:rPr>
          <w:sz w:val="44"/>
        </w:rPr>
        <w:t>La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velocidad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actualización</w:t>
      </w:r>
      <w:r>
        <w:rPr>
          <w:b/>
          <w:spacing w:val="-2"/>
          <w:sz w:val="44"/>
        </w:rPr>
        <w:t xml:space="preserve"> </w:t>
      </w:r>
      <w:r>
        <w:rPr>
          <w:sz w:val="44"/>
        </w:rPr>
        <w:t>se</w:t>
      </w:r>
      <w:r>
        <w:rPr>
          <w:spacing w:val="-6"/>
          <w:sz w:val="44"/>
        </w:rPr>
        <w:t xml:space="preserve"> </w:t>
      </w:r>
      <w:r>
        <w:rPr>
          <w:sz w:val="44"/>
        </w:rPr>
        <w:t>puede</w:t>
      </w:r>
      <w:r>
        <w:rPr>
          <w:spacing w:val="-6"/>
          <w:sz w:val="44"/>
        </w:rPr>
        <w:t xml:space="preserve"> </w:t>
      </w:r>
      <w:r>
        <w:rPr>
          <w:sz w:val="44"/>
        </w:rPr>
        <w:t>configurar</w:t>
      </w:r>
      <w:r>
        <w:rPr>
          <w:spacing w:val="-7"/>
          <w:sz w:val="44"/>
        </w:rPr>
        <w:t xml:space="preserve"> </w:t>
      </w:r>
      <w:r>
        <w:rPr>
          <w:sz w:val="44"/>
        </w:rPr>
        <w:t>para</w:t>
      </w:r>
      <w:r>
        <w:rPr>
          <w:spacing w:val="-8"/>
          <w:sz w:val="44"/>
        </w:rPr>
        <w:t xml:space="preserve"> </w:t>
      </w:r>
      <w:r>
        <w:rPr>
          <w:sz w:val="44"/>
        </w:rPr>
        <w:t>que</w:t>
      </w:r>
    </w:p>
    <w:p w14:paraId="282879C6" w14:textId="77777777" w:rsidR="00170A57" w:rsidRDefault="004E0A9F">
      <w:pPr>
        <w:pStyle w:val="Textoindependiente"/>
        <w:spacing w:line="533" w:lineRule="exact"/>
        <w:ind w:left="1136"/>
      </w:pPr>
      <w:r>
        <w:t>la</w:t>
      </w:r>
      <w:r>
        <w:rPr>
          <w:spacing w:val="-7"/>
        </w:rPr>
        <w:t xml:space="preserve"> </w:t>
      </w:r>
      <w:r>
        <w:t>información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pantalla</w:t>
      </w:r>
      <w:r>
        <w:rPr>
          <w:spacing w:val="-1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actualice</w:t>
      </w:r>
      <w:r>
        <w:rPr>
          <w:spacing w:val="-7"/>
        </w:rPr>
        <w:t xml:space="preserve"> </w:t>
      </w:r>
      <w:r>
        <w:t>cada:</w:t>
      </w:r>
    </w:p>
    <w:p w14:paraId="33D47633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32224" behindDoc="0" locked="0" layoutInCell="1" allowOverlap="1" wp14:anchorId="738246A8" wp14:editId="67DD8700">
            <wp:simplePos x="0" y="0"/>
            <wp:positionH relativeFrom="page">
              <wp:posOffset>4428744</wp:posOffset>
            </wp:positionH>
            <wp:positionV relativeFrom="paragraph">
              <wp:posOffset>83730</wp:posOffset>
            </wp:positionV>
            <wp:extent cx="4020311" cy="1159763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311" cy="115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Alta: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dos</w:t>
      </w:r>
      <w:r>
        <w:rPr>
          <w:spacing w:val="-5"/>
          <w:sz w:val="40"/>
        </w:rPr>
        <w:t xml:space="preserve"> </w:t>
      </w:r>
      <w:r>
        <w:rPr>
          <w:sz w:val="40"/>
        </w:rPr>
        <w:t>veces por</w:t>
      </w:r>
      <w:r>
        <w:rPr>
          <w:spacing w:val="-5"/>
          <w:sz w:val="40"/>
        </w:rPr>
        <w:t xml:space="preserve"> </w:t>
      </w:r>
      <w:r>
        <w:rPr>
          <w:sz w:val="40"/>
        </w:rPr>
        <w:t>segundo.</w:t>
      </w:r>
    </w:p>
    <w:p w14:paraId="78C75120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b/>
          <w:sz w:val="40"/>
        </w:rPr>
        <w:t>Normal: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cada</w:t>
      </w:r>
      <w:r>
        <w:rPr>
          <w:spacing w:val="-1"/>
          <w:sz w:val="40"/>
        </w:rPr>
        <w:t xml:space="preserve"> </w:t>
      </w:r>
      <w:r>
        <w:rPr>
          <w:sz w:val="40"/>
        </w:rPr>
        <w:t>dos</w:t>
      </w:r>
      <w:r>
        <w:rPr>
          <w:spacing w:val="-4"/>
          <w:sz w:val="40"/>
        </w:rPr>
        <w:t xml:space="preserve"> </w:t>
      </w:r>
      <w:r>
        <w:rPr>
          <w:sz w:val="40"/>
        </w:rPr>
        <w:t>segundos.</w:t>
      </w:r>
    </w:p>
    <w:p w14:paraId="11802739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b/>
          <w:sz w:val="40"/>
        </w:rPr>
        <w:t>Baja: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cada</w:t>
      </w:r>
      <w:r>
        <w:rPr>
          <w:spacing w:val="-3"/>
          <w:sz w:val="40"/>
        </w:rPr>
        <w:t xml:space="preserve"> </w:t>
      </w:r>
      <w:r>
        <w:rPr>
          <w:sz w:val="40"/>
        </w:rPr>
        <w:t>cuatro</w:t>
      </w:r>
      <w:r>
        <w:rPr>
          <w:spacing w:val="-4"/>
          <w:sz w:val="40"/>
        </w:rPr>
        <w:t xml:space="preserve"> </w:t>
      </w:r>
      <w:r>
        <w:rPr>
          <w:sz w:val="40"/>
        </w:rPr>
        <w:t>segundos.</w:t>
      </w:r>
    </w:p>
    <w:p w14:paraId="7C6D6D13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b/>
          <w:sz w:val="40"/>
        </w:rPr>
        <w:t>En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pausa: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no</w:t>
      </w:r>
      <w:r>
        <w:rPr>
          <w:spacing w:val="-2"/>
          <w:sz w:val="40"/>
        </w:rPr>
        <w:t xml:space="preserve"> </w:t>
      </w:r>
      <w:r>
        <w:rPr>
          <w:sz w:val="40"/>
        </w:rPr>
        <w:t>se</w:t>
      </w:r>
      <w:r>
        <w:rPr>
          <w:spacing w:val="-2"/>
          <w:sz w:val="40"/>
        </w:rPr>
        <w:t xml:space="preserve"> </w:t>
      </w:r>
      <w:r>
        <w:rPr>
          <w:sz w:val="40"/>
        </w:rPr>
        <w:t>actualiza.</w:t>
      </w:r>
    </w:p>
    <w:p w14:paraId="0CFE7B06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1136"/>
          <w:tab w:val="left" w:pos="1137"/>
        </w:tabs>
        <w:spacing w:before="106" w:line="235" w:lineRule="auto"/>
        <w:ind w:right="1919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33248" behindDoc="0" locked="0" layoutInCell="1" allowOverlap="1" wp14:anchorId="38910176" wp14:editId="2DF1EC60">
            <wp:simplePos x="0" y="0"/>
            <wp:positionH relativeFrom="page">
              <wp:posOffset>4067555</wp:posOffset>
            </wp:positionH>
            <wp:positionV relativeFrom="paragraph">
              <wp:posOffset>1066269</wp:posOffset>
            </wp:positionV>
            <wp:extent cx="2238755" cy="1432560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75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La</w:t>
      </w:r>
      <w:r>
        <w:rPr>
          <w:spacing w:val="-10"/>
          <w:sz w:val="44"/>
        </w:rPr>
        <w:t xml:space="preserve"> </w:t>
      </w:r>
      <w:r>
        <w:rPr>
          <w:sz w:val="44"/>
        </w:rPr>
        <w:t>opción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Archivo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&gt;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Ejecutar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nueva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tarea</w:t>
      </w:r>
      <w:r>
        <w:rPr>
          <w:b/>
          <w:spacing w:val="88"/>
          <w:sz w:val="44"/>
        </w:rPr>
        <w:t xml:space="preserve"> </w:t>
      </w:r>
      <w:r>
        <w:rPr>
          <w:sz w:val="44"/>
        </w:rPr>
        <w:t>abre</w:t>
      </w:r>
      <w:r>
        <w:rPr>
          <w:spacing w:val="-8"/>
          <w:sz w:val="44"/>
        </w:rPr>
        <w:t xml:space="preserve"> </w:t>
      </w:r>
      <w:r>
        <w:rPr>
          <w:sz w:val="44"/>
        </w:rPr>
        <w:t>una</w:t>
      </w:r>
      <w:r>
        <w:rPr>
          <w:spacing w:val="-10"/>
          <w:sz w:val="44"/>
        </w:rPr>
        <w:t xml:space="preserve"> </w:t>
      </w:r>
      <w:r>
        <w:rPr>
          <w:sz w:val="44"/>
        </w:rPr>
        <w:t>ventana</w:t>
      </w:r>
      <w:r>
        <w:rPr>
          <w:spacing w:val="-96"/>
          <w:sz w:val="44"/>
        </w:rPr>
        <w:t xml:space="preserve"> </w:t>
      </w:r>
      <w:r>
        <w:rPr>
          <w:sz w:val="44"/>
        </w:rPr>
        <w:t>para poder ejecutar un programa y si queremos podemos</w:t>
      </w:r>
      <w:r>
        <w:rPr>
          <w:spacing w:val="1"/>
          <w:sz w:val="44"/>
        </w:rPr>
        <w:t xml:space="preserve"> </w:t>
      </w:r>
      <w:r>
        <w:rPr>
          <w:sz w:val="44"/>
        </w:rPr>
        <w:t>marchar</w:t>
      </w:r>
      <w:r>
        <w:rPr>
          <w:spacing w:val="-9"/>
          <w:sz w:val="44"/>
        </w:rPr>
        <w:t xml:space="preserve"> </w:t>
      </w:r>
      <w:r>
        <w:rPr>
          <w:sz w:val="44"/>
        </w:rPr>
        <w:t>que</w:t>
      </w:r>
      <w:r>
        <w:rPr>
          <w:spacing w:val="-10"/>
          <w:sz w:val="44"/>
        </w:rPr>
        <w:t xml:space="preserve"> </w:t>
      </w:r>
      <w:r>
        <w:rPr>
          <w:sz w:val="44"/>
        </w:rPr>
        <w:t>se</w:t>
      </w:r>
      <w:r>
        <w:rPr>
          <w:spacing w:val="-7"/>
          <w:sz w:val="44"/>
        </w:rPr>
        <w:t xml:space="preserve"> </w:t>
      </w:r>
      <w:r>
        <w:rPr>
          <w:sz w:val="44"/>
        </w:rPr>
        <w:t>ejecute</w:t>
      </w:r>
      <w:r>
        <w:rPr>
          <w:spacing w:val="-3"/>
          <w:sz w:val="44"/>
        </w:rPr>
        <w:t xml:space="preserve"> </w:t>
      </w:r>
      <w:r>
        <w:rPr>
          <w:sz w:val="44"/>
        </w:rPr>
        <w:t>con</w:t>
      </w:r>
      <w:r>
        <w:rPr>
          <w:spacing w:val="-7"/>
          <w:sz w:val="44"/>
        </w:rPr>
        <w:t xml:space="preserve"> </w:t>
      </w:r>
      <w:r>
        <w:rPr>
          <w:sz w:val="44"/>
        </w:rPr>
        <w:t>privilegios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administrador.</w:t>
      </w:r>
    </w:p>
    <w:p w14:paraId="19C2583E" w14:textId="77777777" w:rsidR="00170A57" w:rsidRDefault="00170A57">
      <w:pPr>
        <w:pStyle w:val="Textoindependiente"/>
        <w:spacing w:before="7"/>
        <w:rPr>
          <w:sz w:val="51"/>
        </w:rPr>
      </w:pPr>
    </w:p>
    <w:p w14:paraId="4FC00BCD" w14:textId="77777777" w:rsidR="00170A57" w:rsidRDefault="004E0A9F">
      <w:pPr>
        <w:ind w:right="288"/>
        <w:jc w:val="right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32736" behindDoc="0" locked="0" layoutInCell="1" allowOverlap="1" wp14:anchorId="3505F6EB" wp14:editId="40DE5942">
            <wp:simplePos x="0" y="0"/>
            <wp:positionH relativeFrom="page">
              <wp:posOffset>2086355</wp:posOffset>
            </wp:positionH>
            <wp:positionV relativeFrom="paragraph">
              <wp:posOffset>-115674</wp:posOffset>
            </wp:positionV>
            <wp:extent cx="1525523" cy="882396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523" cy="88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w w:val="99"/>
          <w:sz w:val="36"/>
        </w:rPr>
        <w:t>4</w:t>
      </w:r>
    </w:p>
    <w:p w14:paraId="1591AA0A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1035110F" w14:textId="0F9271A8" w:rsidR="00170A57" w:rsidRDefault="00063CD0">
      <w:pPr>
        <w:pStyle w:val="Ttulo1"/>
        <w:tabs>
          <w:tab w:val="left" w:pos="1695"/>
        </w:tabs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487669760" behindDoc="1" locked="0" layoutInCell="1" allowOverlap="1" wp14:anchorId="2D13022F" wp14:editId="4CED791A">
                <wp:simplePos x="0" y="0"/>
                <wp:positionH relativeFrom="page">
                  <wp:posOffset>8610600</wp:posOffset>
                </wp:positionH>
                <wp:positionV relativeFrom="page">
                  <wp:posOffset>152400</wp:posOffset>
                </wp:positionV>
                <wp:extent cx="685800" cy="6858000"/>
                <wp:effectExtent l="0" t="0" r="0" b="0"/>
                <wp:wrapNone/>
                <wp:docPr id="212886385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6858000"/>
                          <a:chOff x="13320" y="0"/>
                          <a:chExt cx="1080" cy="10800"/>
                        </a:xfrm>
                      </wpg:grpSpPr>
                      <wps:wsp>
                        <wps:cNvPr id="1707723709" name="AutoShape 423"/>
                        <wps:cNvSpPr>
                          <a:spLocks/>
                        </wps:cNvSpPr>
                        <wps:spPr bwMode="auto">
                          <a:xfrm>
                            <a:off x="13320" y="0"/>
                            <a:ext cx="1080" cy="10800"/>
                          </a:xfrm>
                          <a:custGeom>
                            <a:avLst/>
                            <a:gdLst>
                              <a:gd name="T0" fmla="+- 0 14400 13320"/>
                              <a:gd name="T1" fmla="*/ T0 w 1080"/>
                              <a:gd name="T2" fmla="*/ 9720 h 10800"/>
                              <a:gd name="T3" fmla="+- 0 13320 13320"/>
                              <a:gd name="T4" fmla="*/ T3 w 1080"/>
                              <a:gd name="T5" fmla="*/ 9720 h 10800"/>
                              <a:gd name="T6" fmla="+- 0 13320 13320"/>
                              <a:gd name="T7" fmla="*/ T6 w 1080"/>
                              <a:gd name="T8" fmla="*/ 10800 h 10800"/>
                              <a:gd name="T9" fmla="+- 0 14400 13320"/>
                              <a:gd name="T10" fmla="*/ T9 w 1080"/>
                              <a:gd name="T11" fmla="*/ 10800 h 10800"/>
                              <a:gd name="T12" fmla="+- 0 14400 13320"/>
                              <a:gd name="T13" fmla="*/ T12 w 1080"/>
                              <a:gd name="T14" fmla="*/ 9720 h 10800"/>
                              <a:gd name="T15" fmla="+- 0 14400 13320"/>
                              <a:gd name="T16" fmla="*/ T15 w 1080"/>
                              <a:gd name="T17" fmla="*/ 0 h 10800"/>
                              <a:gd name="T18" fmla="+- 0 13320 13320"/>
                              <a:gd name="T19" fmla="*/ T18 w 1080"/>
                              <a:gd name="T20" fmla="*/ 0 h 10800"/>
                              <a:gd name="T21" fmla="+- 0 13320 13320"/>
                              <a:gd name="T22" fmla="*/ T21 w 1080"/>
                              <a:gd name="T23" fmla="*/ 8640 h 10800"/>
                              <a:gd name="T24" fmla="+- 0 14400 13320"/>
                              <a:gd name="T25" fmla="*/ T24 w 1080"/>
                              <a:gd name="T26" fmla="*/ 8640 h 10800"/>
                              <a:gd name="T27" fmla="+- 0 14400 13320"/>
                              <a:gd name="T28" fmla="*/ T27 w 1080"/>
                              <a:gd name="T29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80" h="10800">
                                <a:moveTo>
                                  <a:pt x="1080" y="9720"/>
                                </a:moveTo>
                                <a:lnTo>
                                  <a:pt x="0" y="9720"/>
                                </a:lnTo>
                                <a:lnTo>
                                  <a:pt x="0" y="10800"/>
                                </a:lnTo>
                                <a:lnTo>
                                  <a:pt x="1080" y="10800"/>
                                </a:lnTo>
                                <a:lnTo>
                                  <a:pt x="1080" y="9720"/>
                                </a:lnTo>
                                <a:close/>
                                <a:moveTo>
                                  <a:pt x="1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0"/>
                                </a:lnTo>
                                <a:lnTo>
                                  <a:pt x="1080" y="8640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144397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13320" y="8640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8FE172" id="Grupo 2" o:spid="_x0000_s1026" style="position:absolute;margin-left:678pt;margin-top:12pt;width:54pt;height:540pt;z-index:-15646720;mso-position-horizontal-relative:page;mso-position-vertical-relative:page" coordorigin="13320" coordsize="1080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">
                <v:shape id="AutoShape 423" o:spid="_x0000_s1027" style="position:absolute;left:13320;width:1080;height:10800;visibility:visible;mso-wrap-style:square;v-text-anchor:top" coordsize="1080,1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nTlccA&#10;AADjAAAADwAAAGRycy9kb3ducmV2LnhtbERPzUoDMRC+C75DGMGL2MSKRtemRQqKiJeuXrwNm+nu&#10;0mSyJGmbvr0RBI/z/c9iVbwTB4ppDGzgZqZAEHfBjtwb+Pp8uX4AkTKyRReYDJwowWp5frbAxoYj&#10;b+jQ5l7UEE4NGhhynhopUzeQxzQLE3HltiF6zPWMvbQRjzXcOzlX6l56HLk2DDjReqBu1+69AR12&#10;efNxV2LZb9/Lt7s6udd2bczlRXl+ApGp5H/xn/vN1vlaaT2/1eoRfn+qAM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J05XHAAAA4wAAAA8AAAAAAAAAAAAAAAAAmAIAAGRy&#10;cy9kb3ducmV2LnhtbFBLBQYAAAAABAAEAPUAAACMAwAAAAA=&#10;" path="m1080,9720l,9720r,1080l1080,10800r,-1080xm1080,l,,,8640r1080,l1080,xe" fillcolor="#1f487c" stroked="f">
                  <v:path arrowok="t" o:connecttype="custom" o:connectlocs="1080,9720;0,9720;0,10800;1080,10800;1080,9720;1080,0;0,0;0,8640;1080,8640;1080,0" o:connectangles="0,0,0,0,0,0,0,0,0,0"/>
                </v:shape>
                <v:rect id="Rectangle 424" o:spid="_x0000_s1028" style="position:absolute;left:13320;top:8640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TJCMgA&#10;AADjAAAADwAAAGRycy9kb3ducmV2LnhtbERPX0vDMBB/F/wO4YS9ubTd2GpdNqQgDnxym+Dj0ZxN&#10;t+ZSmti1394Iwh7v9/82u9G2YqDeN44VpPMEBHHldMO1gtPx9TEH4QOyxtYxKZjIw257f7fBQrsr&#10;f9BwCLWIIewLVGBC6AopfWXIop+7jjhy3663GOLZ11L3eI3htpVZkqykxYZjg8GOSkPV5fBjFezz&#10;c1V+2ul9nZvz21c6lCt3mZSaPYwvzyACjeEm/nfvdZyfZFm6XC6e1vD3UwR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JMkIyAAAAOMAAAAPAAAAAAAAAAAAAAAAAJgCAABk&#10;cnMvZG93bnJldi54bWxQSwUGAAAAAAQABAD1AAAAjQMAAAAA&#10;" fillcolor="#4f81bc" stroked="f"/>
                <w10:wrap anchorx="page" anchory="pag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487668736" behindDoc="1" locked="0" layoutInCell="1" allowOverlap="1" wp14:anchorId="2D13022F" wp14:editId="2132B622">
                <wp:simplePos x="0" y="0"/>
                <wp:positionH relativeFrom="page">
                  <wp:posOffset>152400</wp:posOffset>
                </wp:positionH>
                <wp:positionV relativeFrom="page">
                  <wp:posOffset>152400</wp:posOffset>
                </wp:positionV>
                <wp:extent cx="9144000" cy="6858000"/>
                <wp:effectExtent l="0" t="0" r="0" b="0"/>
                <wp:wrapNone/>
                <wp:docPr id="573233493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249170165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5629706" name="AutoShape 419"/>
                        <wps:cNvSpPr>
                          <a:spLocks/>
                        </wps:cNvSpPr>
                        <wps:spPr bwMode="auto">
                          <a:xfrm>
                            <a:off x="13320" y="0"/>
                            <a:ext cx="1080" cy="10800"/>
                          </a:xfrm>
                          <a:custGeom>
                            <a:avLst/>
                            <a:gdLst>
                              <a:gd name="T0" fmla="+- 0 14400 13320"/>
                              <a:gd name="T1" fmla="*/ T0 w 1080"/>
                              <a:gd name="T2" fmla="*/ 9720 h 10800"/>
                              <a:gd name="T3" fmla="+- 0 13320 13320"/>
                              <a:gd name="T4" fmla="*/ T3 w 1080"/>
                              <a:gd name="T5" fmla="*/ 9720 h 10800"/>
                              <a:gd name="T6" fmla="+- 0 13320 13320"/>
                              <a:gd name="T7" fmla="*/ T6 w 1080"/>
                              <a:gd name="T8" fmla="*/ 10800 h 10800"/>
                              <a:gd name="T9" fmla="+- 0 14400 13320"/>
                              <a:gd name="T10" fmla="*/ T9 w 1080"/>
                              <a:gd name="T11" fmla="*/ 10800 h 10800"/>
                              <a:gd name="T12" fmla="+- 0 14400 13320"/>
                              <a:gd name="T13" fmla="*/ T12 w 1080"/>
                              <a:gd name="T14" fmla="*/ 9720 h 10800"/>
                              <a:gd name="T15" fmla="+- 0 14400 13320"/>
                              <a:gd name="T16" fmla="*/ T15 w 1080"/>
                              <a:gd name="T17" fmla="*/ 0 h 10800"/>
                              <a:gd name="T18" fmla="+- 0 13320 13320"/>
                              <a:gd name="T19" fmla="*/ T18 w 1080"/>
                              <a:gd name="T20" fmla="*/ 0 h 10800"/>
                              <a:gd name="T21" fmla="+- 0 13320 13320"/>
                              <a:gd name="T22" fmla="*/ T21 w 1080"/>
                              <a:gd name="T23" fmla="*/ 8640 h 10800"/>
                              <a:gd name="T24" fmla="+- 0 14400 13320"/>
                              <a:gd name="T25" fmla="*/ T24 w 1080"/>
                              <a:gd name="T26" fmla="*/ 8640 h 10800"/>
                              <a:gd name="T27" fmla="+- 0 14400 13320"/>
                              <a:gd name="T28" fmla="*/ T27 w 1080"/>
                              <a:gd name="T29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80" h="10800">
                                <a:moveTo>
                                  <a:pt x="1080" y="9720"/>
                                </a:moveTo>
                                <a:lnTo>
                                  <a:pt x="0" y="9720"/>
                                </a:lnTo>
                                <a:lnTo>
                                  <a:pt x="0" y="10800"/>
                                </a:lnTo>
                                <a:lnTo>
                                  <a:pt x="1080" y="10800"/>
                                </a:lnTo>
                                <a:lnTo>
                                  <a:pt x="1080" y="9720"/>
                                </a:lnTo>
                                <a:close/>
                                <a:moveTo>
                                  <a:pt x="1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0"/>
                                </a:lnTo>
                                <a:lnTo>
                                  <a:pt x="1080" y="8640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650303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13320" y="8640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78A44" id="Grupo 1" o:spid="_x0000_s1026" style="position:absolute;margin-left:12pt;margin-top:12pt;width:10in;height:540pt;z-index:-15647744;mso-position-horizontal-relative:page;mso-position-vertical-relative:page" coordsize="144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">
                <v:shape id="Picture 418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qT9/oswAAADiAAAADwAAAAAA&#10;AAAAAAAAAACfAgAAZHJzL2Rvd25yZXYueG1sUEsFBgAAAAAEAAQA9wAAAJgDAAAAAA==&#10;">
                  <v:imagedata r:id="rId5" o:title=""/>
                </v:shape>
                <v:shape id="AutoShape 419" o:spid="_x0000_s1028" style="position:absolute;left:13320;width:1080;height:10800;visibility:visible;mso-wrap-style:square;v-text-anchor:top" coordsize="1080,1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Hn3soA&#10;AADiAAAADwAAAGRycy9kb3ducmV2LnhtbESPQWsCMRSE74X+h/AKXkrNKnWtq1FEaCmlF7e99PbY&#10;PHcXk5cliRr/fVMoeBxm5htmtUnWiDP50DtWMBkXIIgbp3tuFXx/vT69gAgRWaNxTAquFGCzvr9b&#10;YaXdhfd0rmMrMoRDhQq6GIdKytB0ZDGM3UCcvYPzFmOWvpXa4yXDrZHToiilxZ7zQocD7TpqjvXJ&#10;Kpi7Y9x/zpJPp8NH+jGPV/NW75QaPaTtEkSkFG/h//a7VvA8mZXTxbwo4e9SvgNy/Q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hB597KAAAA4gAAAA8AAAAAAAAAAAAAAAAAmAIA&#10;AGRycy9kb3ducmV2LnhtbFBLBQYAAAAABAAEAPUAAACPAwAAAAA=&#10;" path="m1080,9720l,9720r,1080l1080,10800r,-1080xm1080,l,,,8640r1080,l1080,xe" fillcolor="#1f487c" stroked="f">
                  <v:path arrowok="t" o:connecttype="custom" o:connectlocs="1080,9720;0,9720;0,10800;1080,10800;1080,9720;1080,0;0,0;0,8640;1080,8640;1080,0" o:connectangles="0,0,0,0,0,0,0,0,0,0"/>
                </v:shape>
                <v:rect id="Rectangle 420" o:spid="_x0000_s1029" style="position:absolute;left:13320;top:8640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KjQskA&#10;AADiAAAADwAAAGRycy9kb3ducmV2LnhtbESPUUvDMBSF3wX/Q7gD31wyhzXUZUMK4sAnp4KPl+au&#10;6dbclCZ27b83guDj4ZzzHc5mN/lOjDTENrCB1VKBIK6Dbbkx8PH+fKtBxIRssQtMBmaKsNteX22w&#10;tOHCbzQeUiMyhGOJBlxKfSllrB15jMvQE2fvGAaPKcuhkXbAS4b7Tt4pVUiPLecFhz1Vjurz4dsb&#10;2OtTXX36+fVBu9PL12qsinCejblZTE+PIBJN6T/8195bA1rr4l6t1Rp+L+U7IL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pKjQskAAADiAAAADwAAAAAAAAAAAAAAAACYAgAA&#10;ZHJzL2Rvd25yZXYueG1sUEsFBgAAAAAEAAQA9QAAAI4DAAAAAA==&#10;" fillcolor="#4f81bc" stroked="f"/>
                <w10:wrap anchorx="page" anchory="page"/>
              </v:group>
            </w:pict>
          </mc:Fallback>
        </mc:AlternateContent>
      </w:r>
      <w:r w:rsidR="004E0A9F">
        <w:pict w14:anchorId="2D13022F">
          <v:group id="_x0000_s1420" style="position:absolute;left:0;text-align:left;margin-left:0;margin-top:0;width:10in;height:540pt;z-index:-16875008;mso-position-horizontal-relative:page;mso-position-vertical-relative:page" coordsize="14400,10800">
            <v:shape id="_x0000_s1423" type="#_x0000_t75" style="position:absolute;width:14400;height:10800">
              <v:imagedata r:id="rId5" o:title=""/>
            </v:shape>
            <v:shape id="_x0000_s142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21" style="position:absolute;left:13320;top:8640;width:1080;height:1080" fillcolor="#4f81bc" stroked="f"/>
            <w10:wrap anchorx="page" anchory="page"/>
          </v:group>
        </w:pict>
      </w:r>
      <w:bookmarkStart w:id="6" w:name="Diapositiva_5:_Administrador_de_Tareas"/>
      <w:bookmarkEnd w:id="6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EDC349B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0DAF51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AF8C0C8" w14:textId="77777777" w:rsidR="00170A57" w:rsidRDefault="00170A57">
      <w:pPr>
        <w:pStyle w:val="Textoindependiente"/>
        <w:spacing w:before="4"/>
        <w:rPr>
          <w:rFonts w:ascii="Cambria"/>
          <w:b/>
          <w:sz w:val="26"/>
        </w:rPr>
      </w:pPr>
    </w:p>
    <w:p w14:paraId="24087B32" w14:textId="77777777" w:rsidR="00170A57" w:rsidRDefault="004E0A9F">
      <w:pPr>
        <w:pStyle w:val="Ttulo2"/>
        <w:spacing w:line="712" w:lineRule="exact"/>
        <w:ind w:left="632"/>
      </w:pPr>
      <w:r>
        <w:rPr>
          <w:color w:val="7E7E7E"/>
        </w:rPr>
        <w:t>Procesos</w:t>
      </w:r>
    </w:p>
    <w:p w14:paraId="746AEC07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  <w:tab w:val="left" w:pos="2674"/>
          <w:tab w:val="left" w:pos="5087"/>
          <w:tab w:val="left" w:pos="7000"/>
          <w:tab w:val="left" w:pos="7710"/>
          <w:tab w:val="left" w:pos="8982"/>
          <w:tab w:val="left" w:pos="9751"/>
          <w:tab w:val="left" w:pos="11633"/>
        </w:tabs>
        <w:spacing w:before="96" w:line="533" w:lineRule="exact"/>
        <w:ind w:left="920" w:hanging="361"/>
        <w:rPr>
          <w:b/>
          <w:sz w:val="44"/>
        </w:rPr>
      </w:pPr>
      <w:r>
        <w:rPr>
          <w:sz w:val="44"/>
        </w:rPr>
        <w:t>Muestra</w:t>
      </w:r>
      <w:r>
        <w:rPr>
          <w:sz w:val="44"/>
        </w:rPr>
        <w:tab/>
        <w:t>información</w:t>
      </w:r>
      <w:r>
        <w:rPr>
          <w:sz w:val="44"/>
        </w:rPr>
        <w:tab/>
        <w:t>detallada</w:t>
      </w:r>
      <w:r>
        <w:rPr>
          <w:sz w:val="44"/>
        </w:rPr>
        <w:tab/>
        <w:t>de</w:t>
      </w:r>
      <w:r>
        <w:rPr>
          <w:sz w:val="44"/>
        </w:rPr>
        <w:tab/>
        <w:t>todos</w:t>
      </w:r>
      <w:r>
        <w:rPr>
          <w:sz w:val="44"/>
        </w:rPr>
        <w:tab/>
        <w:t>los</w:t>
      </w:r>
      <w:r>
        <w:rPr>
          <w:sz w:val="44"/>
        </w:rPr>
        <w:tab/>
      </w:r>
      <w:r>
        <w:rPr>
          <w:b/>
          <w:sz w:val="44"/>
        </w:rPr>
        <w:t>procesos</w:t>
      </w:r>
      <w:r>
        <w:rPr>
          <w:b/>
          <w:sz w:val="44"/>
        </w:rPr>
        <w:tab/>
        <w:t>en</w:t>
      </w:r>
    </w:p>
    <w:p w14:paraId="44EDB198" w14:textId="77777777" w:rsidR="00170A57" w:rsidRDefault="004E0A9F">
      <w:pPr>
        <w:pStyle w:val="Textoindependiente"/>
        <w:spacing w:line="533" w:lineRule="exact"/>
        <w:ind w:left="920"/>
      </w:pPr>
      <w:proofErr w:type="gramStart"/>
      <w:r>
        <w:rPr>
          <w:b/>
        </w:rPr>
        <w:t>ejecución</w:t>
      </w:r>
      <w:proofErr w:type="gramEnd"/>
      <w:r>
        <w:t>:</w:t>
      </w:r>
      <w:r>
        <w:rPr>
          <w:spacing w:val="1"/>
        </w:rPr>
        <w:t xml:space="preserve"> </w:t>
      </w:r>
      <w:r>
        <w:t>PID,</w:t>
      </w:r>
      <w:r>
        <w:rPr>
          <w:spacing w:val="-8"/>
        </w:rPr>
        <w:t xml:space="preserve"> </w:t>
      </w:r>
      <w:r>
        <w:t>%CPU,</w:t>
      </w:r>
      <w:r>
        <w:rPr>
          <w:spacing w:val="-3"/>
        </w:rPr>
        <w:t xml:space="preserve"> </w:t>
      </w:r>
      <w:r>
        <w:t>tiempo</w:t>
      </w:r>
      <w:r>
        <w:rPr>
          <w:spacing w:val="1"/>
        </w:rPr>
        <w:t xml:space="preserve"> </w:t>
      </w:r>
      <w:r>
        <w:t>CPU,</w:t>
      </w:r>
      <w:r>
        <w:rPr>
          <w:spacing w:val="-3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memoria,…</w:t>
      </w:r>
    </w:p>
    <w:p w14:paraId="6DC2E12B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  <w:tab w:val="left" w:pos="1601"/>
          <w:tab w:val="left" w:pos="3579"/>
          <w:tab w:val="left" w:pos="5725"/>
          <w:tab w:val="left" w:pos="7410"/>
          <w:tab w:val="left" w:pos="9206"/>
          <w:tab w:val="left" w:pos="10041"/>
          <w:tab w:val="left" w:pos="11695"/>
        </w:tabs>
        <w:spacing w:line="533" w:lineRule="exact"/>
        <w:ind w:left="920" w:hanging="361"/>
        <w:rPr>
          <w:sz w:val="44"/>
        </w:rPr>
      </w:pPr>
      <w:r>
        <w:rPr>
          <w:sz w:val="44"/>
        </w:rPr>
        <w:t>La</w:t>
      </w:r>
      <w:r>
        <w:rPr>
          <w:sz w:val="44"/>
        </w:rPr>
        <w:tab/>
      </w:r>
      <w:r>
        <w:rPr>
          <w:b/>
          <w:sz w:val="44"/>
        </w:rPr>
        <w:t>prioridad</w:t>
      </w:r>
      <w:r>
        <w:rPr>
          <w:b/>
          <w:sz w:val="44"/>
        </w:rPr>
        <w:tab/>
      </w:r>
      <w:r>
        <w:rPr>
          <w:sz w:val="44"/>
        </w:rPr>
        <w:t>determina</w:t>
      </w:r>
      <w:r>
        <w:rPr>
          <w:sz w:val="44"/>
        </w:rPr>
        <w:tab/>
        <w:t>cuántos</w:t>
      </w:r>
      <w:r>
        <w:rPr>
          <w:sz w:val="44"/>
        </w:rPr>
        <w:tab/>
        <w:t>recursos</w:t>
      </w:r>
      <w:r>
        <w:rPr>
          <w:sz w:val="44"/>
        </w:rPr>
        <w:tab/>
        <w:t>del</w:t>
      </w:r>
      <w:r>
        <w:rPr>
          <w:sz w:val="44"/>
        </w:rPr>
        <w:tab/>
      </w:r>
      <w:r>
        <w:rPr>
          <w:sz w:val="44"/>
        </w:rPr>
        <w:t>sistema</w:t>
      </w:r>
      <w:r>
        <w:rPr>
          <w:sz w:val="44"/>
        </w:rPr>
        <w:tab/>
        <w:t>se</w:t>
      </w:r>
    </w:p>
    <w:p w14:paraId="68451D5D" w14:textId="77777777" w:rsidR="00170A57" w:rsidRDefault="004E0A9F">
      <w:pPr>
        <w:pStyle w:val="Textoindependiente"/>
        <w:spacing w:line="533" w:lineRule="exact"/>
        <w:ind w:left="920"/>
      </w:pPr>
      <w:r>
        <w:t>asignan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proceso.</w:t>
      </w:r>
    </w:p>
    <w:p w14:paraId="3E84649B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389"/>
        </w:tabs>
        <w:spacing w:before="95" w:line="235" w:lineRule="auto"/>
        <w:ind w:left="1388" w:right="1648" w:hanging="360"/>
        <w:rPr>
          <w:sz w:val="40"/>
        </w:rPr>
      </w:pPr>
      <w:r>
        <w:rPr>
          <w:sz w:val="40"/>
        </w:rPr>
        <w:t>Posibles</w:t>
      </w:r>
      <w:r>
        <w:rPr>
          <w:spacing w:val="13"/>
          <w:sz w:val="40"/>
        </w:rPr>
        <w:t xml:space="preserve"> </w:t>
      </w:r>
      <w:r>
        <w:rPr>
          <w:b/>
          <w:sz w:val="40"/>
        </w:rPr>
        <w:t>valores</w:t>
      </w:r>
      <w:r>
        <w:rPr>
          <w:sz w:val="40"/>
        </w:rPr>
        <w:t>:</w:t>
      </w:r>
      <w:r>
        <w:rPr>
          <w:spacing w:val="13"/>
          <w:sz w:val="40"/>
        </w:rPr>
        <w:t xml:space="preserve"> </w:t>
      </w:r>
      <w:r>
        <w:rPr>
          <w:sz w:val="40"/>
        </w:rPr>
        <w:t>tiempo</w:t>
      </w:r>
      <w:r>
        <w:rPr>
          <w:spacing w:val="12"/>
          <w:sz w:val="40"/>
        </w:rPr>
        <w:t xml:space="preserve"> </w:t>
      </w:r>
      <w:r>
        <w:rPr>
          <w:sz w:val="40"/>
        </w:rPr>
        <w:t>real,</w:t>
      </w:r>
      <w:r>
        <w:rPr>
          <w:spacing w:val="13"/>
          <w:sz w:val="40"/>
        </w:rPr>
        <w:t xml:space="preserve"> </w:t>
      </w:r>
      <w:r>
        <w:rPr>
          <w:sz w:val="40"/>
        </w:rPr>
        <w:t>alta,</w:t>
      </w:r>
      <w:r>
        <w:rPr>
          <w:spacing w:val="13"/>
          <w:sz w:val="40"/>
        </w:rPr>
        <w:t xml:space="preserve"> </w:t>
      </w:r>
      <w:r>
        <w:rPr>
          <w:sz w:val="40"/>
        </w:rPr>
        <w:t>por</w:t>
      </w:r>
      <w:r>
        <w:rPr>
          <w:spacing w:val="13"/>
          <w:sz w:val="40"/>
        </w:rPr>
        <w:t xml:space="preserve"> </w:t>
      </w:r>
      <w:r>
        <w:rPr>
          <w:sz w:val="40"/>
        </w:rPr>
        <w:t>encima</w:t>
      </w:r>
      <w:r>
        <w:rPr>
          <w:spacing w:val="13"/>
          <w:sz w:val="40"/>
        </w:rPr>
        <w:t xml:space="preserve"> </w:t>
      </w:r>
      <w:r>
        <w:rPr>
          <w:sz w:val="40"/>
        </w:rPr>
        <w:t>de</w:t>
      </w:r>
      <w:r>
        <w:rPr>
          <w:spacing w:val="12"/>
          <w:sz w:val="40"/>
        </w:rPr>
        <w:t xml:space="preserve"> </w:t>
      </w:r>
      <w:r>
        <w:rPr>
          <w:sz w:val="40"/>
        </w:rPr>
        <w:t>lo</w:t>
      </w:r>
      <w:r>
        <w:rPr>
          <w:spacing w:val="10"/>
          <w:sz w:val="40"/>
        </w:rPr>
        <w:t xml:space="preserve"> </w:t>
      </w:r>
      <w:r>
        <w:rPr>
          <w:sz w:val="40"/>
        </w:rPr>
        <w:t>normal,</w:t>
      </w:r>
      <w:r>
        <w:rPr>
          <w:spacing w:val="-88"/>
          <w:sz w:val="40"/>
        </w:rPr>
        <w:t xml:space="preserve"> </w:t>
      </w:r>
      <w:r>
        <w:rPr>
          <w:sz w:val="40"/>
        </w:rPr>
        <w:t>normal,</w:t>
      </w:r>
      <w:r>
        <w:rPr>
          <w:spacing w:val="1"/>
          <w:sz w:val="40"/>
        </w:rPr>
        <w:t xml:space="preserve"> </w:t>
      </w:r>
      <w:r>
        <w:rPr>
          <w:sz w:val="40"/>
        </w:rPr>
        <w:t>por</w:t>
      </w:r>
      <w:r>
        <w:rPr>
          <w:spacing w:val="-4"/>
          <w:sz w:val="40"/>
        </w:rPr>
        <w:t xml:space="preserve"> </w:t>
      </w:r>
      <w:r>
        <w:rPr>
          <w:sz w:val="40"/>
        </w:rPr>
        <w:t>debajo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  <w:r>
        <w:rPr>
          <w:spacing w:val="-2"/>
          <w:sz w:val="40"/>
        </w:rPr>
        <w:t xml:space="preserve"> </w:t>
      </w:r>
      <w:r>
        <w:rPr>
          <w:sz w:val="40"/>
        </w:rPr>
        <w:t>lo</w:t>
      </w:r>
      <w:r>
        <w:rPr>
          <w:spacing w:val="-3"/>
          <w:sz w:val="40"/>
        </w:rPr>
        <w:t xml:space="preserve"> </w:t>
      </w:r>
      <w:r>
        <w:rPr>
          <w:sz w:val="40"/>
        </w:rPr>
        <w:t>normal,</w:t>
      </w:r>
      <w:r>
        <w:rPr>
          <w:spacing w:val="3"/>
          <w:sz w:val="40"/>
        </w:rPr>
        <w:t xml:space="preserve"> </w:t>
      </w:r>
      <w:r>
        <w:rPr>
          <w:sz w:val="40"/>
        </w:rPr>
        <w:t>baja.</w:t>
      </w:r>
    </w:p>
    <w:p w14:paraId="781476C1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9" w:line="235" w:lineRule="auto"/>
        <w:ind w:left="920" w:right="1644" w:hanging="361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34272" behindDoc="0" locked="0" layoutInCell="1" allowOverlap="1" wp14:anchorId="4D478A4F" wp14:editId="4C91CC3E">
            <wp:simplePos x="0" y="0"/>
            <wp:positionH relativeFrom="page">
              <wp:posOffset>2339339</wp:posOffset>
            </wp:positionH>
            <wp:positionV relativeFrom="paragraph">
              <wp:posOffset>1065762</wp:posOffset>
            </wp:positionV>
            <wp:extent cx="3025140" cy="1360932"/>
            <wp:effectExtent l="0" t="0" r="0" b="0"/>
            <wp:wrapNone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360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486442496" behindDoc="1" locked="0" layoutInCell="1" allowOverlap="1" wp14:anchorId="105554AC" wp14:editId="349DFE69">
            <wp:simplePos x="0" y="0"/>
            <wp:positionH relativeFrom="page">
              <wp:posOffset>5507735</wp:posOffset>
            </wp:positionH>
            <wp:positionV relativeFrom="paragraph">
              <wp:posOffset>803633</wp:posOffset>
            </wp:positionV>
            <wp:extent cx="2624327" cy="1706878"/>
            <wp:effectExtent l="0" t="0" r="0" b="0"/>
            <wp:wrapNone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327" cy="1706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Permite</w:t>
      </w:r>
      <w:r>
        <w:rPr>
          <w:spacing w:val="1"/>
          <w:sz w:val="44"/>
        </w:rPr>
        <w:t xml:space="preserve"> </w:t>
      </w:r>
      <w:r>
        <w:rPr>
          <w:sz w:val="44"/>
        </w:rPr>
        <w:t>finalizar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proceso,</w:t>
      </w:r>
      <w:r>
        <w:rPr>
          <w:spacing w:val="1"/>
          <w:sz w:val="44"/>
        </w:rPr>
        <w:t xml:space="preserve"> </w:t>
      </w:r>
      <w:r>
        <w:rPr>
          <w:sz w:val="44"/>
        </w:rPr>
        <w:t>finalizar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proceso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sus</w:t>
      </w:r>
      <w:r>
        <w:rPr>
          <w:spacing w:val="1"/>
          <w:sz w:val="44"/>
        </w:rPr>
        <w:t xml:space="preserve"> </w:t>
      </w:r>
      <w:r>
        <w:rPr>
          <w:sz w:val="44"/>
        </w:rPr>
        <w:t>“subprocesos”</w:t>
      </w:r>
      <w:r>
        <w:rPr>
          <w:spacing w:val="1"/>
          <w:sz w:val="44"/>
        </w:rPr>
        <w:t xml:space="preserve"> </w:t>
      </w:r>
      <w:r>
        <w:rPr>
          <w:sz w:val="44"/>
        </w:rPr>
        <w:t>(finalizar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árbol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procesos)</w:t>
      </w:r>
      <w:r>
        <w:rPr>
          <w:spacing w:val="1"/>
          <w:sz w:val="44"/>
        </w:rPr>
        <w:t xml:space="preserve"> </w:t>
      </w:r>
      <w:r>
        <w:rPr>
          <w:sz w:val="44"/>
        </w:rPr>
        <w:t>o</w:t>
      </w:r>
      <w:r>
        <w:rPr>
          <w:spacing w:val="1"/>
          <w:sz w:val="44"/>
        </w:rPr>
        <w:t xml:space="preserve"> </w:t>
      </w:r>
      <w:r>
        <w:rPr>
          <w:sz w:val="44"/>
        </w:rPr>
        <w:t>cambiar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-97"/>
          <w:sz w:val="44"/>
        </w:rPr>
        <w:t xml:space="preserve"> </w:t>
      </w:r>
      <w:r>
        <w:rPr>
          <w:sz w:val="44"/>
        </w:rPr>
        <w:t>prioridad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-2"/>
          <w:sz w:val="44"/>
        </w:rPr>
        <w:t xml:space="preserve"> </w:t>
      </w:r>
      <w:r>
        <w:rPr>
          <w:sz w:val="44"/>
        </w:rPr>
        <w:t>proceso.</w:t>
      </w:r>
    </w:p>
    <w:p w14:paraId="1419D732" w14:textId="77777777" w:rsidR="00063CD0" w:rsidRDefault="00063CD0" w:rsidP="00063CD0">
      <w:pPr>
        <w:tabs>
          <w:tab w:val="left" w:pos="921"/>
        </w:tabs>
        <w:spacing w:before="109" w:line="235" w:lineRule="auto"/>
        <w:ind w:right="1644"/>
        <w:jc w:val="both"/>
        <w:rPr>
          <w:sz w:val="44"/>
        </w:rPr>
      </w:pPr>
    </w:p>
    <w:p w14:paraId="14B845BC" w14:textId="77777777" w:rsidR="00063CD0" w:rsidRPr="00063CD0" w:rsidRDefault="00063CD0" w:rsidP="00063CD0">
      <w:pPr>
        <w:tabs>
          <w:tab w:val="left" w:pos="921"/>
        </w:tabs>
        <w:spacing w:before="109" w:line="235" w:lineRule="auto"/>
        <w:ind w:right="1644"/>
        <w:jc w:val="both"/>
        <w:rPr>
          <w:sz w:val="44"/>
        </w:rPr>
      </w:pPr>
    </w:p>
    <w:p w14:paraId="441CD242" w14:textId="77777777" w:rsidR="00170A57" w:rsidRDefault="00170A57">
      <w:pPr>
        <w:pStyle w:val="Textoindependiente"/>
        <w:spacing w:before="10"/>
        <w:rPr>
          <w:sz w:val="52"/>
        </w:rPr>
      </w:pPr>
    </w:p>
    <w:p w14:paraId="20BB0977" w14:textId="77777777" w:rsidR="00170A57" w:rsidRDefault="004E0A9F">
      <w:pPr>
        <w:spacing w:before="1"/>
        <w:ind w:right="2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w w:val="99"/>
          <w:sz w:val="36"/>
        </w:rPr>
        <w:t>5</w:t>
      </w:r>
    </w:p>
    <w:p w14:paraId="4266EBC1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016F1692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2C35D744">
          <v:group id="_x0000_s1416" style="position:absolute;left:0;text-align:left;margin-left:0;margin-top:0;width:10in;height:540pt;z-index:-16873472;mso-position-horizontal-relative:page;mso-position-vertical-relative:page" coordsize="14400,10800">
            <v:shape id="_x0000_s1419" type="#_x0000_t75" style="position:absolute;width:14400;height:10800">
              <v:imagedata r:id="rId5" o:title=""/>
            </v:shape>
            <v:shape id="_x0000_s141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17" style="position:absolute;left:13320;top:8640;width:1080;height:1080" fillcolor="#4f81bc" stroked="f"/>
            <w10:wrap anchorx="page" anchory="page"/>
          </v:group>
        </w:pict>
      </w:r>
      <w:bookmarkStart w:id="7" w:name="Diapositiva_6:_Administrador_de_Tareas"/>
      <w:bookmarkEnd w:id="7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DC18F2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59D497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E1778F0" w14:textId="77777777" w:rsidR="00170A57" w:rsidRDefault="00170A57">
      <w:pPr>
        <w:pStyle w:val="Textoindependiente"/>
        <w:spacing w:before="3"/>
        <w:rPr>
          <w:rFonts w:ascii="Cambria"/>
          <w:b/>
          <w:sz w:val="20"/>
        </w:rPr>
      </w:pPr>
    </w:p>
    <w:p w14:paraId="05875B35" w14:textId="77777777" w:rsidR="00170A57" w:rsidRDefault="004E0A9F">
      <w:pPr>
        <w:pStyle w:val="Ttulo2"/>
        <w:spacing w:line="711" w:lineRule="exact"/>
        <w:ind w:left="632"/>
      </w:pPr>
      <w:r>
        <w:rPr>
          <w:color w:val="7E7E7E"/>
        </w:rPr>
        <w:t>ACTIVIDADES</w:t>
      </w:r>
    </w:p>
    <w:p w14:paraId="34C2AB14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0" w:line="213" w:lineRule="auto"/>
        <w:ind w:left="920" w:right="1643" w:hanging="361"/>
        <w:jc w:val="both"/>
        <w:rPr>
          <w:sz w:val="44"/>
        </w:rPr>
      </w:pPr>
      <w:r>
        <w:rPr>
          <w:sz w:val="44"/>
        </w:rPr>
        <w:t>Abre las siguientes actividades: Calculadora, Visor de eventos,</w:t>
      </w:r>
      <w:r>
        <w:rPr>
          <w:spacing w:val="1"/>
          <w:sz w:val="44"/>
        </w:rPr>
        <w:t xml:space="preserve"> </w:t>
      </w:r>
      <w:r>
        <w:rPr>
          <w:sz w:val="44"/>
        </w:rPr>
        <w:t>Configuración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sistema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Directivas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seguridad</w:t>
      </w:r>
      <w:r>
        <w:rPr>
          <w:spacing w:val="1"/>
          <w:sz w:val="44"/>
        </w:rPr>
        <w:t xml:space="preserve"> </w:t>
      </w:r>
      <w:r>
        <w:rPr>
          <w:sz w:val="44"/>
        </w:rPr>
        <w:t>local.</w:t>
      </w:r>
      <w:r>
        <w:rPr>
          <w:spacing w:val="1"/>
          <w:sz w:val="44"/>
        </w:rPr>
        <w:t xml:space="preserve"> </w:t>
      </w:r>
      <w:r>
        <w:rPr>
          <w:sz w:val="44"/>
        </w:rPr>
        <w:t>Cambia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una</w:t>
      </w:r>
      <w:r>
        <w:rPr>
          <w:spacing w:val="-6"/>
          <w:sz w:val="44"/>
        </w:rPr>
        <w:t xml:space="preserve"> </w:t>
      </w:r>
      <w:r>
        <w:rPr>
          <w:sz w:val="44"/>
        </w:rPr>
        <w:t>a</w:t>
      </w:r>
      <w:r>
        <w:rPr>
          <w:spacing w:val="-4"/>
          <w:sz w:val="44"/>
        </w:rPr>
        <w:t xml:space="preserve"> </w:t>
      </w:r>
      <w:r>
        <w:rPr>
          <w:sz w:val="44"/>
        </w:rPr>
        <w:t>otra</w:t>
      </w:r>
      <w:r>
        <w:rPr>
          <w:spacing w:val="-4"/>
          <w:sz w:val="44"/>
        </w:rPr>
        <w:t xml:space="preserve"> </w:t>
      </w:r>
      <w:r>
        <w:rPr>
          <w:sz w:val="44"/>
        </w:rPr>
        <w:t>mediante el</w:t>
      </w:r>
      <w:r>
        <w:rPr>
          <w:spacing w:val="-3"/>
          <w:sz w:val="44"/>
        </w:rPr>
        <w:t xml:space="preserve"> </w:t>
      </w:r>
      <w:r>
        <w:rPr>
          <w:sz w:val="44"/>
        </w:rPr>
        <w:t>Administrador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tareas.</w:t>
      </w:r>
    </w:p>
    <w:p w14:paraId="2B29DD8B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51" w:line="506" w:lineRule="exact"/>
        <w:ind w:left="920" w:hanging="361"/>
        <w:jc w:val="both"/>
        <w:rPr>
          <w:sz w:val="44"/>
        </w:rPr>
      </w:pPr>
      <w:r>
        <w:rPr>
          <w:sz w:val="44"/>
        </w:rPr>
        <w:t>Cierra</w:t>
      </w:r>
      <w:r>
        <w:rPr>
          <w:spacing w:val="32"/>
          <w:sz w:val="44"/>
        </w:rPr>
        <w:t xml:space="preserve"> </w:t>
      </w:r>
      <w:r>
        <w:rPr>
          <w:sz w:val="44"/>
        </w:rPr>
        <w:t>las</w:t>
      </w:r>
      <w:r>
        <w:rPr>
          <w:spacing w:val="31"/>
          <w:sz w:val="44"/>
        </w:rPr>
        <w:t xml:space="preserve"> </w:t>
      </w:r>
      <w:r>
        <w:rPr>
          <w:sz w:val="44"/>
        </w:rPr>
        <w:t>aplicaciones</w:t>
      </w:r>
      <w:r>
        <w:rPr>
          <w:spacing w:val="32"/>
          <w:sz w:val="44"/>
        </w:rPr>
        <w:t xml:space="preserve"> </w:t>
      </w:r>
      <w:r>
        <w:rPr>
          <w:sz w:val="44"/>
        </w:rPr>
        <w:t>abiertas</w:t>
      </w:r>
      <w:r>
        <w:rPr>
          <w:spacing w:val="32"/>
          <w:sz w:val="44"/>
        </w:rPr>
        <w:t xml:space="preserve"> </w:t>
      </w:r>
      <w:r>
        <w:rPr>
          <w:sz w:val="44"/>
        </w:rPr>
        <w:t>en</w:t>
      </w:r>
      <w:r>
        <w:rPr>
          <w:spacing w:val="32"/>
          <w:sz w:val="44"/>
        </w:rPr>
        <w:t xml:space="preserve"> </w:t>
      </w:r>
      <w:r>
        <w:rPr>
          <w:sz w:val="44"/>
        </w:rPr>
        <w:t>la</w:t>
      </w:r>
      <w:r>
        <w:rPr>
          <w:spacing w:val="31"/>
          <w:sz w:val="44"/>
        </w:rPr>
        <w:t xml:space="preserve"> </w:t>
      </w:r>
      <w:r>
        <w:rPr>
          <w:sz w:val="44"/>
        </w:rPr>
        <w:t>actividad</w:t>
      </w:r>
      <w:r>
        <w:rPr>
          <w:spacing w:val="32"/>
          <w:sz w:val="44"/>
        </w:rPr>
        <w:t xml:space="preserve"> </w:t>
      </w:r>
      <w:r>
        <w:rPr>
          <w:sz w:val="44"/>
        </w:rPr>
        <w:t>anterior</w:t>
      </w:r>
      <w:r>
        <w:rPr>
          <w:spacing w:val="31"/>
          <w:sz w:val="44"/>
        </w:rPr>
        <w:t xml:space="preserve"> </w:t>
      </w:r>
      <w:r>
        <w:rPr>
          <w:sz w:val="44"/>
        </w:rPr>
        <w:t>con</w:t>
      </w:r>
      <w:r>
        <w:rPr>
          <w:spacing w:val="30"/>
          <w:sz w:val="44"/>
        </w:rPr>
        <w:t xml:space="preserve"> </w:t>
      </w:r>
      <w:r>
        <w:rPr>
          <w:sz w:val="44"/>
        </w:rPr>
        <w:t>el</w:t>
      </w:r>
    </w:p>
    <w:p w14:paraId="0024F355" w14:textId="77777777" w:rsidR="00170A57" w:rsidRDefault="004E0A9F">
      <w:pPr>
        <w:pStyle w:val="Textoindependiente"/>
        <w:spacing w:line="506" w:lineRule="exact"/>
        <w:ind w:left="920"/>
        <w:jc w:val="both"/>
      </w:pPr>
      <w:r>
        <w:t>Administrador</w:t>
      </w:r>
      <w:r>
        <w:rPr>
          <w:spacing w:val="-1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tareas.</w:t>
      </w:r>
    </w:p>
    <w:p w14:paraId="2497A6D6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5" w:line="211" w:lineRule="auto"/>
        <w:ind w:left="920" w:right="1652" w:hanging="361"/>
        <w:jc w:val="both"/>
        <w:rPr>
          <w:sz w:val="44"/>
        </w:rPr>
      </w:pPr>
      <w:r>
        <w:rPr>
          <w:sz w:val="44"/>
        </w:rPr>
        <w:t>Ejecuta</w:t>
      </w:r>
      <w:r>
        <w:rPr>
          <w:spacing w:val="1"/>
          <w:sz w:val="44"/>
        </w:rPr>
        <w:t xml:space="preserve"> </w:t>
      </w:r>
      <w:r>
        <w:rPr>
          <w:sz w:val="44"/>
        </w:rPr>
        <w:t>desde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Administrador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tareas</w:t>
      </w:r>
      <w:r>
        <w:rPr>
          <w:spacing w:val="1"/>
          <w:sz w:val="44"/>
        </w:rPr>
        <w:t xml:space="preserve"> </w:t>
      </w:r>
      <w:r>
        <w:rPr>
          <w:sz w:val="44"/>
        </w:rPr>
        <w:t>las</w:t>
      </w:r>
      <w:r>
        <w:rPr>
          <w:spacing w:val="1"/>
          <w:sz w:val="44"/>
        </w:rPr>
        <w:t xml:space="preserve"> </w:t>
      </w:r>
      <w:r>
        <w:rPr>
          <w:sz w:val="44"/>
        </w:rPr>
        <w:t>herramientas</w:t>
      </w:r>
      <w:r>
        <w:rPr>
          <w:spacing w:val="-97"/>
          <w:sz w:val="44"/>
        </w:rPr>
        <w:t xml:space="preserve"> </w:t>
      </w:r>
      <w:r>
        <w:rPr>
          <w:sz w:val="44"/>
        </w:rPr>
        <w:t>Información</w:t>
      </w:r>
      <w:r>
        <w:rPr>
          <w:spacing w:val="-4"/>
          <w:sz w:val="44"/>
        </w:rPr>
        <w:t xml:space="preserve"> </w:t>
      </w:r>
      <w:r>
        <w:rPr>
          <w:sz w:val="44"/>
        </w:rPr>
        <w:t>del</w:t>
      </w:r>
      <w:r>
        <w:rPr>
          <w:spacing w:val="-1"/>
          <w:sz w:val="44"/>
        </w:rPr>
        <w:t xml:space="preserve"> </w:t>
      </w:r>
      <w:r>
        <w:rPr>
          <w:sz w:val="44"/>
        </w:rPr>
        <w:t>sistema</w:t>
      </w:r>
      <w:r>
        <w:rPr>
          <w:spacing w:val="-1"/>
          <w:sz w:val="44"/>
        </w:rPr>
        <w:t xml:space="preserve"> </w:t>
      </w:r>
      <w:r>
        <w:rPr>
          <w:sz w:val="44"/>
        </w:rPr>
        <w:t>y</w:t>
      </w:r>
      <w:r>
        <w:rPr>
          <w:spacing w:val="-2"/>
          <w:sz w:val="44"/>
        </w:rPr>
        <w:t xml:space="preserve"> </w:t>
      </w:r>
      <w:r>
        <w:rPr>
          <w:sz w:val="44"/>
        </w:rPr>
        <w:t>Administración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discos.</w:t>
      </w:r>
    </w:p>
    <w:p w14:paraId="68E81C3F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13" w:lineRule="auto"/>
        <w:ind w:left="920" w:right="1642" w:hanging="361"/>
        <w:jc w:val="both"/>
        <w:rPr>
          <w:sz w:val="44"/>
        </w:rPr>
      </w:pPr>
      <w:r>
        <w:rPr>
          <w:sz w:val="44"/>
        </w:rPr>
        <w:t>Cambia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velocidad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actualización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Administrador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-97"/>
          <w:sz w:val="44"/>
        </w:rPr>
        <w:t xml:space="preserve"> </w:t>
      </w:r>
      <w:r>
        <w:rPr>
          <w:sz w:val="44"/>
        </w:rPr>
        <w:t>tareas</w:t>
      </w:r>
      <w:r>
        <w:rPr>
          <w:spacing w:val="1"/>
          <w:sz w:val="44"/>
        </w:rPr>
        <w:t xml:space="preserve"> </w:t>
      </w:r>
      <w:r>
        <w:rPr>
          <w:sz w:val="44"/>
        </w:rPr>
        <w:t>para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no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actualice.</w:t>
      </w:r>
      <w:r>
        <w:rPr>
          <w:spacing w:val="1"/>
          <w:sz w:val="44"/>
        </w:rPr>
        <w:t xml:space="preserve"> </w:t>
      </w:r>
      <w:r>
        <w:rPr>
          <w:sz w:val="44"/>
        </w:rPr>
        <w:t>Abre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Bloc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notas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comprueba que no aparece como tarea. Cambia la velocidad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50"/>
          <w:sz w:val="44"/>
        </w:rPr>
        <w:t xml:space="preserve"> </w:t>
      </w:r>
      <w:r>
        <w:rPr>
          <w:sz w:val="44"/>
        </w:rPr>
        <w:t>actualización</w:t>
      </w:r>
      <w:r>
        <w:rPr>
          <w:spacing w:val="52"/>
          <w:sz w:val="44"/>
        </w:rPr>
        <w:t xml:space="preserve"> </w:t>
      </w:r>
      <w:r>
        <w:rPr>
          <w:sz w:val="44"/>
        </w:rPr>
        <w:t>a</w:t>
      </w:r>
      <w:r>
        <w:rPr>
          <w:spacing w:val="51"/>
          <w:sz w:val="44"/>
        </w:rPr>
        <w:t xml:space="preserve"> </w:t>
      </w:r>
      <w:r>
        <w:rPr>
          <w:sz w:val="44"/>
        </w:rPr>
        <w:t>alta</w:t>
      </w:r>
      <w:r>
        <w:rPr>
          <w:spacing w:val="52"/>
          <w:sz w:val="44"/>
        </w:rPr>
        <w:t xml:space="preserve"> </w:t>
      </w:r>
      <w:r>
        <w:rPr>
          <w:sz w:val="44"/>
        </w:rPr>
        <w:t>y</w:t>
      </w:r>
      <w:r>
        <w:rPr>
          <w:spacing w:val="50"/>
          <w:sz w:val="44"/>
        </w:rPr>
        <w:t xml:space="preserve"> </w:t>
      </w:r>
      <w:r>
        <w:rPr>
          <w:sz w:val="44"/>
        </w:rPr>
        <w:t>observa</w:t>
      </w:r>
      <w:r>
        <w:rPr>
          <w:spacing w:val="53"/>
          <w:sz w:val="44"/>
        </w:rPr>
        <w:t xml:space="preserve"> </w:t>
      </w:r>
      <w:r>
        <w:rPr>
          <w:sz w:val="44"/>
        </w:rPr>
        <w:t>cómo</w:t>
      </w:r>
      <w:r>
        <w:rPr>
          <w:spacing w:val="54"/>
          <w:sz w:val="44"/>
        </w:rPr>
        <w:t xml:space="preserve"> </w:t>
      </w:r>
      <w:r>
        <w:rPr>
          <w:sz w:val="44"/>
        </w:rPr>
        <w:t>sale</w:t>
      </w:r>
      <w:r>
        <w:rPr>
          <w:spacing w:val="50"/>
          <w:sz w:val="44"/>
        </w:rPr>
        <w:t xml:space="preserve"> </w:t>
      </w:r>
      <w:r>
        <w:rPr>
          <w:sz w:val="44"/>
        </w:rPr>
        <w:t>inmediatamente</w:t>
      </w:r>
    </w:p>
    <w:p w14:paraId="0B26AB01" w14:textId="77777777" w:rsidR="0015675B" w:rsidRDefault="004E0A9F">
      <w:pPr>
        <w:pStyle w:val="Textoindependiente"/>
        <w:tabs>
          <w:tab w:val="right" w:pos="13449"/>
        </w:tabs>
        <w:spacing w:line="548" w:lineRule="exact"/>
        <w:ind w:left="920"/>
        <w:jc w:val="both"/>
      </w:pPr>
      <w:r>
        <w:t>como</w:t>
      </w:r>
      <w:r>
        <w:rPr>
          <w:spacing w:val="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tarea.</w:t>
      </w:r>
    </w:p>
    <w:p w14:paraId="37983993" w14:textId="77777777" w:rsidR="0015675B" w:rsidRDefault="0015675B">
      <w:pPr>
        <w:pStyle w:val="Textoindependiente"/>
        <w:tabs>
          <w:tab w:val="right" w:pos="13449"/>
        </w:tabs>
        <w:spacing w:line="548" w:lineRule="exact"/>
        <w:ind w:left="920"/>
        <w:jc w:val="both"/>
      </w:pPr>
    </w:p>
    <w:p w14:paraId="65E58CCC" w14:textId="77777777" w:rsidR="0015675B" w:rsidRDefault="0015675B" w:rsidP="0015675B">
      <w:pPr>
        <w:spacing w:line="460" w:lineRule="exact"/>
        <w:rPr>
          <w:sz w:val="40"/>
        </w:rPr>
      </w:pPr>
    </w:p>
    <w:p w14:paraId="32576A7E" w14:textId="77777777" w:rsidR="0015675B" w:rsidRDefault="0015675B" w:rsidP="0015675B">
      <w:pPr>
        <w:pStyle w:val="Ttulo1"/>
        <w:tabs>
          <w:tab w:val="left" w:pos="1695"/>
        </w:tabs>
      </w:pPr>
      <w:r>
        <w:rPr>
          <w:color w:val="1F487C"/>
        </w:rPr>
        <w:lastRenderedPageBreak/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E9D2B54" w14:textId="77777777" w:rsidR="0015675B" w:rsidRDefault="0015675B" w:rsidP="0015675B">
      <w:pPr>
        <w:pStyle w:val="Ttulo2"/>
        <w:spacing w:before="1"/>
        <w:ind w:left="632"/>
      </w:pPr>
      <w:r>
        <w:rPr>
          <w:color w:val="7E7E7E"/>
        </w:rPr>
        <w:t>Procesos</w:t>
      </w:r>
    </w:p>
    <w:p w14:paraId="4E942143" w14:textId="77777777" w:rsidR="0015675B" w:rsidRPr="00AC64B8" w:rsidRDefault="0015675B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sz w:val="42"/>
          <w:szCs w:val="42"/>
        </w:rPr>
      </w:pPr>
      <w:r w:rsidRPr="00AC64B8">
        <w:rPr>
          <w:sz w:val="42"/>
          <w:szCs w:val="42"/>
        </w:rPr>
        <w:t>Un</w:t>
      </w:r>
      <w:r w:rsidRPr="00AC64B8">
        <w:rPr>
          <w:spacing w:val="-7"/>
          <w:sz w:val="42"/>
          <w:szCs w:val="42"/>
        </w:rPr>
        <w:t xml:space="preserve"> </w:t>
      </w:r>
      <w:r w:rsidRPr="00AC64B8">
        <w:rPr>
          <w:sz w:val="42"/>
          <w:szCs w:val="42"/>
          <w:u w:val="thick"/>
        </w:rPr>
        <w:t>programa</w:t>
      </w:r>
      <w:r w:rsidRPr="00AC64B8">
        <w:rPr>
          <w:spacing w:val="-7"/>
          <w:sz w:val="42"/>
          <w:szCs w:val="42"/>
        </w:rPr>
        <w:t xml:space="preserve"> es una lista de instrucciones que se almacenan en ficheros.</w:t>
      </w:r>
    </w:p>
    <w:p w14:paraId="23CCE8D3" w14:textId="77777777" w:rsidR="0015675B" w:rsidRDefault="0015675B" w:rsidP="0015675B">
      <w:pPr>
        <w:pStyle w:val="Default"/>
        <w:jc w:val="both"/>
        <w:rPr>
          <w:rFonts w:ascii="Times New Roman" w:hAnsi="Times New Roman" w:cs="Times New Roman"/>
          <w:lang w:val="es-ES_tradnl"/>
        </w:rPr>
      </w:pPr>
    </w:p>
    <w:p w14:paraId="070CA632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 w:eastAsia="es-ES"/>
        </w:rPr>
        <w:drawing>
          <wp:anchor distT="0" distB="0" distL="114935" distR="114935" simplePos="0" relativeHeight="487675904" behindDoc="0" locked="0" layoutInCell="1" allowOverlap="1" wp14:anchorId="39ACD06A" wp14:editId="35C43711">
            <wp:simplePos x="0" y="0"/>
            <wp:positionH relativeFrom="column">
              <wp:posOffset>12700</wp:posOffset>
            </wp:positionH>
            <wp:positionV relativeFrom="paragraph">
              <wp:posOffset>100330</wp:posOffset>
            </wp:positionV>
            <wp:extent cx="1996440" cy="1046480"/>
            <wp:effectExtent l="0" t="0" r="3810" b="1270"/>
            <wp:wrapSquare wrapText="bothSides"/>
            <wp:docPr id="1727532002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92018" name="Imagen 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046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  <w:lang w:eastAsia="es-ES_tradnl"/>
        </w:rPr>
        <w:t>Un proceso</w:t>
      </w: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 es la ejecución de un programa (ente activo), que requiere que se cargue previamente </w:t>
      </w:r>
    </w:p>
    <w:p w14:paraId="0B5080D8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en memoria principal, que consta tanto del programa como de los datos y los registros necesarios </w:t>
      </w:r>
    </w:p>
    <w:p w14:paraId="2A6B862F" w14:textId="77777777" w:rsidR="0015675B" w:rsidRPr="00063CD0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para llevar a cabo la ejecución. </w:t>
      </w:r>
    </w:p>
    <w:p w14:paraId="7A0776E3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Un proceso es cada una de las distintas acciones que pueden estar ejecutándose simultáneamente </w:t>
      </w:r>
    </w:p>
    <w:p w14:paraId="0B68DD0D" w14:textId="77777777" w:rsidR="0015675B" w:rsidRPr="00063CD0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>en un S.O.</w:t>
      </w:r>
    </w:p>
    <w:p w14:paraId="50F4F57E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 xml:space="preserve">Además, el procesador debe poder atender a varios procesos de forma simultánea, para ello </w:t>
      </w:r>
    </w:p>
    <w:p w14:paraId="607ABE56" w14:textId="77777777" w:rsidR="0015675B" w:rsidRPr="00F02879" w:rsidRDefault="0015675B" w:rsidP="0015675B">
      <w:pPr>
        <w:pStyle w:val="Cuerpodeltexto1"/>
        <w:shd w:val="clear" w:color="auto" w:fill="auto"/>
        <w:spacing w:before="0" w:after="0" w:line="240" w:lineRule="auto"/>
        <w:ind w:left="23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hAnsi="Times New Roman" w:cs="Times New Roman"/>
          <w:sz w:val="24"/>
          <w:szCs w:val="24"/>
          <w:lang w:eastAsia="es-ES_tradnl"/>
        </w:rPr>
        <w:t>el SO se encarga de:</w:t>
      </w:r>
    </w:p>
    <w:p w14:paraId="5FE4C1BB" w14:textId="77777777" w:rsidR="0015675B" w:rsidRPr="0008460E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Creación y eliminación de procesos.</w:t>
      </w:r>
    </w:p>
    <w:p w14:paraId="65E910A0" w14:textId="77777777" w:rsidR="0015675B" w:rsidRPr="0008460E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Comunicación y sincronización de procesos.</w:t>
      </w:r>
    </w:p>
    <w:p w14:paraId="392FC755" w14:textId="77777777" w:rsidR="0015675B" w:rsidRPr="0008460E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Ejecución concurrente.</w:t>
      </w:r>
    </w:p>
    <w:p w14:paraId="78FECF5B" w14:textId="77777777" w:rsidR="0015675B" w:rsidRPr="00AC64B8" w:rsidRDefault="0015675B" w:rsidP="004E0A9F">
      <w:pPr>
        <w:widowControl/>
        <w:numPr>
          <w:ilvl w:val="4"/>
          <w:numId w:val="25"/>
        </w:numPr>
        <w:autoSpaceDE/>
        <w:autoSpaceDN/>
        <w:jc w:val="both"/>
      </w:pPr>
      <w:r>
        <w:rPr>
          <w:sz w:val="24"/>
          <w:szCs w:val="24"/>
          <w:lang w:val="es-ES_tradnl"/>
        </w:rPr>
        <w:t>Planificación de procesos.</w:t>
      </w:r>
    </w:p>
    <w:p w14:paraId="6265E133" w14:textId="77777777" w:rsidR="0015675B" w:rsidRPr="00AC64B8" w:rsidRDefault="0015675B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sz w:val="44"/>
        </w:rPr>
      </w:pPr>
      <w:r w:rsidRPr="00AC64B8">
        <w:rPr>
          <w:sz w:val="44"/>
        </w:rPr>
        <w:t>¿Quién crea los procesos y como se crean?</w:t>
      </w:r>
    </w:p>
    <w:p w14:paraId="797D4734" w14:textId="77777777" w:rsidR="0015675B" w:rsidRPr="00AC64B8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>Todo sistema operativo cuando arranca lanza un proceso inicial que mantiene vivo el sistema.</w:t>
      </w:r>
    </w:p>
    <w:p w14:paraId="56218263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 xml:space="preserve">Este proceso es el encargado de lanzar el resto de los procesos que sean necesarios, los cuales a su vez pueden </w:t>
      </w:r>
    </w:p>
    <w:p w14:paraId="5E93EA67" w14:textId="77777777" w:rsidR="0015675B" w:rsidRPr="00AC64B8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>lanzar nuevos procesos.</w:t>
      </w:r>
    </w:p>
    <w:p w14:paraId="6B945479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 xml:space="preserve">A los procesos que crean a otros procesos se les denomina procesos padres, y a los creados procesos hijo. Cuando un </w:t>
      </w:r>
    </w:p>
    <w:p w14:paraId="347984BE" w14:textId="77777777" w:rsidR="0015675B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 xml:space="preserve">proceso padre es eliminado, todos sus procesos hijo son eliminados. (documento / impresión) Obviamente deben existir </w:t>
      </w:r>
    </w:p>
    <w:p w14:paraId="34E63E52" w14:textId="77777777" w:rsidR="0015675B" w:rsidRPr="00AC64B8" w:rsidRDefault="0015675B" w:rsidP="0015675B">
      <w:pPr>
        <w:pStyle w:val="Cuerpodeltexto1"/>
        <w:shd w:val="clear" w:color="auto" w:fill="auto"/>
        <w:spacing w:before="0" w:after="0" w:line="240" w:lineRule="auto"/>
        <w:ind w:left="920" w:right="23" w:firstLine="0"/>
        <w:rPr>
          <w:rFonts w:ascii="Times New Roman" w:hAnsi="Times New Roman" w:cs="Times New Roman"/>
          <w:sz w:val="24"/>
          <w:szCs w:val="24"/>
          <w:lang w:eastAsia="es-ES_tradnl"/>
        </w:rPr>
      </w:pPr>
      <w:r w:rsidRPr="00AC64B8">
        <w:rPr>
          <w:rFonts w:ascii="Times New Roman" w:hAnsi="Times New Roman" w:cs="Times New Roman"/>
          <w:sz w:val="24"/>
          <w:szCs w:val="24"/>
          <w:lang w:eastAsia="es-ES_tradnl"/>
        </w:rPr>
        <w:t>restricciones en la eliminación de procesos, no pudiendo un usuario eliminar los procesos de otro usuario.</w:t>
      </w:r>
    </w:p>
    <w:p w14:paraId="7FF1ACB2" w14:textId="77777777" w:rsidR="0015675B" w:rsidRPr="00F02879" w:rsidRDefault="0015675B" w:rsidP="0015675B">
      <w:pPr>
        <w:widowControl/>
        <w:autoSpaceDE/>
        <w:autoSpaceDN/>
        <w:jc w:val="both"/>
      </w:pPr>
    </w:p>
    <w:p w14:paraId="757B31DB" w14:textId="77777777" w:rsidR="0015675B" w:rsidRDefault="0015675B" w:rsidP="0015675B">
      <w:pPr>
        <w:widowControl/>
        <w:autoSpaceDE/>
        <w:autoSpaceDN/>
        <w:ind w:left="720"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 xml:space="preserve">Cuando el usuario solicita la ejecución de un programa (proceso), es decir cuando un programa se convierte en proceso, el </w:t>
      </w:r>
    </w:p>
    <w:p w14:paraId="12348EE1" w14:textId="77777777" w:rsidR="0015675B" w:rsidRPr="00F02879" w:rsidRDefault="0015675B" w:rsidP="0015675B">
      <w:pPr>
        <w:widowControl/>
        <w:autoSpaceDE/>
        <w:autoSpaceDN/>
        <w:ind w:left="720"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SO realiza los siguientes pasos:</w:t>
      </w:r>
    </w:p>
    <w:p w14:paraId="055A0C02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Crea el proceso y le asigna un identificador único (PID).</w:t>
      </w:r>
    </w:p>
    <w:p w14:paraId="6A8B5A07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Carga el código del proceso en memoria principal.</w:t>
      </w:r>
    </w:p>
    <w:p w14:paraId="7F09AC4F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Crea el Bloque de Control de Proceso (BCP).</w:t>
      </w:r>
    </w:p>
    <w:p w14:paraId="312456E0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lastRenderedPageBreak/>
        <w:t>Crea el segmento de datos.</w:t>
      </w:r>
    </w:p>
    <w:p w14:paraId="5A2592BC" w14:textId="77777777" w:rsidR="0015675B" w:rsidRPr="00F02879" w:rsidRDefault="0015675B" w:rsidP="004E0A9F">
      <w:pPr>
        <w:widowControl/>
        <w:numPr>
          <w:ilvl w:val="4"/>
          <w:numId w:val="25"/>
        </w:numPr>
        <w:autoSpaceDE/>
        <w:autoSpaceDN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Crea el segmento de pila.</w:t>
      </w:r>
    </w:p>
    <w:p w14:paraId="6E7B1B73" w14:textId="77777777" w:rsidR="0015675B" w:rsidRPr="00AC64B8" w:rsidRDefault="0015675B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35" w:lineRule="auto"/>
        <w:ind w:left="920" w:right="1645" w:hanging="361"/>
        <w:jc w:val="both"/>
        <w:rPr>
          <w:sz w:val="36"/>
          <w:szCs w:val="36"/>
        </w:rPr>
      </w:pPr>
      <w:r w:rsidRPr="00AC64B8">
        <w:rPr>
          <w:sz w:val="36"/>
          <w:szCs w:val="36"/>
        </w:rPr>
        <w:t>El BCP es una estructura de datos que, junto con los segmentos de código, datos y pila de ejecución de un proceso, contienen toda la información de un proceso en un momento dado durante su ejecución. Existe un BCP por cada proceso en memoria y su contenido es el siguiente:</w:t>
      </w:r>
    </w:p>
    <w:p w14:paraId="03D8ECDD" w14:textId="77777777" w:rsidR="0015675B" w:rsidRPr="00AC64B8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  <w:rPr>
          <w:sz w:val="24"/>
          <w:szCs w:val="24"/>
          <w:lang w:val="es-ES_tradnl"/>
        </w:rPr>
      </w:pPr>
      <w:r w:rsidRPr="00AC64B8">
        <w:rPr>
          <w:sz w:val="24"/>
          <w:szCs w:val="24"/>
          <w:lang w:val="es-ES_tradnl"/>
        </w:rPr>
        <w:t>PID.</w:t>
      </w:r>
    </w:p>
    <w:p w14:paraId="340384EC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Prioridad del proceso.</w:t>
      </w:r>
    </w:p>
    <w:p w14:paraId="060F12C7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Estado del proceso. (listo, ejecución, bloqueado, terminado )</w:t>
      </w:r>
    </w:p>
    <w:p w14:paraId="0B5002E2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CP. (Nos indica por donde va ejecutándose el programa)</w:t>
      </w:r>
    </w:p>
    <w:p w14:paraId="178B607C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registros de la CPU.</w:t>
      </w:r>
    </w:p>
    <w:p w14:paraId="59013A5B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Identificador de usuario (UID). Identifica que usuario a lanzado ese proceso</w:t>
      </w:r>
    </w:p>
    <w:p w14:paraId="1F288F93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Tabla de distribución de páginas (TPD).</w:t>
      </w:r>
    </w:p>
    <w:p w14:paraId="7218BE0F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Información de los dispositivos de E/S.</w:t>
      </w:r>
    </w:p>
    <w:p w14:paraId="3A40467A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Información de archivos asignados.</w:t>
      </w:r>
    </w:p>
    <w:p w14:paraId="4EDC8811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Estadísticas:</w:t>
      </w:r>
    </w:p>
    <w:p w14:paraId="7D5CD488" w14:textId="77777777" w:rsidR="0015675B" w:rsidRDefault="0015675B" w:rsidP="004E0A9F">
      <w:pPr>
        <w:widowControl/>
        <w:numPr>
          <w:ilvl w:val="1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Hora de inicio.</w:t>
      </w:r>
    </w:p>
    <w:p w14:paraId="6D5255DF" w14:textId="77777777" w:rsidR="0015675B" w:rsidRDefault="0015675B" w:rsidP="004E0A9F">
      <w:pPr>
        <w:widowControl/>
        <w:numPr>
          <w:ilvl w:val="1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Tiempo de ejecución.</w:t>
      </w:r>
    </w:p>
    <w:p w14:paraId="0AB53E95" w14:textId="77777777" w:rsidR="0015675B" w:rsidRDefault="0015675B" w:rsidP="004E0A9F">
      <w:pPr>
        <w:widowControl/>
        <w:numPr>
          <w:ilvl w:val="1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Porcentaje de uso de CPU.</w:t>
      </w:r>
    </w:p>
    <w:p w14:paraId="662E8343" w14:textId="77777777" w:rsidR="0015675B" w:rsidRDefault="0015675B" w:rsidP="004E0A9F">
      <w:pPr>
        <w:widowControl/>
        <w:numPr>
          <w:ilvl w:val="1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Tiempo de espera.</w:t>
      </w:r>
    </w:p>
    <w:p w14:paraId="216E96D4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Apuntador al BCP padre.</w:t>
      </w:r>
    </w:p>
    <w:p w14:paraId="2A9D15AA" w14:textId="77777777" w:rsidR="0015675B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Apuntador a BCP hijos.</w:t>
      </w:r>
    </w:p>
    <w:p w14:paraId="061516C6" w14:textId="40CA7D25" w:rsidR="00F43680" w:rsidRDefault="0015675B" w:rsidP="004E0A9F">
      <w:pPr>
        <w:widowControl/>
        <w:numPr>
          <w:ilvl w:val="0"/>
          <w:numId w:val="29"/>
        </w:numPr>
        <w:autoSpaceDE/>
        <w:autoSpaceDN/>
        <w:ind w:hanging="357"/>
        <w:jc w:val="both"/>
      </w:pPr>
      <w:r>
        <w:rPr>
          <w:sz w:val="24"/>
          <w:szCs w:val="24"/>
          <w:lang w:val="es-ES_tradnl"/>
        </w:rPr>
        <w:t>Información del algoritmo de planificación.</w:t>
      </w:r>
    </w:p>
    <w:p w14:paraId="2B908BD2" w14:textId="7E51E6F3" w:rsidR="00170A57" w:rsidRPr="0015675B" w:rsidRDefault="0015675B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35" w:lineRule="auto"/>
        <w:ind w:left="920" w:right="1645" w:hanging="361"/>
        <w:jc w:val="both"/>
        <w:rPr>
          <w:sz w:val="40"/>
          <w:szCs w:val="40"/>
        </w:rPr>
      </w:pPr>
      <w:r w:rsidRPr="00AC64B8">
        <w:rPr>
          <w:sz w:val="40"/>
          <w:szCs w:val="40"/>
        </w:rPr>
        <w:t>Si el proceso es interrumpido o abandona la CPU, el contenido del BCP es necesario para que el procesador pueda continuar en el mismo instante que dejo el proceso en el momento que se interrumpió.</w:t>
      </w:r>
    </w:p>
    <w:p w14:paraId="2BF1559D" w14:textId="77777777" w:rsidR="00F43680" w:rsidRDefault="00F43680" w:rsidP="00F43680">
      <w:pPr>
        <w:spacing w:line="360" w:lineRule="auto"/>
        <w:jc w:val="center"/>
        <w:rPr>
          <w:rFonts w:cstheme="minorHAnsi"/>
          <w:sz w:val="20"/>
          <w:szCs w:val="20"/>
          <w:lang w:val="es-ES_tradnl"/>
        </w:rPr>
      </w:pPr>
      <w:r>
        <w:rPr>
          <w:noProof/>
          <w:lang w:eastAsia="es-ES"/>
        </w:rPr>
        <w:lastRenderedPageBreak/>
        <w:drawing>
          <wp:inline distT="0" distB="0" distL="0" distR="0" wp14:anchorId="27B39171" wp14:editId="2EDF6183">
            <wp:extent cx="5400040" cy="952500"/>
            <wp:effectExtent l="0" t="0" r="0" b="0"/>
            <wp:docPr id="1932233389" name="Imagen 193223338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F313" w14:textId="77777777" w:rsidR="00F43680" w:rsidRPr="003D742A" w:rsidRDefault="00F43680" w:rsidP="00F43680">
      <w:pPr>
        <w:spacing w:line="360" w:lineRule="auto"/>
        <w:jc w:val="center"/>
        <w:rPr>
          <w:rFonts w:cstheme="minorHAnsi"/>
          <w:sz w:val="20"/>
          <w:szCs w:val="20"/>
          <w:lang w:val="es-ES_tradnl"/>
        </w:rPr>
      </w:pPr>
    </w:p>
    <w:p w14:paraId="646E25F6" w14:textId="77777777" w:rsidR="00F43680" w:rsidRPr="00F43680" w:rsidRDefault="00F43680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color w:val="1F497D" w:themeColor="text2"/>
          <w:sz w:val="44"/>
        </w:rPr>
      </w:pPr>
      <w:bookmarkStart w:id="8" w:name="__RefHeading__10_2065113964"/>
      <w:bookmarkEnd w:id="8"/>
      <w:r w:rsidRPr="00F43680">
        <w:rPr>
          <w:color w:val="1F497D" w:themeColor="text2"/>
          <w:sz w:val="44"/>
        </w:rPr>
        <w:t xml:space="preserve">CICLO DE VIDA DE UN PROCESO </w:t>
      </w:r>
    </w:p>
    <w:p w14:paraId="45364D64" w14:textId="631B2884" w:rsidR="00F43680" w:rsidRDefault="00F43680" w:rsidP="00F43680">
      <w:pPr>
        <w:spacing w:line="360" w:lineRule="auto"/>
        <w:ind w:left="851"/>
        <w:jc w:val="both"/>
        <w:rPr>
          <w:rFonts w:cstheme="minorHAnsi"/>
          <w:sz w:val="24"/>
          <w:szCs w:val="24"/>
          <w:lang w:val="es-ES_tradnl"/>
        </w:rPr>
      </w:pPr>
      <w:r w:rsidRPr="00F43680">
        <w:rPr>
          <w:rFonts w:cstheme="minorHAnsi"/>
          <w:sz w:val="24"/>
          <w:szCs w:val="24"/>
          <w:lang w:val="es-ES_tradnl"/>
        </w:rPr>
        <w:t>Los procesos durante su ejecución pasan por distintos estados</w:t>
      </w:r>
      <w:r w:rsidR="009F7476">
        <w:rPr>
          <w:rFonts w:cstheme="minorHAnsi"/>
          <w:sz w:val="24"/>
          <w:szCs w:val="24"/>
          <w:lang w:val="es-ES_tradnl"/>
        </w:rPr>
        <w:t>. E</w:t>
      </w:r>
      <w:r w:rsidRPr="00F43680">
        <w:rPr>
          <w:rFonts w:cstheme="minorHAnsi"/>
          <w:sz w:val="24"/>
          <w:szCs w:val="24"/>
          <w:lang w:val="es-ES_tradnl"/>
        </w:rPr>
        <w:t>n un instante dado, un proceso sólo puede estar en un estado</w:t>
      </w:r>
      <w:r w:rsidR="009F7476">
        <w:rPr>
          <w:rFonts w:cstheme="minorHAnsi"/>
          <w:sz w:val="24"/>
          <w:szCs w:val="24"/>
          <w:lang w:val="es-ES_tradnl"/>
        </w:rPr>
        <w:t>.</w:t>
      </w:r>
      <w:r w:rsidRPr="00F43680">
        <w:rPr>
          <w:rFonts w:cstheme="minorHAnsi"/>
          <w:sz w:val="24"/>
          <w:szCs w:val="24"/>
          <w:lang w:val="es-ES_tradnl"/>
        </w:rPr>
        <w:t xml:space="preserve"> </w:t>
      </w:r>
    </w:p>
    <w:p w14:paraId="7D64A66C" w14:textId="6133993F" w:rsidR="00F43680" w:rsidRPr="00F43680" w:rsidRDefault="009F7476" w:rsidP="00F43680">
      <w:pPr>
        <w:spacing w:line="360" w:lineRule="auto"/>
        <w:ind w:left="851"/>
        <w:jc w:val="both"/>
        <w:rPr>
          <w:rFonts w:cstheme="minorHAnsi"/>
          <w:sz w:val="24"/>
          <w:szCs w:val="24"/>
          <w:lang w:val="es-ES_tradnl"/>
        </w:rPr>
      </w:pPr>
      <w:r>
        <w:rPr>
          <w:rFonts w:cstheme="minorHAnsi"/>
          <w:sz w:val="24"/>
          <w:szCs w:val="24"/>
          <w:lang w:val="es-ES_tradnl"/>
        </w:rPr>
        <w:t>El</w:t>
      </w:r>
      <w:r w:rsidR="00F43680" w:rsidRPr="00F43680">
        <w:rPr>
          <w:rFonts w:cstheme="minorHAnsi"/>
          <w:sz w:val="24"/>
          <w:szCs w:val="24"/>
          <w:lang w:val="es-ES_tradnl"/>
        </w:rPr>
        <w:t xml:space="preserve"> SO se encarga de controlar las transacciones de estado de un proceso. El ciclo de vida típico es el de cinco estados.</w:t>
      </w:r>
    </w:p>
    <w:p w14:paraId="19517100" w14:textId="77777777" w:rsidR="00F43680" w:rsidRDefault="00F43680" w:rsidP="00F43680">
      <w:pPr>
        <w:spacing w:line="360" w:lineRule="auto"/>
        <w:ind w:left="851"/>
        <w:jc w:val="both"/>
        <w:rPr>
          <w:rFonts w:cstheme="minorHAnsi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16D7E5C4" wp14:editId="60D555E4">
            <wp:extent cx="6987540" cy="729649"/>
            <wp:effectExtent l="0" t="0" r="3810" b="0"/>
            <wp:docPr id="1850559193" name="Imagen 1850559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73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4275"/>
        <w:gridCol w:w="3260"/>
        <w:gridCol w:w="5019"/>
      </w:tblGrid>
      <w:tr w:rsidR="00F43680" w14:paraId="6C5CCABD" w14:textId="77777777" w:rsidTr="00F43680">
        <w:trPr>
          <w:trHeight w:val="2617"/>
        </w:trPr>
        <w:tc>
          <w:tcPr>
            <w:tcW w:w="4078" w:type="dxa"/>
          </w:tcPr>
          <w:p w14:paraId="6468D8E7" w14:textId="77777777" w:rsidR="00F43680" w:rsidRDefault="00F43680" w:rsidP="00076E14">
            <w:pPr>
              <w:spacing w:line="36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78C91EC" wp14:editId="4710FC67">
                  <wp:extent cx="2577503" cy="1524000"/>
                  <wp:effectExtent l="0" t="0" r="0" b="0"/>
                  <wp:docPr id="22" name="Imagen 22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22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868" cy="153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0" w:type="dxa"/>
          </w:tcPr>
          <w:p w14:paraId="2555EFD5" w14:textId="77777777" w:rsidR="00F43680" w:rsidRDefault="00F43680" w:rsidP="00076E14">
            <w:pPr>
              <w:spacing w:line="36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B5D7D7B" wp14:editId="090ADD19">
                  <wp:extent cx="1933573" cy="1546860"/>
                  <wp:effectExtent l="0" t="0" r="0" b="0"/>
                  <wp:docPr id="1191650691" name="Imagen 1191650691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23" descr="Interfaz de usuario gráfica, Texto, Aplicación, Chat o mensaje de texto&#10;&#10;Descripción generada automá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07" cy="1577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CDE9704" w14:textId="77777777" w:rsidR="00F43680" w:rsidRDefault="00F43680" w:rsidP="00076E14">
            <w:pPr>
              <w:spacing w:line="360" w:lineRule="auto"/>
              <w:jc w:val="both"/>
              <w:rPr>
                <w:rFonts w:cstheme="minorHAnsi"/>
                <w:color w:val="0070C0"/>
                <w:sz w:val="20"/>
                <w:szCs w:val="20"/>
              </w:rPr>
            </w:pPr>
            <w:r w:rsidRPr="009C7388">
              <w:rPr>
                <w:rFonts w:cstheme="minorHAnsi"/>
                <w:color w:val="0070C0"/>
                <w:sz w:val="20"/>
                <w:szCs w:val="20"/>
              </w:rPr>
              <w:t xml:space="preserve">         Listo</w:t>
            </w:r>
            <w:r>
              <w:rPr>
                <w:rFonts w:cstheme="minorHAnsi"/>
                <w:color w:val="0070C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/>
                <w:color w:val="0070C0"/>
                <w:sz w:val="20"/>
                <w:szCs w:val="20"/>
              </w:rPr>
              <w:t>ó</w:t>
            </w:r>
            <w:proofErr w:type="spellEnd"/>
            <w:r>
              <w:rPr>
                <w:rFonts w:cstheme="minorHAnsi"/>
                <w:color w:val="0070C0"/>
                <w:sz w:val="20"/>
                <w:szCs w:val="20"/>
              </w:rPr>
              <w:t xml:space="preserve"> preparado</w:t>
            </w:r>
          </w:p>
          <w:p w14:paraId="32547016" w14:textId="77777777" w:rsidR="00F43680" w:rsidRDefault="00F43680" w:rsidP="00076E14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17ED52A" wp14:editId="066839E4">
                  <wp:extent cx="3050114" cy="1257300"/>
                  <wp:effectExtent l="0" t="0" r="0" b="0"/>
                  <wp:docPr id="24" name="Imagen 24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24" descr="Interfaz de usuario gráfica, Texto, Aplicación&#10;&#10;Descripción generada automá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708" cy="126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AB131" w14:textId="77777777" w:rsidR="00F43680" w:rsidRDefault="00F43680" w:rsidP="00F43680">
      <w:pPr>
        <w:spacing w:line="360" w:lineRule="auto"/>
        <w:ind w:left="851"/>
        <w:jc w:val="both"/>
        <w:rPr>
          <w:rFonts w:cstheme="minorHAnsi"/>
          <w:sz w:val="20"/>
          <w:szCs w:val="20"/>
        </w:rPr>
      </w:pPr>
    </w:p>
    <w:p w14:paraId="66CC7A71" w14:textId="77777777" w:rsidR="00F43680" w:rsidRPr="003D742A" w:rsidRDefault="00F43680" w:rsidP="00F43680">
      <w:pPr>
        <w:spacing w:line="360" w:lineRule="auto"/>
        <w:jc w:val="center"/>
        <w:rPr>
          <w:rFonts w:cstheme="minorHAnsi"/>
          <w:sz w:val="20"/>
          <w:szCs w:val="20"/>
        </w:rPr>
      </w:pPr>
      <w:r w:rsidRPr="003D742A">
        <w:rPr>
          <w:rFonts w:cstheme="minorHAnsi"/>
          <w:noProof/>
          <w:sz w:val="20"/>
          <w:szCs w:val="20"/>
          <w:lang w:eastAsia="es-ES"/>
        </w:rPr>
        <w:lastRenderedPageBreak/>
        <w:drawing>
          <wp:inline distT="0" distB="0" distL="0" distR="0" wp14:anchorId="338CFC6D" wp14:editId="42BCBD89">
            <wp:extent cx="4572000" cy="2252676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972" cy="225561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4038" w14:textId="77777777" w:rsidR="00F43680" w:rsidRPr="003D742A" w:rsidRDefault="00F43680" w:rsidP="00F43680">
      <w:pPr>
        <w:ind w:left="1440"/>
        <w:rPr>
          <w:rFonts w:cstheme="minorHAnsi"/>
          <w:b/>
          <w:sz w:val="20"/>
          <w:szCs w:val="20"/>
        </w:rPr>
      </w:pPr>
    </w:p>
    <w:p w14:paraId="1FC47858" w14:textId="77777777" w:rsidR="00F43680" w:rsidRPr="003D742A" w:rsidRDefault="00F43680" w:rsidP="00F43680">
      <w:pPr>
        <w:spacing w:line="360" w:lineRule="auto"/>
        <w:ind w:left="144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>Transacciones de un proceso:</w:t>
      </w:r>
    </w:p>
    <w:p w14:paraId="4F4981F6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El SO crea un proceso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NUEVO</w:t>
      </w:r>
      <w:r w:rsidRPr="003D742A">
        <w:rPr>
          <w:rFonts w:cstheme="minorHAnsi"/>
          <w:sz w:val="20"/>
          <w:szCs w:val="20"/>
          <w:lang w:val="es-ES_tradnl"/>
        </w:rPr>
        <w:t xml:space="preserve"> y le asigna un PID.</w:t>
      </w:r>
    </w:p>
    <w:p w14:paraId="520BAAD5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El SO asigna memoria principal al proceso, pero no la CPU se queda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LISTO o preparado</w:t>
      </w:r>
      <w:r w:rsidRPr="003D742A">
        <w:rPr>
          <w:rFonts w:cstheme="minorHAnsi"/>
          <w:sz w:val="20"/>
          <w:szCs w:val="20"/>
          <w:lang w:val="es-ES_tradnl"/>
        </w:rPr>
        <w:t xml:space="preserve">. </w:t>
      </w:r>
    </w:p>
    <w:p w14:paraId="24A59FDF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El SO asigna la CPU y el proceso pasa a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EJECUCIÓN</w:t>
      </w:r>
      <w:r w:rsidRPr="003D742A">
        <w:rPr>
          <w:rFonts w:cstheme="minorHAnsi"/>
          <w:sz w:val="20"/>
          <w:szCs w:val="20"/>
          <w:lang w:val="es-ES_tradnl"/>
        </w:rPr>
        <w:t>. Cuando está usando el procesador esta activo</w:t>
      </w:r>
    </w:p>
    <w:p w14:paraId="65E240BF" w14:textId="77777777" w:rsidR="00F43680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La ejecución termina en el tiempo de CPU asignado y el proceso pasa a estado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TERMINADO</w:t>
      </w:r>
      <w:r w:rsidRPr="003D742A">
        <w:rPr>
          <w:rFonts w:cstheme="minorHAnsi"/>
          <w:sz w:val="20"/>
          <w:szCs w:val="20"/>
          <w:lang w:val="es-ES_tradnl"/>
        </w:rPr>
        <w:t xml:space="preserve">, donde se le libera todos los </w:t>
      </w:r>
    </w:p>
    <w:p w14:paraId="00F2F679" w14:textId="40B47466" w:rsidR="00F43680" w:rsidRPr="003D742A" w:rsidRDefault="00F43680" w:rsidP="00F43680">
      <w:pPr>
        <w:widowControl/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>recursos (memoria, CPU, etc.).</w:t>
      </w:r>
    </w:p>
    <w:p w14:paraId="6E225CA3" w14:textId="77777777" w:rsidR="00F43680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El proceso consume el </w:t>
      </w:r>
      <w:proofErr w:type="spellStart"/>
      <w:r w:rsidRPr="003D742A">
        <w:rPr>
          <w:rFonts w:cstheme="minorHAnsi"/>
          <w:sz w:val="20"/>
          <w:szCs w:val="20"/>
          <w:lang w:val="es-ES_tradnl"/>
        </w:rPr>
        <w:t>Quamtiun</w:t>
      </w:r>
      <w:proofErr w:type="spellEnd"/>
      <w:r w:rsidRPr="003D742A">
        <w:rPr>
          <w:rFonts w:cstheme="minorHAnsi"/>
          <w:sz w:val="20"/>
          <w:szCs w:val="20"/>
          <w:lang w:val="es-ES_tradnl"/>
        </w:rPr>
        <w:t xml:space="preserve"> de tiempo asignado y pasa a estado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LISTO</w:t>
      </w:r>
      <w:r w:rsidRPr="003D742A">
        <w:rPr>
          <w:rFonts w:cstheme="minorHAnsi"/>
          <w:sz w:val="20"/>
          <w:szCs w:val="20"/>
          <w:lang w:val="es-ES_tradnl"/>
        </w:rPr>
        <w:t xml:space="preserve">, el planificador elige otro proceso de la cola de </w:t>
      </w:r>
    </w:p>
    <w:p w14:paraId="03E625E0" w14:textId="33DADB78" w:rsidR="00F43680" w:rsidRPr="003D742A" w:rsidRDefault="00F43680" w:rsidP="00F43680">
      <w:pPr>
        <w:widowControl/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>procesos listos y le asigna la CPU.</w:t>
      </w:r>
    </w:p>
    <w:p w14:paraId="2F47B268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Se produce una operación de E/S que obliga al proceso a esperar, por lo que el SO lo pasa a estado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BLOQUEADO o en espera</w:t>
      </w:r>
      <w:r w:rsidRPr="003D742A">
        <w:rPr>
          <w:rFonts w:cstheme="minorHAnsi"/>
          <w:sz w:val="20"/>
          <w:szCs w:val="20"/>
          <w:lang w:val="es-ES_tradnl"/>
        </w:rPr>
        <w:t>, el planificador elige otro proceso de la cola de procesos listos y le asigna la CPU.</w:t>
      </w:r>
    </w:p>
    <w:p w14:paraId="6C940F50" w14:textId="77777777" w:rsidR="00F43680" w:rsidRPr="003D742A" w:rsidRDefault="00F43680" w:rsidP="004E0A9F">
      <w:pPr>
        <w:widowControl/>
        <w:numPr>
          <w:ilvl w:val="0"/>
          <w:numId w:val="30"/>
        </w:numPr>
        <w:tabs>
          <w:tab w:val="clear" w:pos="720"/>
          <w:tab w:val="num" w:pos="2160"/>
        </w:tabs>
        <w:suppressAutoHyphens/>
        <w:autoSpaceDE/>
        <w:autoSpaceDN/>
        <w:spacing w:line="360" w:lineRule="auto"/>
        <w:ind w:left="2160"/>
        <w:jc w:val="both"/>
        <w:rPr>
          <w:rFonts w:cstheme="minorHAnsi"/>
          <w:sz w:val="20"/>
          <w:szCs w:val="20"/>
          <w:lang w:val="es-ES_tradnl"/>
        </w:rPr>
      </w:pPr>
      <w:r w:rsidRPr="003D742A">
        <w:rPr>
          <w:rFonts w:cstheme="minorHAnsi"/>
          <w:sz w:val="20"/>
          <w:szCs w:val="20"/>
          <w:lang w:val="es-ES_tradnl"/>
        </w:rPr>
        <w:t xml:space="preserve">Cuando la operación de E/S finalice el proceso pasa a estado </w:t>
      </w:r>
      <w:r w:rsidRPr="003D742A">
        <w:rPr>
          <w:rFonts w:cstheme="minorHAnsi"/>
          <w:b/>
          <w:color w:val="FF0000"/>
          <w:sz w:val="20"/>
          <w:szCs w:val="20"/>
          <w:lang w:val="es-ES_tradnl"/>
        </w:rPr>
        <w:t>LISTO</w:t>
      </w:r>
      <w:r w:rsidRPr="003D742A">
        <w:rPr>
          <w:rFonts w:cstheme="minorHAnsi"/>
          <w:sz w:val="20"/>
          <w:szCs w:val="20"/>
          <w:lang w:val="es-ES_tradnl"/>
        </w:rPr>
        <w:t>.</w:t>
      </w:r>
    </w:p>
    <w:p w14:paraId="6F7B5FFA" w14:textId="77777777" w:rsidR="00F43680" w:rsidRDefault="00F43680">
      <w:pPr>
        <w:spacing w:line="548" w:lineRule="exact"/>
        <w:jc w:val="both"/>
        <w:rPr>
          <w:rFonts w:ascii="Arial"/>
          <w:sz w:val="36"/>
        </w:rPr>
      </w:pPr>
    </w:p>
    <w:p w14:paraId="75F29222" w14:textId="77777777" w:rsidR="009F7476" w:rsidRDefault="009F7476">
      <w:pPr>
        <w:spacing w:line="548" w:lineRule="exact"/>
        <w:jc w:val="both"/>
        <w:rPr>
          <w:rFonts w:ascii="Arial"/>
          <w:sz w:val="36"/>
        </w:rPr>
      </w:pPr>
    </w:p>
    <w:p w14:paraId="4C478BD9" w14:textId="77777777" w:rsidR="009F7476" w:rsidRDefault="009F7476" w:rsidP="009F7476">
      <w:pPr>
        <w:spacing w:after="120" w:line="360" w:lineRule="auto"/>
        <w:jc w:val="both"/>
        <w:rPr>
          <w:i/>
          <w:sz w:val="24"/>
          <w:szCs w:val="24"/>
        </w:rPr>
      </w:pPr>
    </w:p>
    <w:p w14:paraId="6FCCD93F" w14:textId="69D38DF7" w:rsidR="009F7476" w:rsidRDefault="009F7476" w:rsidP="009F7476">
      <w:pPr>
        <w:ind w:firstLine="708"/>
        <w:jc w:val="both"/>
        <w:rPr>
          <w:b/>
          <w:i/>
          <w:sz w:val="28"/>
          <w:szCs w:val="28"/>
          <w:lang w:val="es-ES_tradnl"/>
        </w:rPr>
      </w:pPr>
    </w:p>
    <w:p w14:paraId="20B748CA" w14:textId="291DA915" w:rsidR="009F7476" w:rsidRDefault="009F7476" w:rsidP="009F7476">
      <w:pPr>
        <w:ind w:firstLine="708"/>
        <w:jc w:val="both"/>
        <w:rPr>
          <w:b/>
          <w:sz w:val="28"/>
          <w:szCs w:val="28"/>
          <w:lang w:val="es-ES_tradnl" w:eastAsia="es-ES"/>
        </w:rPr>
      </w:pPr>
    </w:p>
    <w:p w14:paraId="167220C3" w14:textId="77777777" w:rsidR="009F7476" w:rsidRDefault="009F7476" w:rsidP="009F7476">
      <w:pPr>
        <w:spacing w:after="120" w:line="360" w:lineRule="auto"/>
        <w:jc w:val="both"/>
        <w:rPr>
          <w:sz w:val="24"/>
          <w:szCs w:val="24"/>
          <w:lang w:val="es-ES_tradnl"/>
        </w:rPr>
      </w:pPr>
      <w:r>
        <w:rPr>
          <w:noProof/>
          <w:lang w:eastAsia="es-ES"/>
        </w:rPr>
        <w:drawing>
          <wp:anchor distT="0" distB="0" distL="114935" distR="114935" simplePos="0" relativeHeight="251660288" behindDoc="0" locked="0" layoutInCell="1" allowOverlap="1" wp14:anchorId="75DD2B18" wp14:editId="74EEEAC3">
            <wp:simplePos x="0" y="0"/>
            <wp:positionH relativeFrom="column">
              <wp:posOffset>-90170</wp:posOffset>
            </wp:positionH>
            <wp:positionV relativeFrom="paragraph">
              <wp:posOffset>63500</wp:posOffset>
            </wp:positionV>
            <wp:extent cx="2183130" cy="1551940"/>
            <wp:effectExtent l="0" t="0" r="7620" b="0"/>
            <wp:wrapSquare wrapText="bothSides"/>
            <wp:docPr id="1277957380" name="Imagen 8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57380" name="Imagen 8" descr="Interfaz de usuario gráfica, Texto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1551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es-ES_tradnl"/>
        </w:rPr>
        <w:t xml:space="preserve">El </w:t>
      </w:r>
      <w:r>
        <w:rPr>
          <w:b/>
          <w:sz w:val="24"/>
          <w:szCs w:val="24"/>
          <w:u w:val="single"/>
          <w:lang w:val="es-ES_tradnl"/>
        </w:rPr>
        <w:t xml:space="preserve">planificador de procesos (DISPATCHER) </w:t>
      </w:r>
      <w:r>
        <w:rPr>
          <w:sz w:val="24"/>
          <w:szCs w:val="24"/>
          <w:lang w:val="es-ES_tradnl"/>
        </w:rPr>
        <w:t xml:space="preserve"> es la parte del S.O que se encarga de controlar </w:t>
      </w:r>
    </w:p>
    <w:p w14:paraId="65FD4FE4" w14:textId="77777777" w:rsidR="009F7476" w:rsidRDefault="009F7476" w:rsidP="009F7476">
      <w:pPr>
        <w:spacing w:after="120" w:line="360" w:lineRule="auto"/>
        <w:jc w:val="both"/>
        <w:rPr>
          <w:sz w:val="24"/>
          <w:szCs w:val="24"/>
          <w:lang w:val="es-ES_tradnl"/>
        </w:rPr>
      </w:pPr>
      <w:r>
        <w:rPr>
          <w:sz w:val="24"/>
          <w:szCs w:val="24"/>
          <w:lang w:val="es-ES_tradnl"/>
        </w:rPr>
        <w:t>el estado de los procesos e indicar que proceso es el que se está ejecutando o pasa a ejecutarse,</w:t>
      </w:r>
    </w:p>
    <w:p w14:paraId="32702D73" w14:textId="41EED291" w:rsidR="009F7476" w:rsidRDefault="009F7476" w:rsidP="009F7476">
      <w:pPr>
        <w:spacing w:after="120" w:line="360" w:lineRule="auto"/>
        <w:jc w:val="both"/>
      </w:pPr>
      <w:r>
        <w:rPr>
          <w:sz w:val="24"/>
          <w:szCs w:val="24"/>
          <w:lang w:val="es-ES_tradnl"/>
        </w:rPr>
        <w:t>para lo cual utiliza un algoritmo de planificación.</w:t>
      </w:r>
    </w:p>
    <w:p w14:paraId="148C53DF" w14:textId="135C291B" w:rsidR="009F7476" w:rsidRDefault="009F7476" w:rsidP="009F7476">
      <w:pPr>
        <w:spacing w:after="120" w:line="360" w:lineRule="auto"/>
        <w:ind w:left="1440" w:firstLine="851"/>
        <w:jc w:val="both"/>
        <w:rPr>
          <w:sz w:val="24"/>
          <w:szCs w:val="24"/>
          <w:lang w:val="es-ES_tradnl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0FEF3222" wp14:editId="5D8A5931">
            <wp:extent cx="2019300" cy="1474409"/>
            <wp:effectExtent l="0" t="0" r="0" b="0"/>
            <wp:docPr id="857083079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3079" name="Imagen 7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609" cy="147828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AD91" w14:textId="77777777" w:rsidR="009F7476" w:rsidRDefault="009F7476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sz w:val="44"/>
        </w:rPr>
      </w:pPr>
      <w:r w:rsidRPr="009F7476">
        <w:rPr>
          <w:sz w:val="44"/>
        </w:rPr>
        <w:t>Para indicar como es el algoritmo de planificación, medir su eficacia, deberemos tener en cuenta los siguientes puntos o apartados:</w:t>
      </w:r>
    </w:p>
    <w:p w14:paraId="08DE9468" w14:textId="77777777" w:rsidR="009F7476" w:rsidRPr="009F7476" w:rsidRDefault="009F7476" w:rsidP="004E0A9F">
      <w:pPr>
        <w:pStyle w:val="Prrafodelista"/>
        <w:numPr>
          <w:ilvl w:val="1"/>
          <w:numId w:val="25"/>
        </w:numPr>
        <w:tabs>
          <w:tab w:val="left" w:pos="921"/>
        </w:tabs>
        <w:spacing w:before="96"/>
        <w:jc w:val="both"/>
        <w:rPr>
          <w:sz w:val="44"/>
        </w:rPr>
      </w:pPr>
      <w:r w:rsidRPr="009F7476">
        <w:rPr>
          <w:b/>
          <w:sz w:val="24"/>
          <w:szCs w:val="24"/>
          <w:lang w:val="es-ES_tradnl"/>
        </w:rPr>
        <w:t>COLA DE PROCESADOR</w:t>
      </w:r>
      <w:r w:rsidRPr="009F7476">
        <w:rPr>
          <w:sz w:val="24"/>
          <w:szCs w:val="24"/>
          <w:lang w:val="es-ES_tradnl"/>
        </w:rPr>
        <w:t>: Contiene los programas que tienen asignados todos los recursos y le falta asignarle el tiempo de procesador o ejecución.</w:t>
      </w:r>
    </w:p>
    <w:p w14:paraId="5DF00F81" w14:textId="3FCCAC40" w:rsidR="009F7476" w:rsidRPr="00696481" w:rsidRDefault="009F7476" w:rsidP="004E0A9F">
      <w:pPr>
        <w:pStyle w:val="Prrafodelista"/>
        <w:numPr>
          <w:ilvl w:val="1"/>
          <w:numId w:val="25"/>
        </w:numPr>
        <w:tabs>
          <w:tab w:val="left" w:pos="921"/>
        </w:tabs>
        <w:spacing w:before="96"/>
        <w:jc w:val="both"/>
        <w:rPr>
          <w:sz w:val="44"/>
        </w:rPr>
      </w:pPr>
      <w:r w:rsidRPr="009F7476">
        <w:rPr>
          <w:b/>
          <w:sz w:val="24"/>
          <w:szCs w:val="24"/>
          <w:lang w:val="es-ES_tradnl"/>
        </w:rPr>
        <w:t>COLA DE E/S</w:t>
      </w:r>
      <w:r w:rsidRPr="009F7476">
        <w:rPr>
          <w:sz w:val="24"/>
          <w:szCs w:val="24"/>
          <w:lang w:val="es-ES_tradnl"/>
        </w:rPr>
        <w:t>: Contiene procesos que necesitan realizar operaciones de E/S. Cuando un proceso en ejecución pide una E/S, se comprueba si el dispositivo esta libre. Si es así pasa a realizar la operación de E/S. Pero si no está libre, el B.C.P (bloque de control de programas) solicitante quedará ligado a una cola asociada a ese dispositivo de E/S.</w:t>
      </w:r>
    </w:p>
    <w:p w14:paraId="5D8FAAC4" w14:textId="77777777" w:rsidR="009F7476" w:rsidRDefault="009F7476" w:rsidP="009F7476">
      <w:pPr>
        <w:spacing w:line="360" w:lineRule="auto"/>
        <w:ind w:left="1064" w:firstLine="851"/>
        <w:jc w:val="both"/>
      </w:pPr>
      <w:r>
        <w:rPr>
          <w:sz w:val="24"/>
          <w:szCs w:val="24"/>
          <w:lang w:val="es-ES_tradnl"/>
        </w:rPr>
        <w:t>-</w:t>
      </w:r>
      <w:r>
        <w:rPr>
          <w:sz w:val="24"/>
          <w:szCs w:val="24"/>
          <w:u w:val="words"/>
          <w:lang w:val="es-ES_tradnl"/>
        </w:rPr>
        <w:t>La Equidad</w:t>
      </w:r>
      <w:r>
        <w:rPr>
          <w:sz w:val="24"/>
          <w:szCs w:val="24"/>
          <w:lang w:val="es-ES_tradnl"/>
        </w:rPr>
        <w:t xml:space="preserve"> </w:t>
      </w:r>
      <w:r>
        <w:rPr>
          <w:rFonts w:ascii="Symbol" w:eastAsia="Symbol" w:hAnsi="Symbol" w:cs="Symbol"/>
          <w:sz w:val="24"/>
          <w:szCs w:val="24"/>
          <w:lang w:val="es-ES_tradnl"/>
        </w:rPr>
        <w:t></w:t>
      </w:r>
      <w:r>
        <w:rPr>
          <w:rFonts w:eastAsia="Symbol" w:cs="Symbol"/>
          <w:sz w:val="24"/>
          <w:szCs w:val="24"/>
          <w:lang w:val="es-ES_tradnl"/>
        </w:rPr>
        <w:t xml:space="preserve"> asignar el procesador a cada proceso de forma equitativa.</w:t>
      </w:r>
    </w:p>
    <w:p w14:paraId="6B971869" w14:textId="77777777" w:rsidR="009F7476" w:rsidRDefault="009F7476" w:rsidP="009F7476">
      <w:pPr>
        <w:spacing w:line="360" w:lineRule="auto"/>
        <w:ind w:left="1915"/>
        <w:jc w:val="both"/>
      </w:pPr>
      <w:r>
        <w:rPr>
          <w:rFonts w:eastAsia="Symbol" w:cs="Symbol"/>
          <w:sz w:val="24"/>
          <w:szCs w:val="24"/>
          <w:u w:val="words"/>
          <w:lang w:val="es-ES_tradnl"/>
        </w:rPr>
        <w:t>-La Eficacia</w:t>
      </w:r>
      <w:r>
        <w:rPr>
          <w:rFonts w:eastAsia="Symbol" w:cs="Symbol"/>
          <w:sz w:val="24"/>
          <w:szCs w:val="24"/>
          <w:lang w:val="es-ES_tradnl"/>
        </w:rPr>
        <w:t xml:space="preserve"> </w:t>
      </w:r>
      <w:r>
        <w:rPr>
          <w:rFonts w:ascii="Symbol" w:eastAsia="Symbol" w:hAnsi="Symbol" w:cs="Symbol"/>
          <w:sz w:val="24"/>
          <w:szCs w:val="24"/>
          <w:lang w:val="es-ES_tradnl"/>
        </w:rPr>
        <w:t></w:t>
      </w:r>
      <w:r>
        <w:rPr>
          <w:rFonts w:eastAsia="Symbol" w:cs="Symbol"/>
          <w:sz w:val="24"/>
          <w:szCs w:val="24"/>
          <w:lang w:val="es-ES_tradnl"/>
        </w:rPr>
        <w:t xml:space="preserve"> mantener ocupado el procesador el 100% del tiempo.</w:t>
      </w:r>
    </w:p>
    <w:p w14:paraId="1E9073F9" w14:textId="77777777" w:rsidR="009F7476" w:rsidRDefault="009F7476" w:rsidP="009F7476">
      <w:pPr>
        <w:spacing w:line="360" w:lineRule="auto"/>
        <w:ind w:left="1915"/>
        <w:jc w:val="both"/>
      </w:pPr>
      <w:r>
        <w:rPr>
          <w:rFonts w:eastAsia="Symbol" w:cs="Symbol"/>
          <w:sz w:val="24"/>
          <w:szCs w:val="24"/>
          <w:u w:val="words"/>
          <w:lang w:val="es-ES_tradnl"/>
        </w:rPr>
        <w:t>-El Rendimiento</w:t>
      </w:r>
      <w:r>
        <w:rPr>
          <w:rFonts w:eastAsia="Symbol" w:cs="Symbol"/>
          <w:sz w:val="24"/>
          <w:szCs w:val="24"/>
          <w:lang w:val="es-ES_tradnl"/>
        </w:rPr>
        <w:t xml:space="preserve"> </w:t>
      </w:r>
      <w:r>
        <w:rPr>
          <w:rFonts w:ascii="Symbol" w:eastAsia="Symbol" w:hAnsi="Symbol" w:cs="Symbol"/>
          <w:sz w:val="24"/>
          <w:szCs w:val="24"/>
          <w:lang w:val="es-ES_tradnl"/>
        </w:rPr>
        <w:t></w:t>
      </w:r>
      <w:r>
        <w:rPr>
          <w:rFonts w:eastAsia="Symbol" w:cs="Symbol"/>
          <w:sz w:val="24"/>
          <w:szCs w:val="24"/>
          <w:lang w:val="es-ES_tradnl"/>
        </w:rPr>
        <w:t xml:space="preserve"> el número de trabajos ejecutados en unidad de tiempo ha de ser máximo.  THROUGHPUT.</w:t>
      </w:r>
    </w:p>
    <w:p w14:paraId="0E1879FB" w14:textId="77777777" w:rsidR="009F7476" w:rsidRDefault="009F7476" w:rsidP="00696481">
      <w:pPr>
        <w:spacing w:line="360" w:lineRule="auto"/>
        <w:jc w:val="both"/>
        <w:rPr>
          <w:rFonts w:eastAsia="Symbol" w:cs="Symbol"/>
          <w:sz w:val="24"/>
          <w:szCs w:val="24"/>
          <w:lang w:val="es-ES_tradnl"/>
        </w:rPr>
      </w:pPr>
    </w:p>
    <w:p w14:paraId="5C0C4F66" w14:textId="78641299" w:rsidR="009F7476" w:rsidRDefault="00696481" w:rsidP="009F7476">
      <w:pPr>
        <w:spacing w:after="120" w:line="360" w:lineRule="auto"/>
        <w:ind w:firstLine="851"/>
        <w:jc w:val="both"/>
      </w:pPr>
      <w:r>
        <w:rPr>
          <w:rFonts w:eastAsia="Symbol" w:cs="Symbol"/>
          <w:sz w:val="24"/>
          <w:szCs w:val="24"/>
          <w:lang w:val="es-ES_tradnl"/>
        </w:rPr>
        <w:lastRenderedPageBreak/>
        <w:t>Tenemos</w:t>
      </w:r>
      <w:r w:rsidR="009F7476">
        <w:rPr>
          <w:rFonts w:eastAsia="Symbol" w:cs="Symbol"/>
          <w:sz w:val="24"/>
          <w:szCs w:val="24"/>
          <w:lang w:val="es-ES_tradnl"/>
        </w:rPr>
        <w:t xml:space="preserve"> algoritmos de planificación de la cola de procesos.</w:t>
      </w:r>
    </w:p>
    <w:p w14:paraId="5F4EE541" w14:textId="77777777" w:rsidR="009F7476" w:rsidRDefault="009F7476" w:rsidP="009F7476">
      <w:pPr>
        <w:spacing w:after="120" w:line="360" w:lineRule="auto"/>
        <w:ind w:firstLine="851"/>
        <w:jc w:val="both"/>
      </w:pPr>
      <w:r>
        <w:rPr>
          <w:rFonts w:eastAsia="Symbol" w:cs="Symbol"/>
          <w:b/>
          <w:sz w:val="24"/>
          <w:szCs w:val="24"/>
          <w:u w:val="words"/>
          <w:lang w:val="es-ES_tradnl"/>
        </w:rPr>
        <w:t>.- Planificación no expulsora</w:t>
      </w:r>
      <w:r>
        <w:rPr>
          <w:rFonts w:eastAsia="Symbol" w:cs="Symbol"/>
          <w:sz w:val="24"/>
          <w:szCs w:val="24"/>
          <w:lang w:val="es-ES_tradnl"/>
        </w:rPr>
        <w:t>.</w:t>
      </w:r>
    </w:p>
    <w:p w14:paraId="70BDC959" w14:textId="77777777" w:rsidR="009F7476" w:rsidRDefault="009F7476" w:rsidP="009F7476">
      <w:pPr>
        <w:spacing w:after="120" w:line="360" w:lineRule="auto"/>
        <w:ind w:left="851"/>
        <w:jc w:val="both"/>
      </w:pPr>
      <w:r>
        <w:rPr>
          <w:rFonts w:eastAsia="Symbol" w:cs="Symbol"/>
          <w:sz w:val="24"/>
          <w:szCs w:val="24"/>
          <w:lang w:val="es-ES_tradnl"/>
        </w:rPr>
        <w:t>El primer proceso que llega se pasa a ejecutar y no deja el procesador hasta que no termina su ejecución.</w:t>
      </w:r>
    </w:p>
    <w:p w14:paraId="3BE25A43" w14:textId="77777777" w:rsidR="009F7476" w:rsidRDefault="009F7476" w:rsidP="009F7476">
      <w:pPr>
        <w:spacing w:after="120" w:line="360" w:lineRule="auto"/>
        <w:ind w:firstLine="851"/>
        <w:jc w:val="both"/>
      </w:pPr>
      <w:r>
        <w:rPr>
          <w:rFonts w:eastAsia="Symbol" w:cs="Symbol"/>
          <w:b/>
          <w:sz w:val="24"/>
          <w:szCs w:val="24"/>
          <w:u w:val="words"/>
          <w:lang w:val="es-ES_tradnl"/>
        </w:rPr>
        <w:t>.- Planificación expulsora</w:t>
      </w:r>
      <w:r>
        <w:rPr>
          <w:rFonts w:eastAsia="Symbol" w:cs="Symbol"/>
          <w:sz w:val="24"/>
          <w:szCs w:val="24"/>
          <w:u w:val="single"/>
          <w:lang w:val="es-ES_tradnl"/>
        </w:rPr>
        <w:t xml:space="preserve">.  </w:t>
      </w:r>
      <w:r>
        <w:rPr>
          <w:rFonts w:eastAsia="Symbol" w:cs="Symbol"/>
          <w:sz w:val="24"/>
          <w:szCs w:val="24"/>
          <w:lang w:val="es-ES_tradnl"/>
        </w:rPr>
        <w:t xml:space="preserve"> </w:t>
      </w:r>
    </w:p>
    <w:p w14:paraId="1E68380D" w14:textId="77777777" w:rsidR="00696481" w:rsidRDefault="009F7476" w:rsidP="009F7476">
      <w:pPr>
        <w:spacing w:after="120" w:line="360" w:lineRule="auto"/>
        <w:ind w:firstLine="851"/>
        <w:jc w:val="both"/>
        <w:rPr>
          <w:rFonts w:eastAsia="Symbol" w:cs="Symbol"/>
          <w:sz w:val="24"/>
          <w:szCs w:val="24"/>
          <w:lang w:val="es-ES_tradnl"/>
        </w:rPr>
      </w:pPr>
      <w:r>
        <w:rPr>
          <w:rFonts w:eastAsia="Symbol" w:cs="Symbol"/>
          <w:sz w:val="24"/>
          <w:szCs w:val="24"/>
          <w:lang w:val="es-ES_tradnl"/>
        </w:rPr>
        <w:t xml:space="preserve">Si llega un proceso con mayor prioridad que el que está ejecutándose en el procesador, el que llega es capaz de echar, </w:t>
      </w:r>
    </w:p>
    <w:p w14:paraId="303BF42B" w14:textId="77777777" w:rsidR="009F7476" w:rsidRDefault="009F7476" w:rsidP="00E36058">
      <w:pPr>
        <w:spacing w:after="120" w:line="360" w:lineRule="auto"/>
        <w:ind w:firstLine="851"/>
        <w:jc w:val="both"/>
        <w:rPr>
          <w:sz w:val="24"/>
          <w:szCs w:val="24"/>
          <w:lang w:val="es-ES_tradnl"/>
        </w:rPr>
      </w:pPr>
      <w:r>
        <w:rPr>
          <w:rFonts w:eastAsia="Symbol" w:cs="Symbol"/>
          <w:sz w:val="24"/>
          <w:szCs w:val="24"/>
          <w:lang w:val="es-ES_tradnl"/>
        </w:rPr>
        <w:t>expulsar, (al que se estaba ejecutando) del procesador y ya se terminará después de completar su ejecución</w:t>
      </w:r>
      <w:r w:rsidR="00E36058">
        <w:rPr>
          <w:sz w:val="24"/>
          <w:szCs w:val="24"/>
          <w:lang w:val="es-ES_tradnl"/>
        </w:rPr>
        <w:t>.</w:t>
      </w:r>
    </w:p>
    <w:p w14:paraId="379E5A79" w14:textId="77777777" w:rsidR="00E36058" w:rsidRPr="00E36058" w:rsidRDefault="00E36058" w:rsidP="00E36058">
      <w:pPr>
        <w:spacing w:after="120" w:line="360" w:lineRule="auto"/>
        <w:ind w:left="360" w:firstLine="851"/>
        <w:jc w:val="both"/>
        <w:rPr>
          <w:sz w:val="28"/>
          <w:szCs w:val="28"/>
          <w:lang w:val="es-ES_tradnl"/>
        </w:rPr>
      </w:pPr>
    </w:p>
    <w:p w14:paraId="36C4A27A" w14:textId="77777777" w:rsidR="00E36058" w:rsidRDefault="00E36058" w:rsidP="004E0A9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360" w:lineRule="auto"/>
        <w:ind w:left="108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Cambiar la prioridad de un proceso. Es importante tener en cuenta que el propio sistema operativo </w:t>
      </w:r>
    </w:p>
    <w:p w14:paraId="1E74222E" w14:textId="77777777" w:rsidR="00E36058" w:rsidRDefault="00E36058" w:rsidP="00E36058">
      <w:pPr>
        <w:pStyle w:val="Prrafodelista"/>
        <w:widowControl/>
        <w:autoSpaceDE/>
        <w:autoSpaceDN/>
        <w:spacing w:before="0" w:after="160" w:line="360" w:lineRule="auto"/>
        <w:ind w:left="1080" w:firstLine="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asigna recursos a un proceso tomando su prioridad como referencia: cuanto mayor sea el nivel de </w:t>
      </w:r>
    </w:p>
    <w:p w14:paraId="769A3202" w14:textId="3099FC63" w:rsidR="00E36058" w:rsidRPr="00E36058" w:rsidRDefault="00E36058" w:rsidP="00E36058">
      <w:pPr>
        <w:pStyle w:val="Prrafodelista"/>
        <w:widowControl/>
        <w:autoSpaceDE/>
        <w:autoSpaceDN/>
        <w:spacing w:before="0" w:after="160" w:line="360" w:lineRule="auto"/>
        <w:ind w:left="1080" w:firstLine="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>prioridad, más recursos se asignarán. El nivel de prioridad normal es el predeterminado.</w:t>
      </w:r>
    </w:p>
    <w:p w14:paraId="61DF2102" w14:textId="77777777" w:rsidR="00E36058" w:rsidRDefault="00E36058" w:rsidP="004E0A9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360" w:lineRule="auto"/>
        <w:ind w:left="108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Establecer afinidad de un proceso. En microprocesadores de varios núcleos o en equipos multiprocesador </w:t>
      </w:r>
    </w:p>
    <w:p w14:paraId="147D6C84" w14:textId="68500BBC" w:rsidR="00E36058" w:rsidRPr="00E36058" w:rsidRDefault="00E36058" w:rsidP="00E36058">
      <w:pPr>
        <w:pStyle w:val="Prrafodelista"/>
        <w:widowControl/>
        <w:autoSpaceDE/>
        <w:autoSpaceDN/>
        <w:spacing w:before="0" w:after="160" w:line="360" w:lineRule="auto"/>
        <w:ind w:left="1080" w:firstLine="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>es posible indicar para cada proceso en qué núcleos o microprocesador se debe ejecutar.</w:t>
      </w:r>
    </w:p>
    <w:p w14:paraId="2AB8CC1C" w14:textId="77777777" w:rsidR="00E36058" w:rsidRPr="00E36058" w:rsidRDefault="00E36058" w:rsidP="004E0A9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360" w:lineRule="auto"/>
        <w:ind w:left="108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>Terminar un proceso. Detener un proceso y sus subprocesos. Esta acción fuerza la finalización del mismo.</w:t>
      </w:r>
    </w:p>
    <w:p w14:paraId="0E7B24F1" w14:textId="77777777" w:rsidR="00E36058" w:rsidRPr="00E36058" w:rsidRDefault="00E36058" w:rsidP="004E0A9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360" w:lineRule="auto"/>
        <w:ind w:left="1080"/>
        <w:contextualSpacing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>Ubicación del ejecutable. Permite conocer dónde se encuentra almacenado el ejecutable que inició el proceso.</w:t>
      </w:r>
    </w:p>
    <w:p w14:paraId="2544F211" w14:textId="77777777" w:rsidR="00E36058" w:rsidRPr="00EE3ADB" w:rsidRDefault="00E36058" w:rsidP="00E36058">
      <w:pPr>
        <w:pStyle w:val="Prrafodelista"/>
        <w:spacing w:line="360" w:lineRule="auto"/>
        <w:ind w:left="1065"/>
        <w:jc w:val="both"/>
        <w:rPr>
          <w:i/>
          <w:iCs/>
          <w:lang w:val="es-ES_tradnl"/>
        </w:rPr>
      </w:pPr>
      <w:r>
        <w:rPr>
          <w:noProof/>
          <w:lang w:eastAsia="es-ES"/>
        </w:rPr>
        <w:lastRenderedPageBreak/>
        <w:drawing>
          <wp:inline distT="0" distB="0" distL="0" distR="0" wp14:anchorId="610738B6" wp14:editId="6D178358">
            <wp:extent cx="3619500" cy="3400425"/>
            <wp:effectExtent l="0" t="0" r="0" b="9525"/>
            <wp:docPr id="1412601406" name="Imagen 141260140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221B" w14:textId="77777777" w:rsidR="00E36058" w:rsidRDefault="00E36058" w:rsidP="00E36058">
      <w:pPr>
        <w:spacing w:after="120" w:line="360" w:lineRule="auto"/>
        <w:ind w:firstLine="851"/>
        <w:jc w:val="both"/>
        <w:rPr>
          <w:sz w:val="24"/>
          <w:szCs w:val="24"/>
          <w:lang w:val="es-ES_tradnl"/>
        </w:rPr>
      </w:pPr>
    </w:p>
    <w:p w14:paraId="5C36BFB1" w14:textId="77777777" w:rsidR="001C7317" w:rsidRDefault="00E36058" w:rsidP="00E36058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Administrar procesos desde el Símbolo del sistema (CMD) es posible mediante el comando </w:t>
      </w:r>
      <w:proofErr w:type="spellStart"/>
      <w:r w:rsidRPr="00E36058">
        <w:rPr>
          <w:sz w:val="28"/>
          <w:szCs w:val="28"/>
          <w:lang w:val="es-ES_tradnl"/>
        </w:rPr>
        <w:t>tasKlist</w:t>
      </w:r>
      <w:proofErr w:type="spellEnd"/>
      <w:r w:rsidRPr="00E36058">
        <w:rPr>
          <w:sz w:val="28"/>
          <w:szCs w:val="28"/>
          <w:lang w:val="es-ES_tradnl"/>
        </w:rPr>
        <w:t xml:space="preserve">. </w:t>
      </w:r>
    </w:p>
    <w:p w14:paraId="26598E53" w14:textId="77777777" w:rsidR="001C7317" w:rsidRDefault="00E36058" w:rsidP="00E36058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Por ejemplo, si queremos mostrar información detallada sobre todos los procesos que se están </w:t>
      </w:r>
    </w:p>
    <w:p w14:paraId="5101A088" w14:textId="3B64D559" w:rsidR="00E36058" w:rsidRPr="00E36058" w:rsidRDefault="00E36058" w:rsidP="00E36058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proofErr w:type="gramStart"/>
      <w:r w:rsidRPr="00E36058">
        <w:rPr>
          <w:sz w:val="28"/>
          <w:szCs w:val="28"/>
          <w:lang w:val="es-ES_tradnl"/>
        </w:rPr>
        <w:t>ejecutando</w:t>
      </w:r>
      <w:proofErr w:type="gramEnd"/>
      <w:r w:rsidRPr="00E36058">
        <w:rPr>
          <w:sz w:val="28"/>
          <w:szCs w:val="28"/>
          <w:lang w:val="es-ES_tradnl"/>
        </w:rPr>
        <w:t xml:space="preserve"> actualmente, hay que escribir: </w:t>
      </w:r>
      <w:proofErr w:type="spellStart"/>
      <w:r w:rsidRPr="00E36058">
        <w:rPr>
          <w:sz w:val="28"/>
          <w:szCs w:val="28"/>
          <w:lang w:val="es-ES_tradnl"/>
        </w:rPr>
        <w:t>tasklist</w:t>
      </w:r>
      <w:proofErr w:type="spellEnd"/>
      <w:r w:rsidRPr="00E36058">
        <w:rPr>
          <w:sz w:val="28"/>
          <w:szCs w:val="28"/>
          <w:lang w:val="es-ES_tradnl"/>
        </w:rPr>
        <w:t xml:space="preserve"> /v /fi “status eq running”</w:t>
      </w:r>
    </w:p>
    <w:p w14:paraId="467873AC" w14:textId="77777777" w:rsidR="00E36058" w:rsidRPr="00E36058" w:rsidRDefault="00E36058" w:rsidP="00E36058">
      <w:pPr>
        <w:ind w:left="720"/>
        <w:rPr>
          <w:sz w:val="28"/>
          <w:szCs w:val="28"/>
        </w:rPr>
      </w:pP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a secas nos da la lista de procesos.</w:t>
      </w:r>
    </w:p>
    <w:p w14:paraId="15FA6767" w14:textId="77777777" w:rsidR="00E36058" w:rsidRPr="00E36058" w:rsidRDefault="00E36058" w:rsidP="00E36058">
      <w:pPr>
        <w:ind w:left="720"/>
        <w:rPr>
          <w:sz w:val="28"/>
          <w:szCs w:val="28"/>
        </w:rPr>
      </w:pPr>
      <w:proofErr w:type="spellStart"/>
      <w:r w:rsidRPr="00E36058">
        <w:rPr>
          <w:sz w:val="28"/>
          <w:szCs w:val="28"/>
        </w:rPr>
        <w:t>Help</w:t>
      </w:r>
      <w:proofErr w:type="spellEnd"/>
      <w:r w:rsidRPr="00E36058">
        <w:rPr>
          <w:sz w:val="28"/>
          <w:szCs w:val="28"/>
        </w:rPr>
        <w:t xml:space="preserve"> </w:t>
      </w: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o </w:t>
      </w: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/?  nos da ayuda del comando. </w:t>
      </w:r>
    </w:p>
    <w:p w14:paraId="6350BADF" w14:textId="4BF01245" w:rsidR="00E36058" w:rsidRPr="00E36058" w:rsidRDefault="00E36058" w:rsidP="004E0A9F">
      <w:pPr>
        <w:pStyle w:val="Prrafodelista"/>
        <w:numPr>
          <w:ilvl w:val="0"/>
          <w:numId w:val="31"/>
        </w:numPr>
        <w:spacing w:after="120" w:line="360" w:lineRule="auto"/>
        <w:jc w:val="both"/>
        <w:rPr>
          <w:sz w:val="24"/>
          <w:szCs w:val="24"/>
          <w:lang w:val="es-ES_tradnl"/>
        </w:rPr>
        <w:sectPr w:rsidR="00E36058" w:rsidRPr="00E36058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2B1DF712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28900C5E">
          <v:group id="_x0000_s1412" style="position:absolute;left:0;text-align:left;margin-left:0;margin-top:0;width:10in;height:540pt;z-index:-16872960;mso-position-horizontal-relative:page;mso-position-vertical-relative:page" coordsize="14400,10800">
            <v:shape id="_x0000_s1415" type="#_x0000_t75" style="position:absolute;width:14400;height:10800">
              <v:imagedata r:id="rId5" o:title=""/>
            </v:shape>
            <v:shape id="_x0000_s141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13" style="position:absolute;left:13320;top:8640;width:1080;height:1080" fillcolor="#4f81bc" stroked="f"/>
            <w10:wrap anchorx="page" anchory="page"/>
          </v:group>
        </w:pict>
      </w:r>
      <w:bookmarkStart w:id="9" w:name="Diapositiva_9:_Administrador_de_Tareas"/>
      <w:bookmarkEnd w:id="9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79C4342" w14:textId="77777777" w:rsidR="00170A57" w:rsidRDefault="00170A57">
      <w:pPr>
        <w:pStyle w:val="Textoindependiente"/>
        <w:spacing w:before="6"/>
        <w:rPr>
          <w:rFonts w:ascii="Cambria"/>
          <w:b/>
          <w:sz w:val="64"/>
        </w:rPr>
      </w:pPr>
    </w:p>
    <w:p w14:paraId="00CD0D07" w14:textId="77777777" w:rsidR="00170A57" w:rsidRDefault="004E0A9F">
      <w:pPr>
        <w:pStyle w:val="Ttulo2"/>
        <w:spacing w:before="1"/>
        <w:ind w:left="632"/>
      </w:pPr>
      <w:r>
        <w:rPr>
          <w:color w:val="7E7E7E"/>
        </w:rPr>
        <w:t>Procesos</w:t>
      </w:r>
    </w:p>
    <w:p w14:paraId="5579750C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96"/>
        <w:ind w:left="920" w:hanging="361"/>
        <w:jc w:val="both"/>
        <w:rPr>
          <w:sz w:val="44"/>
        </w:rPr>
      </w:pPr>
      <w:r>
        <w:rPr>
          <w:sz w:val="44"/>
        </w:rPr>
        <w:t>Un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proceso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es</w:t>
      </w:r>
      <w:r>
        <w:rPr>
          <w:spacing w:val="-6"/>
          <w:sz w:val="44"/>
        </w:rPr>
        <w:t xml:space="preserve"> </w:t>
      </w:r>
      <w:r>
        <w:rPr>
          <w:sz w:val="44"/>
        </w:rPr>
        <w:t>un</w:t>
      </w:r>
      <w:r>
        <w:rPr>
          <w:spacing w:val="-6"/>
          <w:sz w:val="44"/>
          <w:u w:val="thick"/>
        </w:rPr>
        <w:t xml:space="preserve"> </w:t>
      </w:r>
      <w:r>
        <w:rPr>
          <w:sz w:val="44"/>
          <w:u w:val="thick"/>
        </w:rPr>
        <w:t>programa</w:t>
      </w:r>
      <w:r>
        <w:rPr>
          <w:spacing w:val="-7"/>
          <w:sz w:val="44"/>
          <w:u w:val="thick"/>
        </w:rPr>
        <w:t xml:space="preserve"> </w:t>
      </w:r>
      <w:r>
        <w:rPr>
          <w:sz w:val="44"/>
          <w:u w:val="thick"/>
        </w:rPr>
        <w:t>en</w:t>
      </w:r>
      <w:r>
        <w:rPr>
          <w:spacing w:val="-5"/>
          <w:sz w:val="44"/>
          <w:u w:val="thick"/>
        </w:rPr>
        <w:t xml:space="preserve"> </w:t>
      </w:r>
      <w:r>
        <w:rPr>
          <w:sz w:val="44"/>
          <w:u w:val="thick"/>
        </w:rPr>
        <w:t>ejecución.</w:t>
      </w:r>
    </w:p>
    <w:p w14:paraId="2F8C2D58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35" w:lineRule="auto"/>
        <w:ind w:left="920" w:right="1645" w:hanging="361"/>
        <w:jc w:val="both"/>
        <w:rPr>
          <w:sz w:val="44"/>
        </w:rPr>
      </w:pPr>
      <w:r>
        <w:rPr>
          <w:sz w:val="44"/>
        </w:rPr>
        <w:t>Si nos situamos sobre cualquier tarea abierta podemos ver su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 xml:space="preserve">proceso asociado </w:t>
      </w:r>
      <w:r>
        <w:rPr>
          <w:sz w:val="44"/>
        </w:rPr>
        <w:t xml:space="preserve">eligiendo la opción </w:t>
      </w:r>
      <w:r>
        <w:rPr>
          <w:b/>
          <w:sz w:val="44"/>
        </w:rPr>
        <w:t xml:space="preserve">Ir a detalles </w:t>
      </w:r>
      <w:r>
        <w:rPr>
          <w:sz w:val="44"/>
        </w:rPr>
        <w:t>en el menú</w:t>
      </w:r>
      <w:r>
        <w:rPr>
          <w:spacing w:val="1"/>
          <w:sz w:val="44"/>
        </w:rPr>
        <w:t xml:space="preserve"> </w:t>
      </w:r>
      <w:r>
        <w:rPr>
          <w:sz w:val="44"/>
        </w:rPr>
        <w:t>contextual</w:t>
      </w:r>
      <w:r>
        <w:rPr>
          <w:spacing w:val="3"/>
          <w:sz w:val="44"/>
        </w:rPr>
        <w:t xml:space="preserve"> </w:t>
      </w:r>
      <w:r>
        <w:rPr>
          <w:sz w:val="44"/>
        </w:rPr>
        <w:t>que</w:t>
      </w:r>
      <w:r>
        <w:rPr>
          <w:spacing w:val="-1"/>
          <w:sz w:val="44"/>
        </w:rPr>
        <w:t xml:space="preserve"> </w:t>
      </w:r>
      <w:r>
        <w:rPr>
          <w:sz w:val="44"/>
        </w:rPr>
        <w:t>se despliega.</w:t>
      </w:r>
    </w:p>
    <w:p w14:paraId="2FB4620F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10" w:line="235" w:lineRule="auto"/>
        <w:ind w:left="920" w:right="8214" w:hanging="361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486444032" behindDoc="1" locked="0" layoutInCell="1" allowOverlap="1" wp14:anchorId="3937429F" wp14:editId="1803AAC0">
            <wp:simplePos x="0" y="0"/>
            <wp:positionH relativeFrom="page">
              <wp:posOffset>4572000</wp:posOffset>
            </wp:positionH>
            <wp:positionV relativeFrom="paragraph">
              <wp:posOffset>78845</wp:posOffset>
            </wp:positionV>
            <wp:extent cx="3816096" cy="3151629"/>
            <wp:effectExtent l="0" t="0" r="0" b="0"/>
            <wp:wrapNone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096" cy="3151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Desde</w:t>
      </w:r>
      <w:r>
        <w:rPr>
          <w:spacing w:val="-12"/>
          <w:sz w:val="44"/>
        </w:rPr>
        <w:t xml:space="preserve"> </w:t>
      </w:r>
      <w:r>
        <w:rPr>
          <w:sz w:val="44"/>
        </w:rPr>
        <w:t>la</w:t>
      </w:r>
      <w:r>
        <w:rPr>
          <w:spacing w:val="-10"/>
          <w:sz w:val="44"/>
        </w:rPr>
        <w:t xml:space="preserve"> </w:t>
      </w:r>
      <w:r>
        <w:rPr>
          <w:sz w:val="44"/>
        </w:rPr>
        <w:t>pestaña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Detalles</w:t>
      </w:r>
      <w:r>
        <w:rPr>
          <w:b/>
          <w:spacing w:val="-97"/>
          <w:sz w:val="44"/>
        </w:rPr>
        <w:t xml:space="preserve"> </w:t>
      </w:r>
      <w:r>
        <w:rPr>
          <w:sz w:val="44"/>
        </w:rPr>
        <w:t>podemos ver todos los</w:t>
      </w:r>
      <w:r>
        <w:rPr>
          <w:spacing w:val="1"/>
          <w:sz w:val="44"/>
        </w:rPr>
        <w:t xml:space="preserve"> </w:t>
      </w:r>
      <w:r>
        <w:rPr>
          <w:sz w:val="44"/>
        </w:rPr>
        <w:t>procesos que se están</w:t>
      </w:r>
      <w:r>
        <w:rPr>
          <w:spacing w:val="1"/>
          <w:sz w:val="44"/>
        </w:rPr>
        <w:t xml:space="preserve"> </w:t>
      </w:r>
      <w:r>
        <w:rPr>
          <w:sz w:val="44"/>
        </w:rPr>
        <w:t>ejecutando:</w:t>
      </w:r>
    </w:p>
    <w:p w14:paraId="3622B22A" w14:textId="77777777" w:rsidR="00170A57" w:rsidRDefault="004E0A9F" w:rsidP="004E0A9F">
      <w:pPr>
        <w:pStyle w:val="Prrafodelista"/>
        <w:numPr>
          <w:ilvl w:val="1"/>
          <w:numId w:val="25"/>
        </w:numPr>
        <w:tabs>
          <w:tab w:val="left" w:pos="1389"/>
        </w:tabs>
        <w:spacing w:before="103" w:line="235" w:lineRule="auto"/>
        <w:ind w:left="1388" w:right="7132" w:hanging="360"/>
        <w:rPr>
          <w:sz w:val="40"/>
        </w:rPr>
      </w:pPr>
      <w:r>
        <w:rPr>
          <w:b/>
          <w:sz w:val="40"/>
        </w:rPr>
        <w:t>PID</w:t>
      </w:r>
      <w:r>
        <w:rPr>
          <w:sz w:val="40"/>
        </w:rPr>
        <w:t>,</w:t>
      </w:r>
      <w:r>
        <w:rPr>
          <w:spacing w:val="-8"/>
          <w:sz w:val="40"/>
        </w:rPr>
        <w:t xml:space="preserve"> </w:t>
      </w:r>
      <w:r>
        <w:rPr>
          <w:sz w:val="40"/>
        </w:rPr>
        <w:t>estado,</w:t>
      </w:r>
      <w:r>
        <w:rPr>
          <w:spacing w:val="-7"/>
          <w:sz w:val="40"/>
        </w:rPr>
        <w:t xml:space="preserve"> </w:t>
      </w:r>
      <w:r>
        <w:rPr>
          <w:sz w:val="40"/>
        </w:rPr>
        <w:t>nombre</w:t>
      </w:r>
      <w:r>
        <w:rPr>
          <w:spacing w:val="-9"/>
          <w:sz w:val="40"/>
        </w:rPr>
        <w:t xml:space="preserve"> </w:t>
      </w:r>
      <w:r>
        <w:rPr>
          <w:sz w:val="40"/>
        </w:rPr>
        <w:t>del</w:t>
      </w:r>
      <w:r>
        <w:rPr>
          <w:spacing w:val="-8"/>
          <w:sz w:val="40"/>
        </w:rPr>
        <w:t xml:space="preserve"> </w:t>
      </w:r>
      <w:r>
        <w:rPr>
          <w:sz w:val="40"/>
        </w:rPr>
        <w:t>usuario</w:t>
      </w:r>
      <w:r>
        <w:rPr>
          <w:spacing w:val="-88"/>
          <w:sz w:val="40"/>
        </w:rPr>
        <w:t xml:space="preserve"> </w:t>
      </w:r>
      <w:r>
        <w:rPr>
          <w:sz w:val="40"/>
        </w:rPr>
        <w:t>al</w:t>
      </w:r>
      <w:r>
        <w:rPr>
          <w:spacing w:val="-4"/>
          <w:sz w:val="40"/>
        </w:rPr>
        <w:t xml:space="preserve"> </w:t>
      </w:r>
      <w:r>
        <w:rPr>
          <w:sz w:val="40"/>
        </w:rPr>
        <w:t>que</w:t>
      </w:r>
      <w:r>
        <w:rPr>
          <w:spacing w:val="-6"/>
          <w:sz w:val="40"/>
        </w:rPr>
        <w:t xml:space="preserve"> </w:t>
      </w:r>
      <w:r>
        <w:rPr>
          <w:sz w:val="40"/>
        </w:rPr>
        <w:t>pertenece</w:t>
      </w:r>
      <w:r>
        <w:rPr>
          <w:spacing w:val="-1"/>
          <w:sz w:val="40"/>
        </w:rPr>
        <w:t xml:space="preserve"> </w:t>
      </w:r>
      <w:r>
        <w:rPr>
          <w:sz w:val="40"/>
        </w:rPr>
        <w:t>cada</w:t>
      </w:r>
      <w:r>
        <w:rPr>
          <w:spacing w:val="-8"/>
          <w:sz w:val="40"/>
        </w:rPr>
        <w:t xml:space="preserve"> </w:t>
      </w:r>
      <w:r>
        <w:rPr>
          <w:sz w:val="40"/>
        </w:rPr>
        <w:t>proceso,</w:t>
      </w:r>
    </w:p>
    <w:p w14:paraId="6C19D17E" w14:textId="77777777" w:rsidR="00170A57" w:rsidRDefault="004E0A9F">
      <w:pPr>
        <w:tabs>
          <w:tab w:val="left" w:pos="13249"/>
        </w:tabs>
        <w:spacing w:line="504" w:lineRule="exact"/>
        <w:ind w:left="1388"/>
        <w:rPr>
          <w:rFonts w:ascii="Arial" w:hAnsi="Arial"/>
          <w:b/>
          <w:sz w:val="36"/>
        </w:rPr>
      </w:pPr>
      <w:r>
        <w:rPr>
          <w:sz w:val="40"/>
        </w:rPr>
        <w:t>cantidad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memoria</w:t>
      </w:r>
      <w:r>
        <w:rPr>
          <w:spacing w:val="2"/>
          <w:sz w:val="40"/>
        </w:rPr>
        <w:t xml:space="preserve"> </w:t>
      </w:r>
      <w:r>
        <w:rPr>
          <w:sz w:val="40"/>
        </w:rPr>
        <w:t>que</w:t>
      </w:r>
      <w:r>
        <w:rPr>
          <w:spacing w:val="-6"/>
          <w:sz w:val="40"/>
        </w:rPr>
        <w:t xml:space="preserve"> </w:t>
      </w:r>
      <w:r>
        <w:rPr>
          <w:sz w:val="40"/>
        </w:rPr>
        <w:t>está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-7"/>
          <w:sz w:val="36"/>
        </w:rPr>
        <w:t>9</w:t>
      </w:r>
    </w:p>
    <w:p w14:paraId="3586BF9E" w14:textId="77777777" w:rsidR="00170A57" w:rsidRDefault="004E0A9F">
      <w:pPr>
        <w:spacing w:line="460" w:lineRule="exact"/>
        <w:ind w:left="1388"/>
        <w:rPr>
          <w:sz w:val="40"/>
        </w:rPr>
      </w:pPr>
      <w:r>
        <w:rPr>
          <w:sz w:val="40"/>
        </w:rPr>
        <w:t>usando,</w:t>
      </w:r>
      <w:r>
        <w:rPr>
          <w:spacing w:val="-10"/>
          <w:sz w:val="40"/>
        </w:rPr>
        <w:t xml:space="preserve"> </w:t>
      </w:r>
      <w:r>
        <w:rPr>
          <w:sz w:val="40"/>
        </w:rPr>
        <w:t>etc.</w:t>
      </w:r>
    </w:p>
    <w:p w14:paraId="38C5C85C" w14:textId="77777777" w:rsidR="00170A57" w:rsidRDefault="00170A57">
      <w:pPr>
        <w:spacing w:line="460" w:lineRule="exact"/>
        <w:rPr>
          <w:sz w:val="40"/>
        </w:rPr>
      </w:pPr>
    </w:p>
    <w:p w14:paraId="6589380A" w14:textId="2715F290" w:rsidR="00063CD0" w:rsidRPr="00AC64B8" w:rsidRDefault="00063CD0" w:rsidP="0015675B">
      <w:pPr>
        <w:spacing w:line="460" w:lineRule="exact"/>
        <w:rPr>
          <w:sz w:val="40"/>
          <w:szCs w:val="40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162C3A85" wp14:editId="5874A74B">
                <wp:simplePos x="0" y="0"/>
                <wp:positionH relativeFrom="page">
                  <wp:posOffset>8458200</wp:posOffset>
                </wp:positionH>
                <wp:positionV relativeFrom="page">
                  <wp:posOffset>0</wp:posOffset>
                </wp:positionV>
                <wp:extent cx="685800" cy="6858000"/>
                <wp:effectExtent l="0" t="0" r="0" b="0"/>
                <wp:wrapNone/>
                <wp:docPr id="140146556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6858000"/>
                          <a:chOff x="13320" y="0"/>
                          <a:chExt cx="1080" cy="10800"/>
                        </a:xfrm>
                      </wpg:grpSpPr>
                      <wps:wsp>
                        <wps:cNvPr id="2097065283" name="AutoShape 431"/>
                        <wps:cNvSpPr>
                          <a:spLocks/>
                        </wps:cNvSpPr>
                        <wps:spPr bwMode="auto">
                          <a:xfrm>
                            <a:off x="13320" y="0"/>
                            <a:ext cx="1080" cy="10800"/>
                          </a:xfrm>
                          <a:custGeom>
                            <a:avLst/>
                            <a:gdLst>
                              <a:gd name="T0" fmla="+- 0 14400 13320"/>
                              <a:gd name="T1" fmla="*/ T0 w 1080"/>
                              <a:gd name="T2" fmla="*/ 9720 h 10800"/>
                              <a:gd name="T3" fmla="+- 0 13320 13320"/>
                              <a:gd name="T4" fmla="*/ T3 w 1080"/>
                              <a:gd name="T5" fmla="*/ 9720 h 10800"/>
                              <a:gd name="T6" fmla="+- 0 13320 13320"/>
                              <a:gd name="T7" fmla="*/ T6 w 1080"/>
                              <a:gd name="T8" fmla="*/ 10800 h 10800"/>
                              <a:gd name="T9" fmla="+- 0 14400 13320"/>
                              <a:gd name="T10" fmla="*/ T9 w 1080"/>
                              <a:gd name="T11" fmla="*/ 10800 h 10800"/>
                              <a:gd name="T12" fmla="+- 0 14400 13320"/>
                              <a:gd name="T13" fmla="*/ T12 w 1080"/>
                              <a:gd name="T14" fmla="*/ 9720 h 10800"/>
                              <a:gd name="T15" fmla="+- 0 14400 13320"/>
                              <a:gd name="T16" fmla="*/ T15 w 1080"/>
                              <a:gd name="T17" fmla="*/ 0 h 10800"/>
                              <a:gd name="T18" fmla="+- 0 13320 13320"/>
                              <a:gd name="T19" fmla="*/ T18 w 1080"/>
                              <a:gd name="T20" fmla="*/ 0 h 10800"/>
                              <a:gd name="T21" fmla="+- 0 13320 13320"/>
                              <a:gd name="T22" fmla="*/ T21 w 1080"/>
                              <a:gd name="T23" fmla="*/ 8640 h 10800"/>
                              <a:gd name="T24" fmla="+- 0 14400 13320"/>
                              <a:gd name="T25" fmla="*/ T24 w 1080"/>
                              <a:gd name="T26" fmla="*/ 8640 h 10800"/>
                              <a:gd name="T27" fmla="+- 0 14400 13320"/>
                              <a:gd name="T28" fmla="*/ T27 w 1080"/>
                              <a:gd name="T29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80" h="10800">
                                <a:moveTo>
                                  <a:pt x="1080" y="9720"/>
                                </a:moveTo>
                                <a:lnTo>
                                  <a:pt x="0" y="9720"/>
                                </a:lnTo>
                                <a:lnTo>
                                  <a:pt x="0" y="10800"/>
                                </a:lnTo>
                                <a:lnTo>
                                  <a:pt x="1080" y="10800"/>
                                </a:lnTo>
                                <a:lnTo>
                                  <a:pt x="1080" y="9720"/>
                                </a:lnTo>
                                <a:close/>
                                <a:moveTo>
                                  <a:pt x="1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0"/>
                                </a:lnTo>
                                <a:lnTo>
                                  <a:pt x="1080" y="8640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918203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13320" y="8640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C281E" id="Grupo 4" o:spid="_x0000_s1026" style="position:absolute;margin-left:666pt;margin-top:0;width:54pt;height:540pt;z-index:-251661312;mso-position-horizontal-relative:page;mso-position-vertical-relative:page" coordorigin="13320" coordsize="1080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">
                <v:shape id="AutoShape 431" o:spid="_x0000_s1027" style="position:absolute;left:13320;width:1080;height:10800;visibility:visible;mso-wrap-style:square;v-text-anchor:top" coordsize="1080,1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EM8sA&#10;AADjAAAADwAAAGRycy9kb3ducmV2LnhtbESPT0sDMRTE74LfITzBi9jElf5xbVqkoIh46erF22Pz&#10;urs0eVmStE2/vRGEHoeZ+Q2zXGdnxZFCHDxreJgoEMStNwN3Gr6/Xu8XIGJCNmg9k4YzRVivrq+W&#10;WBt/4i0dm9SJAuFYo4Y+pbGWMrY9OYwTPxIXb+eDw1Rk6KQJeCpwZ2Wl1Ew6HLgs9DjSpqd23xyc&#10;hrnfp+3nNId82H3kH3t3tm/NRuvbm/zyDCJRTpfwf/vdaKjU01zNptXiEf4+lT8gV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bwQQzywAAAOMAAAAPAAAAAAAAAAAAAAAAAJgC&#10;AABkcnMvZG93bnJldi54bWxQSwUGAAAAAAQABAD1AAAAkAMAAAAA&#10;" path="m1080,9720l,9720r,1080l1080,10800r,-1080xm1080,l,,,8640r1080,l1080,xe" fillcolor="#1f487c" stroked="f">
                  <v:path arrowok="t" o:connecttype="custom" o:connectlocs="1080,9720;0,9720;0,10800;1080,10800;1080,9720;1080,0;0,0;0,8640;1080,8640;1080,0" o:connectangles="0,0,0,0,0,0,0,0,0,0"/>
                </v:shape>
                <v:rect id="Rectangle 432" o:spid="_x0000_s1028" style="position:absolute;left:13320;top:8640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NCjsgA&#10;AADjAAAADwAAAGRycy9kb3ducmV2LnhtbERPX0vDMBB/F/Ydwg325tJO7WpdNqQgDnxyOvDxaM6m&#10;W3MpTda1394Igo/3+3+b3WhbMVDvG8cK0mUCgrhyuuFawefHy20Owgdkja1jUjCRh912drPBQrsr&#10;v9NwCLWIIewLVGBC6AopfWXIol+6jjhy3663GOLZ11L3eI3htpWrJMmkxYZjg8GOSkPV+XCxCvb5&#10;qSqPdnpb5+b0+pUOZebOk1KL+fj8BCLQGP7Ff+69jvPvs4fHNF8ld/D7UwRAb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I0KOyAAAAOMAAAAPAAAAAAAAAAAAAAAAAJgCAABk&#10;cnMvZG93bnJldi54bWxQSwUGAAAAAAQABAD1AAAAjQMAAAAA&#10;" fillcolor="#4f81bc" stroked="f"/>
                <w10:wrap anchorx="page" anchory="page"/>
              </v:group>
            </w:pict>
          </mc:Fallback>
        </mc:AlternateContent>
      </w:r>
    </w:p>
    <w:p w14:paraId="0D71D928" w14:textId="55426A5E" w:rsidR="00F02879" w:rsidRPr="0015675B" w:rsidRDefault="00F02879" w:rsidP="0015675B">
      <w:pPr>
        <w:tabs>
          <w:tab w:val="left" w:pos="921"/>
        </w:tabs>
        <w:spacing w:before="106" w:line="235" w:lineRule="auto"/>
        <w:ind w:right="1645"/>
        <w:jc w:val="both"/>
        <w:rPr>
          <w:sz w:val="44"/>
        </w:rPr>
        <w:sectPr w:rsidR="00F02879" w:rsidRPr="0015675B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63A49551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5FBA4B2F">
          <v:group id="_x0000_s1408" style="position:absolute;left:0;text-align:left;margin-left:0;margin-top:0;width:10in;height:540pt;z-index:-16871936;mso-position-horizontal-relative:page;mso-position-vertical-relative:page" coordsize="14400,10800">
            <v:shape id="_x0000_s1411" type="#_x0000_t75" style="position:absolute;width:14400;height:10800">
              <v:imagedata r:id="rId5" o:title=""/>
            </v:shape>
            <v:shape id="_x0000_s141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09" style="position:absolute;left:13320;top:8640;width:1080;height:1080" fillcolor="#4f81bc" stroked="f"/>
            <w10:wrap anchorx="page" anchory="page"/>
          </v:group>
        </w:pict>
      </w:r>
      <w:bookmarkStart w:id="10" w:name="Diapositiva_10:_Administrador_de_Tareas"/>
      <w:bookmarkEnd w:id="10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C0130B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4B6089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673455F" w14:textId="77777777" w:rsidR="00170A57" w:rsidRDefault="00170A57">
      <w:pPr>
        <w:pStyle w:val="Textoindependiente"/>
        <w:spacing w:before="4"/>
        <w:rPr>
          <w:rFonts w:ascii="Cambria"/>
          <w:b/>
          <w:sz w:val="26"/>
        </w:rPr>
      </w:pPr>
    </w:p>
    <w:p w14:paraId="2F3904CF" w14:textId="77777777" w:rsidR="00170A57" w:rsidRDefault="004E0A9F">
      <w:pPr>
        <w:pStyle w:val="Ttulo2"/>
        <w:spacing w:line="712" w:lineRule="exact"/>
        <w:ind w:left="632"/>
      </w:pPr>
      <w:r>
        <w:rPr>
          <w:color w:val="7E7E7E"/>
        </w:rPr>
        <w:t>Procesos</w:t>
      </w:r>
    </w:p>
    <w:p w14:paraId="397A54FD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5" w:line="235" w:lineRule="auto"/>
        <w:ind w:left="920" w:right="1646" w:hanging="361"/>
        <w:jc w:val="both"/>
        <w:rPr>
          <w:sz w:val="44"/>
        </w:rPr>
      </w:pPr>
      <w:r>
        <w:rPr>
          <w:b/>
          <w:sz w:val="44"/>
        </w:rPr>
        <w:t>Proceso inactivo del sistema</w:t>
      </w:r>
      <w:r>
        <w:rPr>
          <w:sz w:val="44"/>
        </w:rPr>
        <w:t>: proceso especial con PID (0),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-5"/>
          <w:sz w:val="44"/>
        </w:rPr>
        <w:t xml:space="preserve"> </w:t>
      </w:r>
      <w:r>
        <w:rPr>
          <w:sz w:val="44"/>
        </w:rPr>
        <w:t>hace</w:t>
      </w:r>
      <w:r>
        <w:rPr>
          <w:spacing w:val="-2"/>
          <w:sz w:val="44"/>
        </w:rPr>
        <w:t xml:space="preserve"> </w:t>
      </w:r>
      <w:r>
        <w:rPr>
          <w:sz w:val="44"/>
        </w:rPr>
        <w:t>referencia</w:t>
      </w:r>
      <w:r>
        <w:rPr>
          <w:spacing w:val="-4"/>
          <w:sz w:val="44"/>
        </w:rPr>
        <w:t xml:space="preserve"> </w:t>
      </w:r>
      <w:r>
        <w:rPr>
          <w:sz w:val="44"/>
        </w:rPr>
        <w:t>al</w:t>
      </w:r>
      <w:r>
        <w:rPr>
          <w:spacing w:val="-5"/>
          <w:sz w:val="44"/>
        </w:rPr>
        <w:t xml:space="preserve"> </w:t>
      </w:r>
      <w:r>
        <w:rPr>
          <w:sz w:val="44"/>
        </w:rPr>
        <w:t>porcentaje</w:t>
      </w:r>
      <w:r>
        <w:rPr>
          <w:spacing w:val="-1"/>
          <w:sz w:val="44"/>
        </w:rPr>
        <w:t xml:space="preserve"> </w:t>
      </w:r>
      <w:r>
        <w:rPr>
          <w:sz w:val="44"/>
        </w:rPr>
        <w:t>de tiempo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inactividad</w:t>
      </w:r>
      <w:r>
        <w:rPr>
          <w:spacing w:val="-8"/>
          <w:sz w:val="44"/>
        </w:rPr>
        <w:t xml:space="preserve"> </w:t>
      </w:r>
      <w:r>
        <w:rPr>
          <w:sz w:val="44"/>
        </w:rPr>
        <w:t>del</w:t>
      </w:r>
      <w:r>
        <w:rPr>
          <w:spacing w:val="-97"/>
          <w:sz w:val="44"/>
        </w:rPr>
        <w:t xml:space="preserve"> </w:t>
      </w:r>
      <w:r>
        <w:rPr>
          <w:sz w:val="44"/>
        </w:rPr>
        <w:t>procesador.</w:t>
      </w:r>
    </w:p>
    <w:p w14:paraId="251B34F2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2"/>
        <w:ind w:left="920" w:hanging="361"/>
        <w:jc w:val="both"/>
        <w:rPr>
          <w:sz w:val="44"/>
        </w:rPr>
      </w:pPr>
      <w:r>
        <w:rPr>
          <w:b/>
          <w:sz w:val="44"/>
        </w:rPr>
        <w:t>Finalizar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tarea</w:t>
      </w:r>
      <w:r>
        <w:rPr>
          <w:sz w:val="44"/>
        </w:rPr>
        <w:t>:</w:t>
      </w:r>
      <w:r>
        <w:rPr>
          <w:spacing w:val="-2"/>
          <w:sz w:val="44"/>
        </w:rPr>
        <w:t xml:space="preserve"> </w:t>
      </w:r>
      <w:r>
        <w:rPr>
          <w:sz w:val="44"/>
        </w:rPr>
        <w:t>permite</w:t>
      </w:r>
      <w:r>
        <w:rPr>
          <w:spacing w:val="-7"/>
          <w:sz w:val="44"/>
        </w:rPr>
        <w:t xml:space="preserve"> </w:t>
      </w:r>
      <w:r>
        <w:rPr>
          <w:sz w:val="44"/>
        </w:rPr>
        <w:t>terminar</w:t>
      </w:r>
      <w:r>
        <w:rPr>
          <w:spacing w:val="-7"/>
          <w:sz w:val="44"/>
        </w:rPr>
        <w:t xml:space="preserve"> </w:t>
      </w:r>
      <w:r>
        <w:rPr>
          <w:sz w:val="44"/>
        </w:rPr>
        <w:t>o</w:t>
      </w:r>
      <w:r>
        <w:rPr>
          <w:spacing w:val="-10"/>
          <w:sz w:val="44"/>
        </w:rPr>
        <w:t xml:space="preserve"> </w:t>
      </w:r>
      <w:r>
        <w:rPr>
          <w:sz w:val="44"/>
        </w:rPr>
        <w:t>finalizar</w:t>
      </w:r>
      <w:r>
        <w:rPr>
          <w:spacing w:val="-9"/>
          <w:sz w:val="44"/>
        </w:rPr>
        <w:t xml:space="preserve"> </w:t>
      </w:r>
      <w:r>
        <w:rPr>
          <w:sz w:val="44"/>
        </w:rPr>
        <w:t>un</w:t>
      </w:r>
      <w:r>
        <w:rPr>
          <w:spacing w:val="-11"/>
          <w:sz w:val="44"/>
        </w:rPr>
        <w:t xml:space="preserve"> </w:t>
      </w:r>
      <w:r>
        <w:rPr>
          <w:sz w:val="44"/>
        </w:rPr>
        <w:t>proceso.</w:t>
      </w:r>
    </w:p>
    <w:p w14:paraId="1FCAE2E3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6" w:line="235" w:lineRule="auto"/>
        <w:ind w:left="920" w:right="1645" w:hanging="361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486445056" behindDoc="1" locked="0" layoutInCell="1" allowOverlap="1" wp14:anchorId="08E33633" wp14:editId="0FA2FA21">
            <wp:simplePos x="0" y="0"/>
            <wp:positionH relativeFrom="page">
              <wp:posOffset>5448300</wp:posOffset>
            </wp:positionH>
            <wp:positionV relativeFrom="paragraph">
              <wp:posOffset>1036425</wp:posOffset>
            </wp:positionV>
            <wp:extent cx="2651759" cy="2086356"/>
            <wp:effectExtent l="0" t="0" r="0" b="0"/>
            <wp:wrapNone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9" cy="2086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Ir a servicio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o servicios</w:t>
      </w:r>
      <w:r>
        <w:rPr>
          <w:sz w:val="44"/>
        </w:rPr>
        <w:t>:</w:t>
      </w:r>
      <w:r>
        <w:rPr>
          <w:sz w:val="44"/>
        </w:rPr>
        <w:t xml:space="preserve"> permite</w:t>
      </w:r>
      <w:r>
        <w:rPr>
          <w:spacing w:val="1"/>
          <w:sz w:val="44"/>
        </w:rPr>
        <w:t xml:space="preserve"> </w:t>
      </w:r>
      <w:r>
        <w:rPr>
          <w:sz w:val="44"/>
        </w:rPr>
        <w:t>ver si un servicio se está</w:t>
      </w:r>
      <w:r>
        <w:rPr>
          <w:spacing w:val="1"/>
          <w:sz w:val="44"/>
        </w:rPr>
        <w:t xml:space="preserve"> </w:t>
      </w:r>
      <w:r>
        <w:rPr>
          <w:sz w:val="44"/>
        </w:rPr>
        <w:t>ejecutando mediante un proceso. Los servicios asociados al</w:t>
      </w:r>
      <w:r>
        <w:rPr>
          <w:spacing w:val="1"/>
          <w:sz w:val="44"/>
        </w:rPr>
        <w:t xml:space="preserve"> </w:t>
      </w:r>
      <w:r>
        <w:rPr>
          <w:sz w:val="44"/>
        </w:rPr>
        <w:t>proceso</w:t>
      </w:r>
      <w:r>
        <w:rPr>
          <w:spacing w:val="-4"/>
          <w:sz w:val="44"/>
        </w:rPr>
        <w:t xml:space="preserve"> </w:t>
      </w:r>
      <w:r>
        <w:rPr>
          <w:sz w:val="44"/>
        </w:rPr>
        <w:t>aparecerán</w:t>
      </w:r>
      <w:r>
        <w:rPr>
          <w:spacing w:val="-3"/>
          <w:sz w:val="44"/>
        </w:rPr>
        <w:t xml:space="preserve"> </w:t>
      </w:r>
      <w:r>
        <w:rPr>
          <w:sz w:val="44"/>
        </w:rPr>
        <w:t>resaltados</w:t>
      </w:r>
      <w:r>
        <w:rPr>
          <w:spacing w:val="-9"/>
          <w:sz w:val="44"/>
        </w:rPr>
        <w:t xml:space="preserve"> </w:t>
      </w:r>
      <w:r>
        <w:rPr>
          <w:sz w:val="44"/>
        </w:rPr>
        <w:t>en la</w:t>
      </w:r>
      <w:r>
        <w:rPr>
          <w:spacing w:val="-6"/>
          <w:sz w:val="44"/>
        </w:rPr>
        <w:t xml:space="preserve"> </w:t>
      </w:r>
      <w:r>
        <w:rPr>
          <w:sz w:val="44"/>
        </w:rPr>
        <w:t>pestaña</w:t>
      </w:r>
      <w:r>
        <w:rPr>
          <w:spacing w:val="-2"/>
          <w:sz w:val="44"/>
        </w:rPr>
        <w:t xml:space="preserve"> </w:t>
      </w:r>
      <w:r>
        <w:rPr>
          <w:b/>
          <w:sz w:val="44"/>
        </w:rPr>
        <w:t>Servicios</w:t>
      </w:r>
      <w:r>
        <w:rPr>
          <w:sz w:val="44"/>
        </w:rPr>
        <w:t>.</w:t>
      </w:r>
    </w:p>
    <w:p w14:paraId="456ED011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11" w:line="235" w:lineRule="auto"/>
        <w:ind w:left="920" w:right="6334" w:hanging="361"/>
        <w:rPr>
          <w:sz w:val="44"/>
        </w:rPr>
      </w:pPr>
      <w:r>
        <w:rPr>
          <w:sz w:val="44"/>
        </w:rPr>
        <w:t>Podemos elegir las columnas de</w:t>
      </w:r>
      <w:r>
        <w:rPr>
          <w:spacing w:val="1"/>
          <w:sz w:val="44"/>
        </w:rPr>
        <w:t xml:space="preserve"> </w:t>
      </w:r>
      <w:r>
        <w:rPr>
          <w:sz w:val="44"/>
        </w:rPr>
        <w:t>información sobre los procesos que</w:t>
      </w:r>
      <w:r>
        <w:rPr>
          <w:spacing w:val="1"/>
          <w:sz w:val="44"/>
        </w:rPr>
        <w:t xml:space="preserve"> </w:t>
      </w:r>
      <w:r>
        <w:rPr>
          <w:sz w:val="44"/>
        </w:rPr>
        <w:t>queremos</w:t>
      </w:r>
      <w:r>
        <w:rPr>
          <w:spacing w:val="-19"/>
          <w:sz w:val="44"/>
        </w:rPr>
        <w:t xml:space="preserve"> </w:t>
      </w:r>
      <w:r>
        <w:rPr>
          <w:sz w:val="44"/>
        </w:rPr>
        <w:t>que</w:t>
      </w:r>
      <w:r>
        <w:rPr>
          <w:spacing w:val="-21"/>
          <w:sz w:val="44"/>
        </w:rPr>
        <w:t xml:space="preserve"> </w:t>
      </w:r>
      <w:r>
        <w:rPr>
          <w:sz w:val="44"/>
        </w:rPr>
        <w:t>aparezcan,</w:t>
      </w:r>
      <w:r>
        <w:rPr>
          <w:spacing w:val="-20"/>
          <w:sz w:val="44"/>
        </w:rPr>
        <w:t xml:space="preserve"> </w:t>
      </w:r>
      <w:r>
        <w:rPr>
          <w:sz w:val="44"/>
        </w:rPr>
        <w:t>marcando</w:t>
      </w:r>
    </w:p>
    <w:p w14:paraId="214EEEEF" w14:textId="77777777" w:rsidR="004C20C1" w:rsidRDefault="004E0A9F">
      <w:pPr>
        <w:pStyle w:val="Textoindependiente"/>
        <w:tabs>
          <w:tab w:val="right" w:pos="13549"/>
        </w:tabs>
        <w:spacing w:line="534" w:lineRule="exact"/>
        <w:ind w:left="920"/>
      </w:pPr>
      <w:r>
        <w:t>la</w:t>
      </w:r>
      <w:r>
        <w:rPr>
          <w:spacing w:val="-1"/>
        </w:rPr>
        <w:t xml:space="preserve"> </w:t>
      </w:r>
      <w:r>
        <w:t>casilla</w:t>
      </w:r>
      <w:r>
        <w:rPr>
          <w:spacing w:val="-4"/>
        </w:rPr>
        <w:t xml:space="preserve"> </w:t>
      </w:r>
      <w:r>
        <w:t>correspondiente.</w:t>
      </w:r>
    </w:p>
    <w:p w14:paraId="32887966" w14:textId="77777777" w:rsidR="004C20C1" w:rsidRDefault="004C20C1">
      <w:pPr>
        <w:pStyle w:val="Textoindependiente"/>
        <w:tabs>
          <w:tab w:val="right" w:pos="13549"/>
        </w:tabs>
        <w:spacing w:line="534" w:lineRule="exact"/>
        <w:ind w:left="920"/>
      </w:pPr>
    </w:p>
    <w:p w14:paraId="549998C3" w14:textId="77777777" w:rsidR="004C20C1" w:rsidRDefault="004C20C1">
      <w:pPr>
        <w:pStyle w:val="Textoindependiente"/>
        <w:tabs>
          <w:tab w:val="right" w:pos="13549"/>
        </w:tabs>
        <w:spacing w:line="534" w:lineRule="exact"/>
        <w:ind w:left="920"/>
      </w:pPr>
    </w:p>
    <w:p w14:paraId="298CDABF" w14:textId="36DDFFF7" w:rsidR="004C20C1" w:rsidRDefault="004C20C1" w:rsidP="004C20C1">
      <w:pPr>
        <w:pStyle w:val="Ttulo1"/>
        <w:tabs>
          <w:tab w:val="left" w:pos="1695"/>
        </w:tabs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487677952" behindDoc="1" locked="0" layoutInCell="1" allowOverlap="1" wp14:anchorId="2E987352" wp14:editId="7E3448E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56598610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6858000"/>
                          <a:chOff x="0" y="0"/>
                          <a:chExt cx="14400" cy="10800"/>
                        </a:xfrm>
                      </wpg:grpSpPr>
                      <pic:pic xmlns:pic="http://schemas.openxmlformats.org/drawingml/2006/picture">
                        <pic:nvPicPr>
                          <pic:cNvPr id="223185960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3879954" name="AutoShape 438"/>
                        <wps:cNvSpPr>
                          <a:spLocks/>
                        </wps:cNvSpPr>
                        <wps:spPr bwMode="auto">
                          <a:xfrm>
                            <a:off x="13320" y="0"/>
                            <a:ext cx="1080" cy="10800"/>
                          </a:xfrm>
                          <a:custGeom>
                            <a:avLst/>
                            <a:gdLst>
                              <a:gd name="T0" fmla="+- 0 14400 13320"/>
                              <a:gd name="T1" fmla="*/ T0 w 1080"/>
                              <a:gd name="T2" fmla="*/ 9720 h 10800"/>
                              <a:gd name="T3" fmla="+- 0 13320 13320"/>
                              <a:gd name="T4" fmla="*/ T3 w 1080"/>
                              <a:gd name="T5" fmla="*/ 9720 h 10800"/>
                              <a:gd name="T6" fmla="+- 0 13320 13320"/>
                              <a:gd name="T7" fmla="*/ T6 w 1080"/>
                              <a:gd name="T8" fmla="*/ 10800 h 10800"/>
                              <a:gd name="T9" fmla="+- 0 14400 13320"/>
                              <a:gd name="T10" fmla="*/ T9 w 1080"/>
                              <a:gd name="T11" fmla="*/ 10800 h 10800"/>
                              <a:gd name="T12" fmla="+- 0 14400 13320"/>
                              <a:gd name="T13" fmla="*/ T12 w 1080"/>
                              <a:gd name="T14" fmla="*/ 9720 h 10800"/>
                              <a:gd name="T15" fmla="+- 0 14400 13320"/>
                              <a:gd name="T16" fmla="*/ T15 w 1080"/>
                              <a:gd name="T17" fmla="*/ 0 h 10800"/>
                              <a:gd name="T18" fmla="+- 0 13320 13320"/>
                              <a:gd name="T19" fmla="*/ T18 w 1080"/>
                              <a:gd name="T20" fmla="*/ 0 h 10800"/>
                              <a:gd name="T21" fmla="+- 0 13320 13320"/>
                              <a:gd name="T22" fmla="*/ T21 w 1080"/>
                              <a:gd name="T23" fmla="*/ 8640 h 10800"/>
                              <a:gd name="T24" fmla="+- 0 14400 13320"/>
                              <a:gd name="T25" fmla="*/ T24 w 1080"/>
                              <a:gd name="T26" fmla="*/ 8640 h 10800"/>
                              <a:gd name="T27" fmla="+- 0 14400 13320"/>
                              <a:gd name="T28" fmla="*/ T27 w 1080"/>
                              <a:gd name="T29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80" h="10800">
                                <a:moveTo>
                                  <a:pt x="1080" y="9720"/>
                                </a:moveTo>
                                <a:lnTo>
                                  <a:pt x="0" y="9720"/>
                                </a:lnTo>
                                <a:lnTo>
                                  <a:pt x="0" y="10800"/>
                                </a:lnTo>
                                <a:lnTo>
                                  <a:pt x="1080" y="10800"/>
                                </a:lnTo>
                                <a:lnTo>
                                  <a:pt x="1080" y="9720"/>
                                </a:lnTo>
                                <a:close/>
                                <a:moveTo>
                                  <a:pt x="10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40"/>
                                </a:lnTo>
                                <a:lnTo>
                                  <a:pt x="1080" y="8640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8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70187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13320" y="8640"/>
                            <a:ext cx="1080" cy="108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DD2753" id="Grupo 9" o:spid="_x0000_s1026" style="position:absolute;margin-left:0;margin-top:0;width:10in;height:540pt;z-index:-15638528;mso-position-horizontal-relative:page;mso-position-vertical-relative:page" coordsize="14400,10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">
                <v:shape id="Picture 437" o:spid="_x0000_s1027" type="#_x0000_t75" style="position:absolute;width:14400;height:10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BsTvKAAAA4gAAAA8AAABkcnMvZG93bnJldi54bWxEj11rwjAUhu8H/odwBruRmdqhdJ1Rhvtg&#10;XoluzNtDc5YWm5OSxNr+++VisMuX94tntRlsK3ryoXGsYD7LQBBXTjdsFHx9vt0XIEJE1tg6JgUj&#10;BdisJzcrLLW78oH6YzQijXAoUUEdY1dKGaqaLIaZ64iT9+O8xZikN1J7vKZx28o8y5bSYsPpocaO&#10;tjVV5+PFKtjtx/fT92hORe/zrXnV08XlZarU3e3w/AQi0hD/w3/tD60gzx/mxeJxmSASUsIBuf4F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KJBsTvKAAAA4gAAAA8AAAAAAAAA&#10;AAAAAAAAnwIAAGRycy9kb3ducmV2LnhtbFBLBQYAAAAABAAEAPcAAACWAwAAAAA=&#10;">
                  <v:imagedata r:id="rId5" o:title=""/>
                </v:shape>
                <v:shape id="AutoShape 438" o:spid="_x0000_s1028" style="position:absolute;left:13320;width:1080;height:10800;visibility:visible;mso-wrap-style:square;v-text-anchor:top" coordsize="1080,1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YBcgA&#10;AADjAAAADwAAAGRycy9kb3ducmV2LnhtbERPzWoCMRC+F/oOYQq9SM22atWtUYpgKaUXVy+9DZtx&#10;dzGZLEnU+PZNQehxvv9ZrJI14kw+dI4VPA8LEMS10x03Cva7zdMMRIjIGo1jUnClAKvl/d0CS+0u&#10;vKVzFRuRQziUqKCNsS+lDHVLFsPQ9cSZOzhvMebTN1J7vORwa+RLUbxKix3nhhZ7WrdUH6uTVTB1&#10;x7j9niSfToev9GMGV/NRrZV6fEjvbyAipfgvvrk/dZ5fjEez6Xw+GcPfTxkAu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wZgFyAAAAOMAAAAPAAAAAAAAAAAAAAAAAJgCAABk&#10;cnMvZG93bnJldi54bWxQSwUGAAAAAAQABAD1AAAAjQMAAAAA&#10;" path="m1080,9720l,9720r,1080l1080,10800r,-1080xm1080,l,,,8640r1080,l1080,xe" fillcolor="#1f487c" stroked="f">
                  <v:path arrowok="t" o:connecttype="custom" o:connectlocs="1080,9720;0,9720;0,10800;1080,10800;1080,9720;1080,0;0,0;0,8640;1080,8640;1080,0" o:connectangles="0,0,0,0,0,0,0,0,0,0"/>
                </v:shape>
                <v:rect id="Rectangle 439" o:spid="_x0000_s1029" style="position:absolute;left:13320;top:8640;width:10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k1f8kA&#10;AADiAAAADwAAAGRycy9kb3ducmV2LnhtbESPwWrDMBBE74X8g9hAb40sH2LjRgnFUBroqWkDPS7W&#10;1nJirYylOvbfV4VCj8PMvGF2h9n1YqIxdJ41qE0GgrjxpuNWw8f780MJIkRkg71n0rBQgMN+dbfD&#10;yvgbv9F0iq1IEA4VarAxDpWUobHkMGz8QJy8Lz86jEmOrTQj3hLc9TLPsq102HFasDhQbam5nr6d&#10;hmN5aeqzW16L0l5ePtVUb/110fp+PT89gog0x//wX/toNORK5UWmygJ+L6U7IP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5k1f8kAAADiAAAADwAAAAAAAAAAAAAAAACYAgAA&#10;ZHJzL2Rvd25yZXYueG1sUEsFBgAAAAAEAAQA9QAAAI4DAAAAAA==&#10;" fillcolor="#4f81bc" stroked="f"/>
                <w10:wrap anchorx="page" anchory="page"/>
              </v:group>
            </w:pict>
          </mc:Fallback>
        </mc:AlternateContent>
      </w:r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386576B" w14:textId="77777777" w:rsidR="004C20C1" w:rsidRPr="00E36058" w:rsidRDefault="004C20C1" w:rsidP="004C20C1">
      <w:pPr>
        <w:spacing w:after="120" w:line="360" w:lineRule="auto"/>
        <w:ind w:left="360" w:firstLine="851"/>
        <w:jc w:val="both"/>
        <w:rPr>
          <w:sz w:val="28"/>
          <w:szCs w:val="28"/>
          <w:lang w:val="es-ES_tradnl"/>
        </w:rPr>
      </w:pPr>
    </w:p>
    <w:p w14:paraId="13176878" w14:textId="77777777" w:rsidR="004C20C1" w:rsidRPr="00EE3ADB" w:rsidRDefault="004C20C1" w:rsidP="004C20C1">
      <w:pPr>
        <w:pStyle w:val="Prrafodelista"/>
        <w:spacing w:line="360" w:lineRule="auto"/>
        <w:ind w:left="1065"/>
        <w:jc w:val="both"/>
        <w:rPr>
          <w:i/>
          <w:iCs/>
          <w:lang w:val="es-ES_tradnl"/>
        </w:rPr>
      </w:pPr>
      <w:r>
        <w:rPr>
          <w:noProof/>
          <w:lang w:eastAsia="es-ES"/>
        </w:rPr>
        <w:drawing>
          <wp:inline distT="0" distB="0" distL="0" distR="0" wp14:anchorId="65F0A4A6" wp14:editId="19A0D571">
            <wp:extent cx="2811780" cy="2641593"/>
            <wp:effectExtent l="0" t="0" r="7620" b="6985"/>
            <wp:docPr id="969877011" name="Imagen 96987701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562" cy="26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847C" w14:textId="77777777" w:rsidR="004C20C1" w:rsidRDefault="004C20C1" w:rsidP="004C20C1">
      <w:pPr>
        <w:spacing w:after="120" w:line="360" w:lineRule="auto"/>
        <w:ind w:firstLine="851"/>
        <w:jc w:val="both"/>
        <w:rPr>
          <w:sz w:val="24"/>
          <w:szCs w:val="24"/>
          <w:lang w:val="es-ES_tradnl"/>
        </w:rPr>
      </w:pPr>
    </w:p>
    <w:p w14:paraId="625A480F" w14:textId="77777777" w:rsidR="004C20C1" w:rsidRDefault="004C20C1" w:rsidP="004C20C1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Administrar procesos desde el Símbolo del sistema (CMD) es posible mediante el comando </w:t>
      </w:r>
      <w:proofErr w:type="spellStart"/>
      <w:r w:rsidRPr="00E36058">
        <w:rPr>
          <w:sz w:val="28"/>
          <w:szCs w:val="28"/>
          <w:lang w:val="es-ES_tradnl"/>
        </w:rPr>
        <w:t>tasKlist</w:t>
      </w:r>
      <w:proofErr w:type="spellEnd"/>
      <w:r w:rsidRPr="00E36058">
        <w:rPr>
          <w:sz w:val="28"/>
          <w:szCs w:val="28"/>
          <w:lang w:val="es-ES_tradnl"/>
        </w:rPr>
        <w:t xml:space="preserve">. </w:t>
      </w:r>
    </w:p>
    <w:p w14:paraId="3C8B5E70" w14:textId="77777777" w:rsidR="004C20C1" w:rsidRDefault="004C20C1" w:rsidP="004C20C1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r w:rsidRPr="00E36058">
        <w:rPr>
          <w:sz w:val="28"/>
          <w:szCs w:val="28"/>
          <w:lang w:val="es-ES_tradnl"/>
        </w:rPr>
        <w:t xml:space="preserve">Por ejemplo, si queremos mostrar información detallada sobre todos los procesos que se están </w:t>
      </w:r>
    </w:p>
    <w:p w14:paraId="49B2B33F" w14:textId="77777777" w:rsidR="004C20C1" w:rsidRPr="00E36058" w:rsidRDefault="004C20C1" w:rsidP="004C20C1">
      <w:pPr>
        <w:spacing w:line="360" w:lineRule="auto"/>
        <w:ind w:left="720"/>
        <w:jc w:val="both"/>
        <w:rPr>
          <w:sz w:val="28"/>
          <w:szCs w:val="28"/>
          <w:lang w:val="es-ES_tradnl"/>
        </w:rPr>
      </w:pPr>
      <w:proofErr w:type="gramStart"/>
      <w:r w:rsidRPr="00E36058">
        <w:rPr>
          <w:sz w:val="28"/>
          <w:szCs w:val="28"/>
          <w:lang w:val="es-ES_tradnl"/>
        </w:rPr>
        <w:t>ejecutando</w:t>
      </w:r>
      <w:proofErr w:type="gramEnd"/>
      <w:r w:rsidRPr="00E36058">
        <w:rPr>
          <w:sz w:val="28"/>
          <w:szCs w:val="28"/>
          <w:lang w:val="es-ES_tradnl"/>
        </w:rPr>
        <w:t xml:space="preserve"> actualmente, hay que escribir: </w:t>
      </w:r>
      <w:proofErr w:type="spellStart"/>
      <w:r w:rsidRPr="00E36058">
        <w:rPr>
          <w:sz w:val="28"/>
          <w:szCs w:val="28"/>
          <w:lang w:val="es-ES_tradnl"/>
        </w:rPr>
        <w:t>tasklist</w:t>
      </w:r>
      <w:proofErr w:type="spellEnd"/>
      <w:r w:rsidRPr="00E36058">
        <w:rPr>
          <w:sz w:val="28"/>
          <w:szCs w:val="28"/>
          <w:lang w:val="es-ES_tradnl"/>
        </w:rPr>
        <w:t xml:space="preserve"> /v /fi “status eq running”</w:t>
      </w:r>
    </w:p>
    <w:p w14:paraId="67935971" w14:textId="77777777" w:rsidR="004C20C1" w:rsidRPr="00E36058" w:rsidRDefault="004C20C1" w:rsidP="004C20C1">
      <w:pPr>
        <w:ind w:left="720"/>
        <w:rPr>
          <w:sz w:val="28"/>
          <w:szCs w:val="28"/>
        </w:rPr>
      </w:pP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a secas nos da la lista de procesos.</w:t>
      </w:r>
    </w:p>
    <w:p w14:paraId="1ADB30ED" w14:textId="77777777" w:rsidR="004C20C1" w:rsidRPr="00E36058" w:rsidRDefault="004C20C1" w:rsidP="004C20C1">
      <w:pPr>
        <w:ind w:left="720"/>
        <w:rPr>
          <w:sz w:val="28"/>
          <w:szCs w:val="28"/>
        </w:rPr>
      </w:pPr>
      <w:proofErr w:type="spellStart"/>
      <w:r w:rsidRPr="00E36058">
        <w:rPr>
          <w:sz w:val="28"/>
          <w:szCs w:val="28"/>
        </w:rPr>
        <w:t>Help</w:t>
      </w:r>
      <w:proofErr w:type="spellEnd"/>
      <w:r w:rsidRPr="00E36058">
        <w:rPr>
          <w:sz w:val="28"/>
          <w:szCs w:val="28"/>
        </w:rPr>
        <w:t xml:space="preserve"> </w:t>
      </w: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o </w:t>
      </w:r>
      <w:proofErr w:type="spellStart"/>
      <w:r w:rsidRPr="00E36058">
        <w:rPr>
          <w:sz w:val="28"/>
          <w:szCs w:val="28"/>
        </w:rPr>
        <w:t>tasklist</w:t>
      </w:r>
      <w:proofErr w:type="spellEnd"/>
      <w:r w:rsidRPr="00E36058">
        <w:rPr>
          <w:sz w:val="28"/>
          <w:szCs w:val="28"/>
        </w:rPr>
        <w:t xml:space="preserve"> /?  nos da ayuda del comando. </w:t>
      </w:r>
    </w:p>
    <w:p w14:paraId="4730FF75" w14:textId="38A6084F" w:rsidR="00170A57" w:rsidRDefault="004E0A9F">
      <w:pPr>
        <w:pStyle w:val="Textoindependiente"/>
        <w:tabs>
          <w:tab w:val="right" w:pos="13549"/>
        </w:tabs>
        <w:spacing w:line="534" w:lineRule="exact"/>
        <w:ind w:left="920"/>
        <w:rPr>
          <w:rFonts w:ascii="Arial"/>
          <w:b/>
          <w:sz w:val="36"/>
        </w:rPr>
      </w:pPr>
      <w:r>
        <w:tab/>
      </w:r>
      <w:r>
        <w:rPr>
          <w:rFonts w:ascii="Arial"/>
          <w:b/>
          <w:color w:val="EDEBE0"/>
          <w:position w:val="7"/>
          <w:sz w:val="36"/>
        </w:rPr>
        <w:t>10</w:t>
      </w:r>
    </w:p>
    <w:p w14:paraId="3DC4F8D5" w14:textId="77777777" w:rsidR="00170A57" w:rsidRDefault="00170A57">
      <w:pPr>
        <w:spacing w:line="534" w:lineRule="exac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488AC83D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7A626EEB">
          <v:group id="_x0000_s1404" style="position:absolute;left:0;text-align:left;margin-left:0;margin-top:0;width:10in;height:540pt;z-index:-16870912;mso-position-horizontal-relative:page;mso-position-vertical-relative:page" coordsize="14400,10800">
            <v:shape id="_x0000_s1407" type="#_x0000_t75" style="position:absolute;width:14400;height:10800">
              <v:imagedata r:id="rId5" o:title=""/>
            </v:shape>
            <v:shape id="_x0000_s140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05" style="position:absolute;left:13320;top:8640;width:1080;height:1080" fillcolor="#4f81bc" stroked="f"/>
            <w10:wrap anchorx="page" anchory="page"/>
          </v:group>
        </w:pict>
      </w:r>
      <w:bookmarkStart w:id="11" w:name="Diapositiva_11:_Administrador_de_Tareas"/>
      <w:bookmarkEnd w:id="11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0F30A33B" w14:textId="77777777" w:rsidR="00170A57" w:rsidRDefault="00170A57">
      <w:pPr>
        <w:pStyle w:val="Textoindependiente"/>
        <w:spacing w:before="6"/>
        <w:rPr>
          <w:rFonts w:ascii="Cambria"/>
          <w:b/>
          <w:sz w:val="64"/>
        </w:rPr>
      </w:pPr>
    </w:p>
    <w:p w14:paraId="57F2C475" w14:textId="77777777" w:rsidR="00170A57" w:rsidRDefault="004E0A9F">
      <w:pPr>
        <w:pStyle w:val="Ttulo2"/>
        <w:spacing w:before="1"/>
        <w:ind w:left="632"/>
      </w:pPr>
      <w:r>
        <w:rPr>
          <w:color w:val="7E7E7E"/>
        </w:rPr>
        <w:t>ACTIVIDADES</w:t>
      </w:r>
    </w:p>
    <w:p w14:paraId="176794EC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5" w:line="235" w:lineRule="auto"/>
        <w:ind w:left="920" w:right="1647" w:hanging="361"/>
        <w:jc w:val="both"/>
        <w:rPr>
          <w:sz w:val="44"/>
        </w:rPr>
      </w:pPr>
      <w:r>
        <w:rPr>
          <w:sz w:val="44"/>
        </w:rPr>
        <w:t xml:space="preserve">Abre el </w:t>
      </w:r>
      <w:r>
        <w:rPr>
          <w:sz w:val="44"/>
        </w:rPr>
        <w:t>Explorador de archivos de Windows. Después abre el</w:t>
      </w:r>
      <w:r>
        <w:rPr>
          <w:spacing w:val="1"/>
          <w:sz w:val="44"/>
        </w:rPr>
        <w:t xml:space="preserve"> </w:t>
      </w:r>
      <w:r>
        <w:rPr>
          <w:sz w:val="44"/>
        </w:rPr>
        <w:t>Administrador de tareas. Comprueba el proceso al que está</w:t>
      </w:r>
      <w:r>
        <w:rPr>
          <w:spacing w:val="1"/>
          <w:sz w:val="44"/>
        </w:rPr>
        <w:t xml:space="preserve"> </w:t>
      </w:r>
      <w:r>
        <w:rPr>
          <w:sz w:val="44"/>
        </w:rPr>
        <w:t>asociada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1"/>
          <w:sz w:val="44"/>
        </w:rPr>
        <w:t xml:space="preserve"> </w:t>
      </w:r>
      <w:r>
        <w:rPr>
          <w:sz w:val="44"/>
        </w:rPr>
        <w:t>tarea.</w:t>
      </w:r>
    </w:p>
    <w:p w14:paraId="7BC8E218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</w:tabs>
        <w:spacing w:before="102" w:line="533" w:lineRule="exact"/>
        <w:ind w:left="920" w:hanging="361"/>
        <w:jc w:val="both"/>
        <w:rPr>
          <w:sz w:val="44"/>
        </w:rPr>
      </w:pPr>
      <w:r>
        <w:rPr>
          <w:sz w:val="44"/>
        </w:rPr>
        <w:t>Abre</w:t>
      </w:r>
      <w:r>
        <w:rPr>
          <w:spacing w:val="53"/>
          <w:sz w:val="44"/>
        </w:rPr>
        <w:t xml:space="preserve"> </w:t>
      </w:r>
      <w:r>
        <w:rPr>
          <w:sz w:val="44"/>
        </w:rPr>
        <w:t>el</w:t>
      </w:r>
      <w:r>
        <w:rPr>
          <w:spacing w:val="51"/>
          <w:sz w:val="44"/>
        </w:rPr>
        <w:t xml:space="preserve"> </w:t>
      </w:r>
      <w:r>
        <w:rPr>
          <w:sz w:val="44"/>
        </w:rPr>
        <w:t>Bloc</w:t>
      </w:r>
      <w:r>
        <w:rPr>
          <w:spacing w:val="56"/>
          <w:sz w:val="44"/>
        </w:rPr>
        <w:t xml:space="preserve"> </w:t>
      </w:r>
      <w:r>
        <w:rPr>
          <w:sz w:val="44"/>
        </w:rPr>
        <w:t>de</w:t>
      </w:r>
      <w:r>
        <w:rPr>
          <w:spacing w:val="54"/>
          <w:sz w:val="44"/>
        </w:rPr>
        <w:t xml:space="preserve"> </w:t>
      </w:r>
      <w:r>
        <w:rPr>
          <w:sz w:val="44"/>
        </w:rPr>
        <w:t>notas</w:t>
      </w:r>
      <w:r>
        <w:rPr>
          <w:spacing w:val="53"/>
          <w:sz w:val="44"/>
        </w:rPr>
        <w:t xml:space="preserve"> </w:t>
      </w:r>
      <w:r>
        <w:rPr>
          <w:sz w:val="44"/>
        </w:rPr>
        <w:t>y,</w:t>
      </w:r>
      <w:r>
        <w:rPr>
          <w:spacing w:val="54"/>
          <w:sz w:val="44"/>
        </w:rPr>
        <w:t xml:space="preserve"> </w:t>
      </w:r>
      <w:r>
        <w:rPr>
          <w:sz w:val="44"/>
        </w:rPr>
        <w:t>a</w:t>
      </w:r>
      <w:r>
        <w:rPr>
          <w:spacing w:val="58"/>
          <w:sz w:val="44"/>
        </w:rPr>
        <w:t xml:space="preserve"> </w:t>
      </w:r>
      <w:r>
        <w:rPr>
          <w:sz w:val="44"/>
        </w:rPr>
        <w:t>continuación,</w:t>
      </w:r>
      <w:r>
        <w:rPr>
          <w:spacing w:val="54"/>
          <w:sz w:val="44"/>
        </w:rPr>
        <w:t xml:space="preserve"> </w:t>
      </w:r>
      <w:r>
        <w:rPr>
          <w:sz w:val="44"/>
        </w:rPr>
        <w:t>ciérralo</w:t>
      </w:r>
      <w:r>
        <w:rPr>
          <w:spacing w:val="53"/>
          <w:sz w:val="44"/>
        </w:rPr>
        <w:t xml:space="preserve"> </w:t>
      </w:r>
      <w:r>
        <w:rPr>
          <w:sz w:val="44"/>
        </w:rPr>
        <w:t>matando</w:t>
      </w:r>
      <w:r>
        <w:rPr>
          <w:spacing w:val="53"/>
          <w:sz w:val="44"/>
        </w:rPr>
        <w:t xml:space="preserve"> </w:t>
      </w:r>
      <w:r>
        <w:rPr>
          <w:sz w:val="44"/>
        </w:rPr>
        <w:t>el</w:t>
      </w:r>
    </w:p>
    <w:p w14:paraId="6496B40B" w14:textId="77777777" w:rsidR="00170A57" w:rsidRDefault="004E0A9F">
      <w:pPr>
        <w:pStyle w:val="Textoindependiente"/>
        <w:spacing w:line="533" w:lineRule="exact"/>
        <w:ind w:left="920"/>
      </w:pPr>
      <w:r>
        <w:t>proceso.</w:t>
      </w:r>
    </w:p>
    <w:p w14:paraId="0485F79F" w14:textId="77777777" w:rsidR="00170A57" w:rsidRDefault="004E0A9F" w:rsidP="004E0A9F">
      <w:pPr>
        <w:pStyle w:val="Prrafodelista"/>
        <w:numPr>
          <w:ilvl w:val="0"/>
          <w:numId w:val="25"/>
        </w:numPr>
        <w:tabs>
          <w:tab w:val="left" w:pos="921"/>
          <w:tab w:val="left" w:pos="2019"/>
          <w:tab w:val="left" w:pos="2607"/>
          <w:tab w:val="left" w:pos="4242"/>
          <w:tab w:val="left" w:pos="4744"/>
          <w:tab w:val="left" w:pos="6548"/>
          <w:tab w:val="left" w:pos="8562"/>
          <w:tab w:val="left" w:pos="9042"/>
          <w:tab w:val="left" w:pos="9773"/>
        </w:tabs>
        <w:spacing w:before="105" w:line="235" w:lineRule="auto"/>
        <w:ind w:left="920" w:right="1646" w:hanging="361"/>
        <w:rPr>
          <w:sz w:val="44"/>
        </w:rPr>
      </w:pPr>
      <w:r>
        <w:rPr>
          <w:sz w:val="44"/>
        </w:rPr>
        <w:t>Mira</w:t>
      </w:r>
      <w:r>
        <w:rPr>
          <w:sz w:val="44"/>
        </w:rPr>
        <w:tab/>
        <w:t>el</w:t>
      </w:r>
      <w:r>
        <w:rPr>
          <w:sz w:val="44"/>
        </w:rPr>
        <w:tab/>
        <w:t>servicio</w:t>
      </w:r>
      <w:r>
        <w:rPr>
          <w:sz w:val="44"/>
        </w:rPr>
        <w:tab/>
        <w:t>o</w:t>
      </w:r>
      <w:r>
        <w:rPr>
          <w:sz w:val="44"/>
        </w:rPr>
        <w:tab/>
        <w:t>servicios</w:t>
      </w:r>
      <w:r>
        <w:rPr>
          <w:sz w:val="44"/>
        </w:rPr>
        <w:tab/>
        <w:t>asociados</w:t>
      </w:r>
      <w:r>
        <w:rPr>
          <w:sz w:val="44"/>
        </w:rPr>
        <w:tab/>
        <w:t>a</w:t>
      </w:r>
      <w:r>
        <w:rPr>
          <w:sz w:val="44"/>
        </w:rPr>
        <w:tab/>
        <w:t>un</w:t>
      </w:r>
      <w:r>
        <w:rPr>
          <w:sz w:val="44"/>
        </w:rPr>
        <w:tab/>
      </w:r>
      <w:r>
        <w:rPr>
          <w:spacing w:val="-2"/>
          <w:sz w:val="44"/>
        </w:rPr>
        <w:t>determinado</w:t>
      </w:r>
      <w:r>
        <w:rPr>
          <w:spacing w:val="-97"/>
          <w:sz w:val="44"/>
        </w:rPr>
        <w:t xml:space="preserve"> </w:t>
      </w:r>
      <w:r>
        <w:rPr>
          <w:sz w:val="44"/>
        </w:rPr>
        <w:t>pr</w:t>
      </w:r>
      <w:r>
        <w:rPr>
          <w:sz w:val="44"/>
        </w:rPr>
        <w:t>oceso.</w:t>
      </w:r>
    </w:p>
    <w:p w14:paraId="22793846" w14:textId="77777777" w:rsidR="00170A57" w:rsidRDefault="00170A57">
      <w:pPr>
        <w:pStyle w:val="Textoindependiente"/>
        <w:rPr>
          <w:sz w:val="20"/>
        </w:rPr>
      </w:pPr>
    </w:p>
    <w:p w14:paraId="1F70A109" w14:textId="77777777" w:rsidR="00170A57" w:rsidRDefault="00170A57">
      <w:pPr>
        <w:pStyle w:val="Textoindependiente"/>
        <w:rPr>
          <w:sz w:val="20"/>
        </w:rPr>
      </w:pPr>
    </w:p>
    <w:p w14:paraId="3EDE9450" w14:textId="77777777" w:rsidR="00170A57" w:rsidRDefault="00170A57">
      <w:pPr>
        <w:pStyle w:val="Textoindependiente"/>
        <w:rPr>
          <w:sz w:val="20"/>
        </w:rPr>
      </w:pPr>
    </w:p>
    <w:p w14:paraId="7BEC83D2" w14:textId="77777777" w:rsidR="00170A57" w:rsidRDefault="00170A57">
      <w:pPr>
        <w:pStyle w:val="Textoindependiente"/>
        <w:rPr>
          <w:sz w:val="20"/>
        </w:rPr>
      </w:pPr>
    </w:p>
    <w:p w14:paraId="3B8A096C" w14:textId="77777777" w:rsidR="00170A57" w:rsidRDefault="00170A57">
      <w:pPr>
        <w:pStyle w:val="Textoindependiente"/>
        <w:rPr>
          <w:sz w:val="20"/>
        </w:rPr>
      </w:pPr>
    </w:p>
    <w:p w14:paraId="39985112" w14:textId="77777777" w:rsidR="00170A57" w:rsidRDefault="00170A57">
      <w:pPr>
        <w:pStyle w:val="Textoindependiente"/>
        <w:rPr>
          <w:sz w:val="20"/>
        </w:rPr>
      </w:pPr>
    </w:p>
    <w:p w14:paraId="236AFB67" w14:textId="77777777" w:rsidR="00170A57" w:rsidRDefault="004E0A9F">
      <w:pPr>
        <w:spacing w:before="235"/>
        <w:ind w:right="217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11</w:t>
      </w:r>
    </w:p>
    <w:p w14:paraId="5A3B6C6B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34BB2215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2D4630A6">
          <v:group id="_x0000_s1400" style="position:absolute;left:0;text-align:left;margin-left:21.6pt;margin-top:11.4pt;width:10in;height:540pt;z-index:-16870400;mso-position-horizontal-relative:page;mso-position-vertical-relative:page" coordsize="14400,10800">
            <v:shape id="_x0000_s1403" type="#_x0000_t75" style="position:absolute;width:14400;height:10800">
              <v:imagedata r:id="rId5" o:title=""/>
            </v:shape>
            <v:shape id="_x0000_s140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401" style="position:absolute;left:13320;top:8640;width:1080;height:1080" fillcolor="#4f81bc" stroked="f"/>
            <w10:wrap anchorx="page" anchory="page"/>
          </v:group>
        </w:pict>
      </w:r>
      <w:bookmarkStart w:id="12" w:name="Diapositiva_15:_Administrador_de_Tareas"/>
      <w:bookmarkEnd w:id="12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0A1757F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C96A4DA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7A3F1E47" w14:textId="77777777" w:rsidR="00170A57" w:rsidRDefault="00170A57">
      <w:pPr>
        <w:pStyle w:val="Textoindependiente"/>
        <w:spacing w:before="5"/>
        <w:rPr>
          <w:rFonts w:ascii="Cambria"/>
          <w:b/>
          <w:sz w:val="21"/>
        </w:rPr>
      </w:pPr>
    </w:p>
    <w:p w14:paraId="627976E3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Servicios</w:t>
      </w:r>
    </w:p>
    <w:p w14:paraId="68D2CE49" w14:textId="77777777" w:rsidR="00170A57" w:rsidRDefault="004E0A9F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130" w:line="480" w:lineRule="exact"/>
        <w:ind w:hanging="290"/>
        <w:rPr>
          <w:sz w:val="44"/>
        </w:rPr>
      </w:pPr>
      <w:r>
        <w:rPr>
          <w:sz w:val="44"/>
        </w:rPr>
        <w:t>Un</w:t>
      </w:r>
      <w:r>
        <w:rPr>
          <w:spacing w:val="14"/>
          <w:sz w:val="44"/>
        </w:rPr>
        <w:t xml:space="preserve"> </w:t>
      </w:r>
      <w:r>
        <w:rPr>
          <w:b/>
          <w:sz w:val="44"/>
        </w:rPr>
        <w:t>servicio</w:t>
      </w:r>
      <w:r>
        <w:rPr>
          <w:b/>
          <w:spacing w:val="20"/>
          <w:sz w:val="44"/>
        </w:rPr>
        <w:t xml:space="preserve"> </w:t>
      </w:r>
      <w:r>
        <w:rPr>
          <w:sz w:val="44"/>
        </w:rPr>
        <w:t>es</w:t>
      </w:r>
      <w:r>
        <w:rPr>
          <w:spacing w:val="15"/>
          <w:sz w:val="44"/>
        </w:rPr>
        <w:t xml:space="preserve"> </w:t>
      </w:r>
      <w:r>
        <w:rPr>
          <w:sz w:val="44"/>
        </w:rPr>
        <w:t>proceso</w:t>
      </w:r>
      <w:r>
        <w:rPr>
          <w:spacing w:val="18"/>
          <w:sz w:val="44"/>
        </w:rPr>
        <w:t xml:space="preserve"> </w:t>
      </w:r>
      <w:r>
        <w:rPr>
          <w:sz w:val="44"/>
        </w:rPr>
        <w:t>que</w:t>
      </w:r>
      <w:r>
        <w:rPr>
          <w:spacing w:val="15"/>
          <w:sz w:val="44"/>
        </w:rPr>
        <w:t xml:space="preserve"> </w:t>
      </w:r>
      <w:r>
        <w:rPr>
          <w:sz w:val="44"/>
        </w:rPr>
        <w:t>se</w:t>
      </w:r>
      <w:r>
        <w:rPr>
          <w:spacing w:val="18"/>
          <w:sz w:val="44"/>
        </w:rPr>
        <w:t xml:space="preserve"> </w:t>
      </w:r>
      <w:r>
        <w:rPr>
          <w:sz w:val="44"/>
        </w:rPr>
        <w:t>ejecuta</w:t>
      </w:r>
      <w:r>
        <w:rPr>
          <w:spacing w:val="18"/>
          <w:sz w:val="44"/>
        </w:rPr>
        <w:t xml:space="preserve"> </w:t>
      </w:r>
      <w:r>
        <w:rPr>
          <w:sz w:val="44"/>
        </w:rPr>
        <w:t>en</w:t>
      </w:r>
      <w:r>
        <w:rPr>
          <w:spacing w:val="15"/>
          <w:sz w:val="44"/>
        </w:rPr>
        <w:t xml:space="preserve"> </w:t>
      </w:r>
      <w:r>
        <w:rPr>
          <w:sz w:val="44"/>
        </w:rPr>
        <w:t>segundo</w:t>
      </w:r>
      <w:r>
        <w:rPr>
          <w:spacing w:val="16"/>
          <w:sz w:val="44"/>
        </w:rPr>
        <w:t xml:space="preserve"> </w:t>
      </w:r>
      <w:r>
        <w:rPr>
          <w:sz w:val="44"/>
        </w:rPr>
        <w:t>plano</w:t>
      </w:r>
      <w:r>
        <w:rPr>
          <w:spacing w:val="16"/>
          <w:sz w:val="44"/>
        </w:rPr>
        <w:t xml:space="preserve"> </w:t>
      </w:r>
      <w:r>
        <w:rPr>
          <w:sz w:val="44"/>
        </w:rPr>
        <w:t>en</w:t>
      </w:r>
      <w:r>
        <w:rPr>
          <w:spacing w:val="16"/>
          <w:sz w:val="44"/>
        </w:rPr>
        <w:t xml:space="preserve"> </w:t>
      </w:r>
      <w:r>
        <w:rPr>
          <w:sz w:val="44"/>
        </w:rPr>
        <w:t>el</w:t>
      </w:r>
    </w:p>
    <w:p w14:paraId="7A40AEF7" w14:textId="0E16C203" w:rsidR="00170A57" w:rsidRDefault="004E0A9F">
      <w:pPr>
        <w:pStyle w:val="Textoindependiente"/>
        <w:spacing w:line="475" w:lineRule="exact"/>
        <w:ind w:left="884"/>
      </w:pPr>
      <w:r>
        <w:t>sistema,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forma</w:t>
      </w:r>
      <w:r>
        <w:rPr>
          <w:spacing w:val="-10"/>
        </w:rPr>
        <w:t xml:space="preserve"> </w:t>
      </w:r>
      <w:r>
        <w:t>transparente</w:t>
      </w:r>
      <w:r w:rsidR="003F68BD">
        <w:rPr>
          <w:spacing w:val="-8"/>
        </w:rPr>
        <w:t>, los usuarios no deberemos interactuar, pero son totalmente necesarios para el funcionamiento del sistema</w:t>
      </w:r>
      <w:r>
        <w:t>.</w:t>
      </w:r>
    </w:p>
    <w:p w14:paraId="061819AA" w14:textId="0BD5ED59" w:rsidR="003F68BD" w:rsidRPr="008F71EB" w:rsidRDefault="003F68BD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130" w:line="480" w:lineRule="exact"/>
        <w:ind w:hanging="290"/>
        <w:rPr>
          <w:sz w:val="40"/>
          <w:szCs w:val="40"/>
        </w:rPr>
      </w:pPr>
      <w:r w:rsidRPr="008F71EB">
        <w:rPr>
          <w:sz w:val="40"/>
          <w:szCs w:val="40"/>
        </w:rPr>
        <w:t xml:space="preserve">A diferencia de los procesos, los servicios no se pueden cerrar o eliminar, lo único que podemos hacer es detenerlos o </w:t>
      </w:r>
      <w:r w:rsidR="008F71EB" w:rsidRPr="008F71EB">
        <w:rPr>
          <w:sz w:val="40"/>
          <w:szCs w:val="40"/>
        </w:rPr>
        <w:t xml:space="preserve">reiniciarlos, </w:t>
      </w:r>
      <w:r w:rsidRPr="008F71EB">
        <w:rPr>
          <w:sz w:val="40"/>
          <w:szCs w:val="40"/>
        </w:rPr>
        <w:t>pero en ningún caso "matarlos".</w:t>
      </w:r>
    </w:p>
    <w:p w14:paraId="659D4E72" w14:textId="68D3DBE0" w:rsidR="003F68BD" w:rsidRPr="009D7D36" w:rsidRDefault="003F68BD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0"/>
        <w:rPr>
          <w:sz w:val="32"/>
          <w:szCs w:val="32"/>
        </w:rPr>
      </w:pPr>
      <w:r w:rsidRPr="009D7D36">
        <w:rPr>
          <w:sz w:val="32"/>
          <w:szCs w:val="32"/>
        </w:rPr>
        <w:t>Por poner ejemplo</w:t>
      </w:r>
      <w:r w:rsidR="008F71EB" w:rsidRPr="009D7D36">
        <w:rPr>
          <w:sz w:val="32"/>
          <w:szCs w:val="32"/>
        </w:rPr>
        <w:t>s</w:t>
      </w:r>
      <w:r w:rsidRPr="009D7D36">
        <w:rPr>
          <w:sz w:val="32"/>
          <w:szCs w:val="32"/>
        </w:rPr>
        <w:t xml:space="preserve"> de servicios con los que cuenta Windows</w:t>
      </w:r>
      <w:r w:rsidR="008F71EB" w:rsidRPr="009D7D36">
        <w:rPr>
          <w:sz w:val="32"/>
          <w:szCs w:val="32"/>
        </w:rPr>
        <w:t xml:space="preserve"> y que</w:t>
      </w:r>
      <w:r w:rsidRPr="009D7D36">
        <w:rPr>
          <w:sz w:val="32"/>
          <w:szCs w:val="32"/>
        </w:rPr>
        <w:t xml:space="preserve"> están trabajando de forma constante en segundo</w:t>
      </w:r>
      <w:r w:rsidR="008F71EB" w:rsidRPr="009D7D36">
        <w:rPr>
          <w:sz w:val="32"/>
          <w:szCs w:val="32"/>
        </w:rPr>
        <w:t xml:space="preserve"> </w:t>
      </w:r>
      <w:r w:rsidRPr="009D7D36">
        <w:rPr>
          <w:sz w:val="32"/>
          <w:szCs w:val="32"/>
        </w:rPr>
        <w:t>plano y no somos conscientes de ello, podemos poner como ejemplo</w:t>
      </w:r>
      <w:r w:rsidR="008F71EB" w:rsidRPr="009D7D36">
        <w:rPr>
          <w:sz w:val="32"/>
          <w:szCs w:val="32"/>
        </w:rPr>
        <w:t xml:space="preserve">:  </w:t>
      </w:r>
      <w:r w:rsidRPr="009D7D36">
        <w:rPr>
          <w:sz w:val="32"/>
          <w:szCs w:val="32"/>
        </w:rPr>
        <w:t>cliente DNS, cliente DHCP, servicios de escritorio remoto etc.</w:t>
      </w:r>
    </w:p>
    <w:p w14:paraId="5ED75463" w14:textId="0A1F8E67" w:rsidR="003F68BD" w:rsidRPr="009D7D36" w:rsidRDefault="003F68BD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0"/>
        <w:rPr>
          <w:sz w:val="32"/>
          <w:szCs w:val="32"/>
        </w:rPr>
      </w:pPr>
      <w:r w:rsidRPr="009D7D36">
        <w:rPr>
          <w:sz w:val="32"/>
          <w:szCs w:val="32"/>
        </w:rPr>
        <w:t xml:space="preserve">Aplicaciones que pueden estar en ejecución o no, pero son </w:t>
      </w:r>
      <w:r w:rsidR="008F71EB" w:rsidRPr="009D7D36">
        <w:rPr>
          <w:sz w:val="32"/>
          <w:szCs w:val="32"/>
        </w:rPr>
        <w:t xml:space="preserve">  </w:t>
      </w:r>
      <w:r w:rsidRPr="009D7D36">
        <w:rPr>
          <w:sz w:val="32"/>
          <w:szCs w:val="32"/>
        </w:rPr>
        <w:t xml:space="preserve">aplicaciones destinadas al funcionamiento del sistema operativo y no al manejo de un usuario, por ejemplo, cuando nuestro sistema operativo detecta una </w:t>
      </w:r>
      <w:r w:rsidR="008F71EB" w:rsidRPr="009D7D36">
        <w:rPr>
          <w:sz w:val="32"/>
          <w:szCs w:val="32"/>
        </w:rPr>
        <w:t xml:space="preserve">  </w:t>
      </w:r>
      <w:r w:rsidRPr="009D7D36">
        <w:rPr>
          <w:sz w:val="32"/>
          <w:szCs w:val="32"/>
        </w:rPr>
        <w:t>conexión de red y tenemos la red configurada en modo automático, el equipo lanzará una solicitud de asignación de IP a través de la red hasta encontrar el servidor de DHCP que se la proporcione, pues bien, toda la tarea e intercambio de información lo está realizando el servicio de DHCP de Windows, que al final no será más que una aplicación que se ejecutará en un momento dado.</w:t>
      </w:r>
    </w:p>
    <w:p w14:paraId="05CD462A" w14:textId="77777777" w:rsidR="003F68BD" w:rsidRPr="00C273BC" w:rsidRDefault="003F68BD" w:rsidP="004E0A9F">
      <w:pPr>
        <w:pStyle w:val="Prrafodelista"/>
        <w:numPr>
          <w:ilvl w:val="0"/>
          <w:numId w:val="24"/>
        </w:numPr>
        <w:tabs>
          <w:tab w:val="left" w:pos="885"/>
        </w:tabs>
        <w:spacing w:before="130"/>
        <w:ind w:hanging="290"/>
        <w:rPr>
          <w:sz w:val="44"/>
        </w:rPr>
      </w:pPr>
      <w:r w:rsidRPr="00C273BC">
        <w:rPr>
          <w:sz w:val="44"/>
        </w:rPr>
        <w:lastRenderedPageBreak/>
        <w:t>Conclusión</w:t>
      </w:r>
    </w:p>
    <w:p w14:paraId="1946A6D5" w14:textId="614835C4" w:rsidR="003F68BD" w:rsidRPr="008F71EB" w:rsidRDefault="003F68BD" w:rsidP="008F71EB">
      <w:pPr>
        <w:pStyle w:val="Prrafodelista"/>
        <w:tabs>
          <w:tab w:val="left" w:pos="885"/>
        </w:tabs>
        <w:spacing w:before="130"/>
        <w:ind w:firstLine="0"/>
        <w:rPr>
          <w:sz w:val="40"/>
          <w:szCs w:val="40"/>
        </w:rPr>
      </w:pPr>
      <w:r w:rsidRPr="008F71EB">
        <w:rPr>
          <w:sz w:val="40"/>
          <w:szCs w:val="40"/>
        </w:rPr>
        <w:t>Podríamos decir que un proceso es una aplicación con la que podremos trabajar de forma consciente y sobre la que tendremos el control, mientras que un servicio es una aplicación con la que trabajará el propio sistema operativo y sobre la que no tenemos más control que únicamente detenerla o ponerla en ejecución, los procesos los percibimos y trabajamos con ellos a diario, mientras que los servicios están en la sombra trabajando para el correcto funcionamiento de Windows.</w:t>
      </w:r>
    </w:p>
    <w:p w14:paraId="1E8541E1" w14:textId="77777777" w:rsidR="00170A57" w:rsidRPr="008F71EB" w:rsidRDefault="004E0A9F" w:rsidP="008F71EB">
      <w:pPr>
        <w:pStyle w:val="Prrafodelista"/>
        <w:tabs>
          <w:tab w:val="left" w:pos="885"/>
        </w:tabs>
        <w:spacing w:before="130"/>
        <w:ind w:firstLine="0"/>
        <w:rPr>
          <w:sz w:val="40"/>
          <w:szCs w:val="40"/>
        </w:rPr>
      </w:pPr>
      <w:r w:rsidRPr="008F71EB">
        <w:rPr>
          <w:sz w:val="40"/>
          <w:szCs w:val="40"/>
        </w:rPr>
        <w:t>Proporcionan v</w:t>
      </w:r>
      <w:r w:rsidRPr="008F71EB">
        <w:rPr>
          <w:sz w:val="40"/>
          <w:szCs w:val="40"/>
        </w:rPr>
        <w:t>arias funcionalidades del sistema operativo, por ejemplo, servicios web, registro de eventos, servicios de archivos, impresión, criptografía, informe de errores, etc.</w:t>
      </w:r>
    </w:p>
    <w:p w14:paraId="793D09DC" w14:textId="77777777" w:rsidR="00170A57" w:rsidRPr="009D7D36" w:rsidRDefault="004E0A9F" w:rsidP="008F71EB">
      <w:pPr>
        <w:pStyle w:val="Prrafodelista"/>
        <w:tabs>
          <w:tab w:val="left" w:pos="885"/>
        </w:tabs>
        <w:spacing w:before="130"/>
        <w:ind w:firstLine="0"/>
        <w:rPr>
          <w:sz w:val="40"/>
          <w:szCs w:val="40"/>
        </w:rPr>
      </w:pPr>
      <w:r w:rsidRPr="009D7D36">
        <w:rPr>
          <w:sz w:val="40"/>
          <w:szCs w:val="40"/>
        </w:rPr>
        <w:t xml:space="preserve">La ficha de servicios proporciona información detallada sobre los servicios del sistema: </w:t>
      </w:r>
      <w:r w:rsidRPr="009D7D36">
        <w:rPr>
          <w:sz w:val="40"/>
          <w:szCs w:val="40"/>
        </w:rPr>
        <w:t>nombre, PID, descripción, el estado y el grupo de cada servicio.</w:t>
      </w:r>
    </w:p>
    <w:p w14:paraId="35B034CF" w14:textId="77777777" w:rsidR="00170A57" w:rsidRPr="009D7D36" w:rsidRDefault="004E0A9F" w:rsidP="008F71EB">
      <w:pPr>
        <w:pStyle w:val="Prrafodelista"/>
        <w:tabs>
          <w:tab w:val="left" w:pos="885"/>
        </w:tabs>
        <w:spacing w:before="0"/>
        <w:ind w:left="885" w:firstLine="0"/>
        <w:rPr>
          <w:sz w:val="40"/>
          <w:szCs w:val="40"/>
        </w:rPr>
      </w:pPr>
      <w:r w:rsidRPr="009D7D36">
        <w:rPr>
          <w:sz w:val="40"/>
          <w:szCs w:val="40"/>
        </w:rPr>
        <w:t>Windows de forma predeterminada:</w:t>
      </w:r>
    </w:p>
    <w:p w14:paraId="43E6B4A7" w14:textId="77777777" w:rsidR="00170A57" w:rsidRPr="009D7D36" w:rsidRDefault="004E0A9F" w:rsidP="008F71EB">
      <w:pPr>
        <w:pStyle w:val="Prrafodelista"/>
        <w:tabs>
          <w:tab w:val="left" w:pos="885"/>
        </w:tabs>
        <w:spacing w:before="0"/>
        <w:ind w:left="885" w:firstLine="0"/>
        <w:rPr>
          <w:sz w:val="40"/>
          <w:szCs w:val="40"/>
        </w:rPr>
      </w:pPr>
      <w:r w:rsidRPr="009D7D36">
        <w:rPr>
          <w:sz w:val="40"/>
          <w:szCs w:val="40"/>
        </w:rPr>
        <w:t>Inicia diversos servicios al inicio del sistema.</w:t>
      </w:r>
    </w:p>
    <w:p w14:paraId="04AD4124" w14:textId="77777777" w:rsidR="00170A57" w:rsidRPr="009D7D36" w:rsidRDefault="004E0A9F" w:rsidP="008F71EB">
      <w:pPr>
        <w:pStyle w:val="Prrafodelista"/>
        <w:tabs>
          <w:tab w:val="left" w:pos="885"/>
        </w:tabs>
        <w:spacing w:before="0"/>
        <w:ind w:left="885" w:firstLine="0"/>
        <w:rPr>
          <w:sz w:val="40"/>
          <w:szCs w:val="40"/>
        </w:rPr>
      </w:pPr>
      <w:r w:rsidRPr="009D7D36">
        <w:rPr>
          <w:sz w:val="40"/>
          <w:szCs w:val="40"/>
        </w:rPr>
        <w:t>Otros están a la espera en modo automático y son activados por aplicaciones del sistema o por otros servicios</w:t>
      </w:r>
      <w:r w:rsidRPr="009D7D36">
        <w:rPr>
          <w:sz w:val="40"/>
          <w:szCs w:val="40"/>
        </w:rPr>
        <w:t>.</w:t>
      </w:r>
    </w:p>
    <w:p w14:paraId="3210B3DE" w14:textId="314E14D1" w:rsidR="00170A57" w:rsidRPr="009D7D36" w:rsidRDefault="004E0A9F" w:rsidP="008F71EB">
      <w:pPr>
        <w:pStyle w:val="Prrafodelista"/>
        <w:tabs>
          <w:tab w:val="left" w:pos="885"/>
        </w:tabs>
        <w:spacing w:before="0"/>
        <w:ind w:left="885" w:firstLine="0"/>
        <w:rPr>
          <w:sz w:val="40"/>
          <w:szCs w:val="40"/>
        </w:rPr>
      </w:pPr>
      <w:r w:rsidRPr="009D7D36">
        <w:rPr>
          <w:sz w:val="40"/>
          <w:szCs w:val="40"/>
        </w:rPr>
        <w:t>Cada usuario puede decidir qué servicios desactiva</w:t>
      </w:r>
      <w:r w:rsidR="009D7D36" w:rsidRPr="009D7D36">
        <w:rPr>
          <w:sz w:val="40"/>
          <w:szCs w:val="40"/>
        </w:rPr>
        <w:t xml:space="preserve">r </w:t>
      </w:r>
      <w:r w:rsidRPr="009D7D36">
        <w:rPr>
          <w:sz w:val="40"/>
          <w:szCs w:val="40"/>
        </w:rPr>
        <w:t>completamente.</w:t>
      </w:r>
    </w:p>
    <w:p w14:paraId="45D10904" w14:textId="77777777" w:rsidR="00170A57" w:rsidRDefault="00170A57">
      <w:pPr>
        <w:spacing w:line="436" w:lineRule="exact"/>
        <w:rPr>
          <w:sz w:val="40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F53AF39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78C50CC5">
          <v:group id="_x0000_s1396" style="position:absolute;left:0;text-align:left;margin-left:0;margin-top:0;width:10in;height:540pt;z-index:-16869888;mso-position-horizontal-relative:page;mso-position-vertical-relative:page" coordsize="14400,10800">
            <v:shape id="_x0000_s1399" type="#_x0000_t75" style="position:absolute;width:14400;height:10800">
              <v:imagedata r:id="rId5" o:title=""/>
            </v:shape>
            <v:shape id="_x0000_s139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97" style="position:absolute;left:13320;top:8640;width:1080;height:1080" fillcolor="#4f81bc" stroked="f"/>
            <w10:wrap anchorx="page" anchory="page"/>
          </v:group>
        </w:pict>
      </w:r>
      <w:bookmarkStart w:id="13" w:name="Diapositiva_16:_Administrador_de_Tareas"/>
      <w:bookmarkEnd w:id="13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48761691" w14:textId="77777777" w:rsidR="00170A57" w:rsidRDefault="00170A57">
      <w:pPr>
        <w:pStyle w:val="Textoindependiente"/>
        <w:spacing w:before="3"/>
        <w:rPr>
          <w:rFonts w:ascii="Cambria"/>
          <w:b/>
          <w:sz w:val="60"/>
        </w:rPr>
      </w:pPr>
    </w:p>
    <w:p w14:paraId="754C9210" w14:textId="77777777" w:rsidR="00170A57" w:rsidRDefault="004E0A9F">
      <w:pPr>
        <w:pStyle w:val="Ttulo2"/>
      </w:pPr>
      <w:r>
        <w:rPr>
          <w:color w:val="7E7E7E"/>
        </w:rPr>
        <w:t>Servicios</w:t>
      </w:r>
    </w:p>
    <w:p w14:paraId="158C6467" w14:textId="77777777" w:rsidR="00170A57" w:rsidRDefault="004E0A9F" w:rsidP="004E0A9F">
      <w:pPr>
        <w:pStyle w:val="Prrafodelista"/>
        <w:numPr>
          <w:ilvl w:val="0"/>
          <w:numId w:val="23"/>
        </w:numPr>
        <w:tabs>
          <w:tab w:val="left" w:pos="885"/>
        </w:tabs>
        <w:spacing w:before="278" w:line="235" w:lineRule="auto"/>
        <w:ind w:right="1686"/>
        <w:rPr>
          <w:sz w:val="44"/>
        </w:rPr>
      </w:pPr>
      <w:r>
        <w:rPr>
          <w:sz w:val="44"/>
        </w:rPr>
        <w:t>Los</w:t>
      </w:r>
      <w:r>
        <w:rPr>
          <w:spacing w:val="37"/>
          <w:sz w:val="44"/>
        </w:rPr>
        <w:t xml:space="preserve"> </w:t>
      </w:r>
      <w:r>
        <w:rPr>
          <w:b/>
          <w:sz w:val="44"/>
        </w:rPr>
        <w:t>servicios</w:t>
      </w:r>
      <w:r>
        <w:rPr>
          <w:b/>
          <w:spacing w:val="37"/>
          <w:sz w:val="44"/>
        </w:rPr>
        <w:t xml:space="preserve"> </w:t>
      </w:r>
      <w:r>
        <w:rPr>
          <w:b/>
          <w:sz w:val="44"/>
        </w:rPr>
        <w:t>proporcionan</w:t>
      </w:r>
      <w:r>
        <w:rPr>
          <w:b/>
          <w:spacing w:val="38"/>
          <w:sz w:val="44"/>
        </w:rPr>
        <w:t xml:space="preserve"> </w:t>
      </w:r>
      <w:r>
        <w:rPr>
          <w:b/>
          <w:sz w:val="44"/>
        </w:rPr>
        <w:t>funciones</w:t>
      </w:r>
      <w:r>
        <w:rPr>
          <w:b/>
          <w:spacing w:val="43"/>
          <w:sz w:val="44"/>
        </w:rPr>
        <w:t xml:space="preserve"> </w:t>
      </w:r>
      <w:r>
        <w:rPr>
          <w:b/>
          <w:sz w:val="44"/>
        </w:rPr>
        <w:t>clave</w:t>
      </w:r>
      <w:r>
        <w:rPr>
          <w:b/>
          <w:spacing w:val="41"/>
          <w:sz w:val="44"/>
        </w:rPr>
        <w:t xml:space="preserve"> </w:t>
      </w:r>
      <w:r>
        <w:rPr>
          <w:sz w:val="44"/>
        </w:rPr>
        <w:t>en</w:t>
      </w:r>
      <w:r>
        <w:rPr>
          <w:spacing w:val="37"/>
          <w:sz w:val="44"/>
        </w:rPr>
        <w:t xml:space="preserve"> </w:t>
      </w:r>
      <w:r>
        <w:rPr>
          <w:sz w:val="44"/>
        </w:rPr>
        <w:t>las</w:t>
      </w:r>
      <w:r>
        <w:rPr>
          <w:spacing w:val="39"/>
          <w:sz w:val="44"/>
        </w:rPr>
        <w:t xml:space="preserve"> </w:t>
      </w:r>
      <w:r>
        <w:rPr>
          <w:sz w:val="44"/>
        </w:rPr>
        <w:t>estaciones</w:t>
      </w:r>
      <w:r>
        <w:rPr>
          <w:spacing w:val="-96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trabajo y servidores</w:t>
      </w:r>
      <w:r>
        <w:rPr>
          <w:spacing w:val="-5"/>
          <w:sz w:val="44"/>
        </w:rPr>
        <w:t xml:space="preserve"> </w:t>
      </w:r>
      <w:r>
        <w:rPr>
          <w:sz w:val="44"/>
        </w:rPr>
        <w:t>con Windows Server:</w:t>
      </w:r>
    </w:p>
    <w:p w14:paraId="45F48F2C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91"/>
        <w:ind w:hanging="289"/>
        <w:rPr>
          <w:sz w:val="40"/>
        </w:rPr>
      </w:pPr>
      <w:r>
        <w:rPr>
          <w:sz w:val="40"/>
        </w:rPr>
        <w:t>Autenticación</w:t>
      </w:r>
      <w:r>
        <w:rPr>
          <w:spacing w:val="-3"/>
          <w:sz w:val="40"/>
        </w:rPr>
        <w:t xml:space="preserve"> </w:t>
      </w:r>
      <w:r>
        <w:rPr>
          <w:sz w:val="40"/>
        </w:rPr>
        <w:t>de los</w:t>
      </w:r>
      <w:r>
        <w:rPr>
          <w:spacing w:val="-2"/>
          <w:sz w:val="40"/>
        </w:rPr>
        <w:t xml:space="preserve"> </w:t>
      </w:r>
      <w:r>
        <w:rPr>
          <w:sz w:val="40"/>
        </w:rPr>
        <w:t>accesos</w:t>
      </w:r>
      <w:r>
        <w:rPr>
          <w:spacing w:val="-2"/>
          <w:sz w:val="40"/>
        </w:rPr>
        <w:t xml:space="preserve"> </w:t>
      </w:r>
      <w:r>
        <w:rPr>
          <w:sz w:val="40"/>
        </w:rPr>
        <w:t>de usuario.</w:t>
      </w:r>
    </w:p>
    <w:p w14:paraId="522556F6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/>
        <w:ind w:hanging="289"/>
        <w:rPr>
          <w:sz w:val="40"/>
        </w:rPr>
      </w:pPr>
      <w:r>
        <w:rPr>
          <w:sz w:val="40"/>
        </w:rPr>
        <w:t>Registros</w:t>
      </w:r>
      <w:r>
        <w:rPr>
          <w:spacing w:val="-6"/>
          <w:sz w:val="40"/>
        </w:rPr>
        <w:t xml:space="preserve"> </w:t>
      </w:r>
      <w:r>
        <w:rPr>
          <w:sz w:val="40"/>
        </w:rPr>
        <w:t>y</w:t>
      </w:r>
      <w:r>
        <w:rPr>
          <w:spacing w:val="-10"/>
          <w:sz w:val="40"/>
        </w:rPr>
        <w:t xml:space="preserve"> </w:t>
      </w:r>
      <w:r>
        <w:rPr>
          <w:sz w:val="40"/>
        </w:rPr>
        <w:t>alertas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7"/>
          <w:sz w:val="40"/>
        </w:rPr>
        <w:t xml:space="preserve"> </w:t>
      </w:r>
      <w:r>
        <w:rPr>
          <w:sz w:val="40"/>
        </w:rPr>
        <w:t>rendimiento.</w:t>
      </w:r>
    </w:p>
    <w:p w14:paraId="7D85FC3F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/>
        <w:ind w:hanging="289"/>
        <w:rPr>
          <w:sz w:val="40"/>
        </w:rPr>
      </w:pPr>
      <w:r>
        <w:rPr>
          <w:sz w:val="40"/>
        </w:rPr>
        <w:t>Instalación</w:t>
      </w:r>
      <w:r>
        <w:rPr>
          <w:spacing w:val="-6"/>
          <w:sz w:val="40"/>
        </w:rPr>
        <w:t xml:space="preserve"> </w:t>
      </w:r>
      <w:r>
        <w:rPr>
          <w:sz w:val="40"/>
        </w:rPr>
        <w:t>y</w:t>
      </w:r>
      <w:r>
        <w:rPr>
          <w:spacing w:val="-9"/>
          <w:sz w:val="40"/>
        </w:rPr>
        <w:t xml:space="preserve"> </w:t>
      </w:r>
      <w:r>
        <w:rPr>
          <w:sz w:val="40"/>
        </w:rPr>
        <w:t>configuración</w:t>
      </w:r>
      <w:r>
        <w:rPr>
          <w:spacing w:val="-11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dispositivos.</w:t>
      </w:r>
    </w:p>
    <w:p w14:paraId="182AF7C6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/>
        <w:ind w:hanging="289"/>
        <w:rPr>
          <w:sz w:val="40"/>
        </w:rPr>
      </w:pPr>
      <w:r>
        <w:rPr>
          <w:sz w:val="40"/>
        </w:rPr>
        <w:t>Impresión.</w:t>
      </w:r>
    </w:p>
    <w:p w14:paraId="43701636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7" w:line="484" w:lineRule="exact"/>
        <w:ind w:hanging="289"/>
        <w:rPr>
          <w:sz w:val="40"/>
        </w:rPr>
      </w:pPr>
      <w:r>
        <w:rPr>
          <w:sz w:val="40"/>
        </w:rPr>
        <w:t>Registro</w:t>
      </w:r>
      <w:r>
        <w:rPr>
          <w:spacing w:val="82"/>
          <w:sz w:val="40"/>
        </w:rPr>
        <w:t xml:space="preserve"> </w:t>
      </w:r>
      <w:r>
        <w:rPr>
          <w:sz w:val="40"/>
        </w:rPr>
        <w:t>de</w:t>
      </w:r>
      <w:r>
        <w:rPr>
          <w:spacing w:val="82"/>
          <w:sz w:val="40"/>
        </w:rPr>
        <w:t xml:space="preserve"> </w:t>
      </w:r>
      <w:r>
        <w:rPr>
          <w:sz w:val="40"/>
        </w:rPr>
        <w:t>eventos</w:t>
      </w:r>
      <w:r>
        <w:rPr>
          <w:spacing w:val="81"/>
          <w:sz w:val="40"/>
        </w:rPr>
        <w:t xml:space="preserve"> </w:t>
      </w:r>
      <w:r>
        <w:rPr>
          <w:sz w:val="40"/>
        </w:rPr>
        <w:t>que</w:t>
      </w:r>
      <w:r>
        <w:rPr>
          <w:spacing w:val="82"/>
          <w:sz w:val="40"/>
        </w:rPr>
        <w:t xml:space="preserve"> </w:t>
      </w:r>
      <w:r>
        <w:rPr>
          <w:sz w:val="40"/>
        </w:rPr>
        <w:t>generan</w:t>
      </w:r>
      <w:r>
        <w:rPr>
          <w:spacing w:val="83"/>
          <w:sz w:val="40"/>
        </w:rPr>
        <w:t xml:space="preserve"> </w:t>
      </w:r>
      <w:r>
        <w:rPr>
          <w:sz w:val="40"/>
        </w:rPr>
        <w:t>las</w:t>
      </w:r>
      <w:r>
        <w:rPr>
          <w:spacing w:val="81"/>
          <w:sz w:val="40"/>
        </w:rPr>
        <w:t xml:space="preserve"> </w:t>
      </w:r>
      <w:r>
        <w:rPr>
          <w:sz w:val="40"/>
        </w:rPr>
        <w:t>aplicaciones</w:t>
      </w:r>
      <w:r>
        <w:rPr>
          <w:spacing w:val="81"/>
          <w:sz w:val="40"/>
        </w:rPr>
        <w:t xml:space="preserve"> </w:t>
      </w:r>
      <w:r>
        <w:rPr>
          <w:sz w:val="40"/>
        </w:rPr>
        <w:t>y</w:t>
      </w:r>
      <w:r>
        <w:rPr>
          <w:spacing w:val="83"/>
          <w:sz w:val="40"/>
        </w:rPr>
        <w:t xml:space="preserve"> </w:t>
      </w:r>
      <w:r>
        <w:rPr>
          <w:sz w:val="40"/>
        </w:rPr>
        <w:t>el</w:t>
      </w:r>
      <w:r>
        <w:rPr>
          <w:spacing w:val="79"/>
          <w:sz w:val="40"/>
        </w:rPr>
        <w:t xml:space="preserve"> </w:t>
      </w:r>
      <w:r>
        <w:rPr>
          <w:sz w:val="40"/>
        </w:rPr>
        <w:t>sistema</w:t>
      </w:r>
    </w:p>
    <w:p w14:paraId="3E10E0B2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sz w:val="40"/>
        </w:rPr>
        <w:t>operativo.</w:t>
      </w:r>
    </w:p>
    <w:p w14:paraId="2888E6A8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/>
        <w:ind w:hanging="289"/>
        <w:rPr>
          <w:sz w:val="40"/>
        </w:rPr>
      </w:pPr>
      <w:r>
        <w:rPr>
          <w:sz w:val="40"/>
        </w:rPr>
        <w:t>Servicios</w:t>
      </w:r>
      <w:r>
        <w:rPr>
          <w:spacing w:val="-1"/>
          <w:sz w:val="40"/>
        </w:rPr>
        <w:t xml:space="preserve"> </w:t>
      </w:r>
      <w:r>
        <w:rPr>
          <w:sz w:val="40"/>
        </w:rPr>
        <w:t>para</w:t>
      </w:r>
      <w:r>
        <w:rPr>
          <w:spacing w:val="-5"/>
          <w:sz w:val="40"/>
        </w:rPr>
        <w:t xml:space="preserve"> </w:t>
      </w:r>
      <w:r>
        <w:rPr>
          <w:sz w:val="40"/>
        </w:rPr>
        <w:t>las</w:t>
      </w:r>
      <w:r>
        <w:rPr>
          <w:spacing w:val="-2"/>
          <w:sz w:val="40"/>
        </w:rPr>
        <w:t xml:space="preserve"> </w:t>
      </w:r>
      <w:r>
        <w:rPr>
          <w:sz w:val="40"/>
        </w:rPr>
        <w:t>comunicaciones</w:t>
      </w:r>
      <w:r>
        <w:rPr>
          <w:spacing w:val="-7"/>
          <w:sz w:val="40"/>
        </w:rPr>
        <w:t xml:space="preserve"> </w:t>
      </w:r>
      <w:r>
        <w:rPr>
          <w:sz w:val="40"/>
        </w:rPr>
        <w:t>y</w:t>
      </w:r>
      <w:r>
        <w:rPr>
          <w:spacing w:val="-4"/>
          <w:sz w:val="40"/>
        </w:rPr>
        <w:t xml:space="preserve"> </w:t>
      </w:r>
      <w:r>
        <w:rPr>
          <w:sz w:val="40"/>
        </w:rPr>
        <w:t>conexiones</w:t>
      </w:r>
      <w:r>
        <w:rPr>
          <w:spacing w:val="-5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red.</w:t>
      </w:r>
    </w:p>
    <w:p w14:paraId="27057447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</w:tabs>
        <w:spacing w:before="88" w:line="444" w:lineRule="exact"/>
        <w:ind w:hanging="289"/>
        <w:rPr>
          <w:sz w:val="40"/>
        </w:rPr>
      </w:pPr>
      <w:r>
        <w:rPr>
          <w:sz w:val="40"/>
        </w:rPr>
        <w:t>Cumplimiento de</w:t>
      </w:r>
      <w:r>
        <w:rPr>
          <w:spacing w:val="-5"/>
          <w:sz w:val="40"/>
        </w:rPr>
        <w:t xml:space="preserve"> </w:t>
      </w:r>
      <w:r>
        <w:rPr>
          <w:sz w:val="40"/>
        </w:rPr>
        <w:t>las</w:t>
      </w:r>
      <w:r>
        <w:rPr>
          <w:spacing w:val="-1"/>
          <w:sz w:val="40"/>
        </w:rPr>
        <w:t xml:space="preserve"> </w:t>
      </w:r>
      <w:r>
        <w:rPr>
          <w:sz w:val="40"/>
        </w:rPr>
        <w:t>licencias.</w:t>
      </w:r>
    </w:p>
    <w:p w14:paraId="174A98F1" w14:textId="77777777" w:rsidR="00170A57" w:rsidRDefault="004E0A9F" w:rsidP="004E0A9F">
      <w:pPr>
        <w:pStyle w:val="Prrafodelista"/>
        <w:numPr>
          <w:ilvl w:val="1"/>
          <w:numId w:val="23"/>
        </w:numPr>
        <w:tabs>
          <w:tab w:val="left" w:pos="1353"/>
          <w:tab w:val="left" w:pos="13151"/>
        </w:tabs>
        <w:spacing w:before="0" w:line="621" w:lineRule="exact"/>
        <w:ind w:hanging="289"/>
        <w:rPr>
          <w:rFonts w:ascii="Arial" w:hAnsi="Arial"/>
          <w:b/>
          <w:sz w:val="36"/>
        </w:rPr>
      </w:pPr>
      <w:r>
        <w:rPr>
          <w:sz w:val="40"/>
        </w:rPr>
        <w:t>Cliente</w:t>
      </w:r>
      <w:r>
        <w:rPr>
          <w:spacing w:val="-6"/>
          <w:sz w:val="40"/>
        </w:rPr>
        <w:t xml:space="preserve"> </w:t>
      </w:r>
      <w:r>
        <w:rPr>
          <w:sz w:val="40"/>
        </w:rPr>
        <w:t>DNS,</w:t>
      </w:r>
      <w:r>
        <w:rPr>
          <w:spacing w:val="-10"/>
          <w:sz w:val="40"/>
        </w:rPr>
        <w:t xml:space="preserve"> </w:t>
      </w:r>
      <w:r>
        <w:rPr>
          <w:sz w:val="40"/>
        </w:rPr>
        <w:t>Telnet,</w:t>
      </w:r>
      <w:r>
        <w:rPr>
          <w:spacing w:val="-5"/>
          <w:sz w:val="40"/>
        </w:rPr>
        <w:t xml:space="preserve"> </w:t>
      </w:r>
      <w:r>
        <w:rPr>
          <w:sz w:val="40"/>
        </w:rPr>
        <w:t>RPC,</w:t>
      </w:r>
      <w:r>
        <w:rPr>
          <w:spacing w:val="-9"/>
          <w:sz w:val="40"/>
        </w:rPr>
        <w:t xml:space="preserve"> </w:t>
      </w:r>
      <w:r>
        <w:rPr>
          <w:sz w:val="40"/>
        </w:rPr>
        <w:t>etc.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22"/>
          <w:sz w:val="36"/>
        </w:rPr>
        <w:t>16</w:t>
      </w:r>
    </w:p>
    <w:p w14:paraId="23DA2487" w14:textId="77777777" w:rsidR="00170A57" w:rsidRDefault="00170A57">
      <w:pPr>
        <w:spacing w:line="621" w:lineRule="exact"/>
        <w:rPr>
          <w:rFonts w:ascii="Arial" w:hAns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2B813C2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3A87D1CF">
          <v:group id="_x0000_s1392" style="position:absolute;left:0;text-align:left;margin-left:0;margin-top:0;width:10in;height:540pt;z-index:-16869376;mso-position-horizontal-relative:page;mso-position-vertical-relative:page" coordsize="14400,10800">
            <v:shape id="_x0000_s1395" type="#_x0000_t75" style="position:absolute;width:14400;height:10800">
              <v:imagedata r:id="rId5" o:title=""/>
            </v:shape>
            <v:shape id="_x0000_s139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93" style="position:absolute;left:13320;top:8640;width:1080;height:1080" fillcolor="#4f81bc" stroked="f"/>
            <w10:wrap anchorx="page" anchory="page"/>
          </v:group>
        </w:pict>
      </w:r>
      <w:bookmarkStart w:id="14" w:name="Diapositiva_17:_Administrador_de_Tareas"/>
      <w:bookmarkEnd w:id="14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6ADA9C3E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FA8DB27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BEC55D6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64A5D772" w14:textId="77777777" w:rsidR="00170A57" w:rsidRDefault="004E0A9F">
      <w:pPr>
        <w:pStyle w:val="Ttulo2"/>
        <w:spacing w:line="712" w:lineRule="exact"/>
      </w:pPr>
      <w:r>
        <w:rPr>
          <w:noProof/>
          <w:lang w:eastAsia="es-ES"/>
        </w:rPr>
        <w:drawing>
          <wp:anchor distT="0" distB="0" distL="0" distR="0" simplePos="0" relativeHeight="15739904" behindDoc="0" locked="0" layoutInCell="1" allowOverlap="1" wp14:anchorId="0788CFF0" wp14:editId="269DE695">
            <wp:simplePos x="0" y="0"/>
            <wp:positionH relativeFrom="page">
              <wp:posOffset>1187196</wp:posOffset>
            </wp:positionH>
            <wp:positionV relativeFrom="paragraph">
              <wp:posOffset>450878</wp:posOffset>
            </wp:positionV>
            <wp:extent cx="6330696" cy="4614672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696" cy="461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</w:rPr>
        <w:t>Servicios</w:t>
      </w:r>
    </w:p>
    <w:p w14:paraId="49470F0C" w14:textId="77777777" w:rsidR="00170A57" w:rsidRDefault="00170A57">
      <w:pPr>
        <w:pStyle w:val="Textoindependiente"/>
        <w:rPr>
          <w:b/>
          <w:sz w:val="60"/>
        </w:rPr>
      </w:pPr>
    </w:p>
    <w:p w14:paraId="46192902" w14:textId="77777777" w:rsidR="00170A57" w:rsidRDefault="00170A57">
      <w:pPr>
        <w:pStyle w:val="Textoindependiente"/>
        <w:rPr>
          <w:b/>
          <w:sz w:val="60"/>
        </w:rPr>
      </w:pPr>
    </w:p>
    <w:p w14:paraId="4E470FE9" w14:textId="77777777" w:rsidR="00170A57" w:rsidRDefault="00170A57">
      <w:pPr>
        <w:pStyle w:val="Textoindependiente"/>
        <w:rPr>
          <w:b/>
          <w:sz w:val="60"/>
        </w:rPr>
      </w:pPr>
    </w:p>
    <w:p w14:paraId="173A43D9" w14:textId="77777777" w:rsidR="00170A57" w:rsidRDefault="00170A57">
      <w:pPr>
        <w:pStyle w:val="Textoindependiente"/>
        <w:rPr>
          <w:b/>
          <w:sz w:val="60"/>
        </w:rPr>
      </w:pPr>
    </w:p>
    <w:p w14:paraId="3149AC62" w14:textId="77777777" w:rsidR="00170A57" w:rsidRDefault="00170A57">
      <w:pPr>
        <w:pStyle w:val="Textoindependiente"/>
        <w:rPr>
          <w:b/>
          <w:sz w:val="60"/>
        </w:rPr>
      </w:pPr>
    </w:p>
    <w:p w14:paraId="7266E931" w14:textId="77777777" w:rsidR="00170A57" w:rsidRDefault="00170A57">
      <w:pPr>
        <w:pStyle w:val="Textoindependiente"/>
        <w:rPr>
          <w:b/>
          <w:sz w:val="60"/>
        </w:rPr>
      </w:pPr>
    </w:p>
    <w:p w14:paraId="710CE27A" w14:textId="77777777" w:rsidR="00170A57" w:rsidRDefault="00170A57">
      <w:pPr>
        <w:pStyle w:val="Textoindependiente"/>
        <w:rPr>
          <w:b/>
          <w:sz w:val="60"/>
        </w:rPr>
      </w:pPr>
    </w:p>
    <w:p w14:paraId="16594EE5" w14:textId="77777777" w:rsidR="00170A57" w:rsidRDefault="00170A57">
      <w:pPr>
        <w:pStyle w:val="Textoindependiente"/>
        <w:spacing w:before="10"/>
        <w:rPr>
          <w:b/>
          <w:sz w:val="51"/>
        </w:rPr>
      </w:pPr>
    </w:p>
    <w:p w14:paraId="7B34624E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17</w:t>
      </w:r>
    </w:p>
    <w:p w14:paraId="23AC569B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25832CFC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12A3A50B">
          <v:group id="_x0000_s1388" style="position:absolute;left:0;text-align:left;margin-left:0;margin-top:0;width:10in;height:540pt;z-index:-16868352;mso-position-horizontal-relative:page;mso-position-vertical-relative:page" coordsize="14400,10800">
            <v:shape id="_x0000_s1391" type="#_x0000_t75" style="position:absolute;width:14400;height:10800">
              <v:imagedata r:id="rId5" o:title=""/>
            </v:shape>
            <v:shape id="_x0000_s139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89" style="position:absolute;left:13320;top:8640;width:1080;height:1080" fillcolor="#4f81bc" stroked="f"/>
            <w10:wrap anchorx="page" anchory="page"/>
          </v:group>
        </w:pict>
      </w:r>
      <w:bookmarkStart w:id="15" w:name="Diapositiva_18:_Administrador_de_Tareas"/>
      <w:bookmarkEnd w:id="15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4618DA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D82F0F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36221C5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26B662B4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Servicios</w:t>
      </w:r>
    </w:p>
    <w:p w14:paraId="3DF54897" w14:textId="77777777" w:rsidR="00170A57" w:rsidRDefault="004E0A9F" w:rsidP="004E0A9F">
      <w:pPr>
        <w:pStyle w:val="Prrafodelista"/>
        <w:numPr>
          <w:ilvl w:val="0"/>
          <w:numId w:val="22"/>
        </w:numPr>
        <w:tabs>
          <w:tab w:val="left" w:pos="885"/>
        </w:tabs>
        <w:ind w:hanging="290"/>
        <w:rPr>
          <w:sz w:val="44"/>
        </w:rPr>
      </w:pPr>
      <w:r>
        <w:rPr>
          <w:sz w:val="44"/>
        </w:rPr>
        <w:t>Con</w:t>
      </w:r>
      <w:r>
        <w:rPr>
          <w:spacing w:val="-6"/>
          <w:sz w:val="44"/>
        </w:rPr>
        <w:t xml:space="preserve"> </w:t>
      </w:r>
      <w:r>
        <w:rPr>
          <w:sz w:val="44"/>
        </w:rPr>
        <w:t>el</w:t>
      </w:r>
      <w:r>
        <w:rPr>
          <w:spacing w:val="-4"/>
          <w:sz w:val="44"/>
        </w:rPr>
        <w:t xml:space="preserve"> </w:t>
      </w:r>
      <w:r>
        <w:rPr>
          <w:sz w:val="44"/>
        </w:rPr>
        <w:t>botón</w:t>
      </w:r>
      <w:r>
        <w:rPr>
          <w:spacing w:val="-5"/>
          <w:sz w:val="44"/>
        </w:rPr>
        <w:t xml:space="preserve"> </w:t>
      </w:r>
      <w:r>
        <w:rPr>
          <w:sz w:val="44"/>
        </w:rPr>
        <w:t>derecho</w:t>
      </w:r>
      <w:r>
        <w:rPr>
          <w:spacing w:val="-3"/>
          <w:sz w:val="44"/>
        </w:rPr>
        <w:t xml:space="preserve"> </w:t>
      </w:r>
      <w:r>
        <w:rPr>
          <w:sz w:val="44"/>
        </w:rPr>
        <w:t>sobre</w:t>
      </w:r>
      <w:r>
        <w:rPr>
          <w:spacing w:val="-5"/>
          <w:sz w:val="44"/>
        </w:rPr>
        <w:t xml:space="preserve"> </w:t>
      </w:r>
      <w:r>
        <w:rPr>
          <w:sz w:val="44"/>
        </w:rPr>
        <w:t>un</w:t>
      </w:r>
      <w:r>
        <w:rPr>
          <w:spacing w:val="-6"/>
          <w:sz w:val="44"/>
        </w:rPr>
        <w:t xml:space="preserve"> </w:t>
      </w:r>
      <w:r>
        <w:rPr>
          <w:sz w:val="44"/>
        </w:rPr>
        <w:t>servicio</w:t>
      </w:r>
      <w:r>
        <w:rPr>
          <w:spacing w:val="-7"/>
          <w:sz w:val="44"/>
        </w:rPr>
        <w:t xml:space="preserve"> </w:t>
      </w:r>
      <w:r>
        <w:rPr>
          <w:sz w:val="44"/>
        </w:rPr>
        <w:t>se</w:t>
      </w:r>
      <w:r>
        <w:rPr>
          <w:spacing w:val="-4"/>
          <w:sz w:val="44"/>
        </w:rPr>
        <w:t xml:space="preserve"> </w:t>
      </w:r>
      <w:r>
        <w:rPr>
          <w:sz w:val="44"/>
        </w:rPr>
        <w:t>puede:</w:t>
      </w:r>
    </w:p>
    <w:p w14:paraId="05EEA15A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353"/>
        </w:tabs>
        <w:spacing w:before="86"/>
        <w:ind w:hanging="289"/>
        <w:rPr>
          <w:b/>
          <w:sz w:val="40"/>
        </w:rPr>
      </w:pPr>
      <w:r>
        <w:rPr>
          <w:b/>
          <w:spacing w:val="-3"/>
          <w:sz w:val="40"/>
        </w:rPr>
        <w:t>Iniciar,</w:t>
      </w:r>
      <w:r>
        <w:rPr>
          <w:b/>
          <w:spacing w:val="-18"/>
          <w:sz w:val="40"/>
        </w:rPr>
        <w:t xml:space="preserve"> </w:t>
      </w:r>
      <w:r>
        <w:rPr>
          <w:b/>
          <w:spacing w:val="-3"/>
          <w:sz w:val="40"/>
        </w:rPr>
        <w:t>Detener,</w:t>
      </w:r>
      <w:r>
        <w:rPr>
          <w:b/>
          <w:spacing w:val="-14"/>
          <w:sz w:val="40"/>
        </w:rPr>
        <w:t xml:space="preserve"> </w:t>
      </w:r>
      <w:r>
        <w:rPr>
          <w:b/>
          <w:spacing w:val="-2"/>
          <w:sz w:val="40"/>
        </w:rPr>
        <w:t>Reiniciar.</w:t>
      </w:r>
    </w:p>
    <w:p w14:paraId="2EB09AAA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353"/>
        </w:tabs>
        <w:spacing w:before="88"/>
        <w:ind w:hanging="289"/>
        <w:rPr>
          <w:i/>
          <w:sz w:val="40"/>
        </w:rPr>
      </w:pPr>
      <w:r>
        <w:rPr>
          <w:b/>
          <w:sz w:val="40"/>
        </w:rPr>
        <w:t>Ir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a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detalles</w:t>
      </w:r>
      <w:r>
        <w:rPr>
          <w:sz w:val="40"/>
        </w:rPr>
        <w:t>:</w:t>
      </w:r>
      <w:r>
        <w:rPr>
          <w:spacing w:val="-2"/>
          <w:sz w:val="40"/>
        </w:rPr>
        <w:t xml:space="preserve"> </w:t>
      </w:r>
      <w:r>
        <w:rPr>
          <w:sz w:val="40"/>
        </w:rPr>
        <w:t>va</w:t>
      </w:r>
      <w:r>
        <w:rPr>
          <w:spacing w:val="-5"/>
          <w:sz w:val="40"/>
        </w:rPr>
        <w:t xml:space="preserve"> </w:t>
      </w:r>
      <w:r>
        <w:rPr>
          <w:sz w:val="40"/>
        </w:rPr>
        <w:t>al</w:t>
      </w:r>
      <w:r>
        <w:rPr>
          <w:spacing w:val="-2"/>
          <w:sz w:val="40"/>
        </w:rPr>
        <w:t xml:space="preserve"> </w:t>
      </w:r>
      <w:r>
        <w:rPr>
          <w:sz w:val="40"/>
        </w:rPr>
        <w:t>proceso</w:t>
      </w:r>
      <w:r>
        <w:rPr>
          <w:spacing w:val="-4"/>
          <w:sz w:val="40"/>
        </w:rPr>
        <w:t xml:space="preserve"> </w:t>
      </w:r>
      <w:r>
        <w:rPr>
          <w:sz w:val="40"/>
        </w:rPr>
        <w:t>asociado</w:t>
      </w:r>
      <w:r>
        <w:rPr>
          <w:spacing w:val="-4"/>
          <w:sz w:val="40"/>
        </w:rPr>
        <w:t xml:space="preserve"> </w:t>
      </w:r>
      <w:r>
        <w:rPr>
          <w:sz w:val="40"/>
        </w:rPr>
        <w:t>en</w:t>
      </w:r>
      <w:r>
        <w:rPr>
          <w:spacing w:val="-3"/>
          <w:sz w:val="40"/>
        </w:rPr>
        <w:t xml:space="preserve"> </w:t>
      </w:r>
      <w:r>
        <w:rPr>
          <w:sz w:val="40"/>
        </w:rPr>
        <w:t>la</w:t>
      </w:r>
      <w:r>
        <w:rPr>
          <w:spacing w:val="-3"/>
          <w:sz w:val="40"/>
        </w:rPr>
        <w:t xml:space="preserve"> </w:t>
      </w:r>
      <w:r>
        <w:rPr>
          <w:sz w:val="40"/>
        </w:rPr>
        <w:t>ficha</w:t>
      </w:r>
      <w:r>
        <w:rPr>
          <w:spacing w:val="-4"/>
          <w:sz w:val="40"/>
        </w:rPr>
        <w:t xml:space="preserve"> </w:t>
      </w:r>
      <w:r>
        <w:rPr>
          <w:sz w:val="40"/>
        </w:rPr>
        <w:t>Procesos</w:t>
      </w:r>
      <w:r>
        <w:rPr>
          <w:i/>
          <w:sz w:val="40"/>
        </w:rPr>
        <w:t>.</w:t>
      </w:r>
    </w:p>
    <w:p w14:paraId="482A4299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353"/>
        </w:tabs>
        <w:spacing w:before="88" w:line="484" w:lineRule="exact"/>
        <w:ind w:hanging="289"/>
        <w:rPr>
          <w:sz w:val="40"/>
        </w:rPr>
      </w:pPr>
      <w:r>
        <w:rPr>
          <w:b/>
          <w:sz w:val="40"/>
        </w:rPr>
        <w:t>Abrir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servicios</w:t>
      </w:r>
      <w:r>
        <w:rPr>
          <w:sz w:val="40"/>
        </w:rPr>
        <w:t>:</w:t>
      </w:r>
      <w:r>
        <w:rPr>
          <w:spacing w:val="1"/>
          <w:sz w:val="40"/>
        </w:rPr>
        <w:t xml:space="preserve"> </w:t>
      </w:r>
      <w:r>
        <w:rPr>
          <w:sz w:val="40"/>
        </w:rPr>
        <w:t>permite</w:t>
      </w:r>
      <w:r>
        <w:rPr>
          <w:spacing w:val="4"/>
          <w:sz w:val="40"/>
        </w:rPr>
        <w:t xml:space="preserve"> </w:t>
      </w:r>
      <w:r>
        <w:rPr>
          <w:sz w:val="40"/>
        </w:rPr>
        <w:t>acceder</w:t>
      </w:r>
      <w:r>
        <w:rPr>
          <w:spacing w:val="1"/>
          <w:sz w:val="40"/>
        </w:rPr>
        <w:t xml:space="preserve"> </w:t>
      </w:r>
      <w:r>
        <w:rPr>
          <w:sz w:val="40"/>
        </w:rPr>
        <w:t>a la</w:t>
      </w:r>
      <w:r>
        <w:rPr>
          <w:spacing w:val="1"/>
          <w:sz w:val="40"/>
        </w:rPr>
        <w:t xml:space="preserve"> </w:t>
      </w:r>
      <w:r>
        <w:rPr>
          <w:sz w:val="40"/>
        </w:rPr>
        <w:t>consola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</w:p>
    <w:p w14:paraId="1849D56E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40928" behindDoc="0" locked="0" layoutInCell="1" allowOverlap="1" wp14:anchorId="2AFF5257" wp14:editId="2006A80D">
            <wp:simplePos x="0" y="0"/>
            <wp:positionH relativeFrom="page">
              <wp:posOffset>5640323</wp:posOffset>
            </wp:positionH>
            <wp:positionV relativeFrom="paragraph">
              <wp:posOffset>97357</wp:posOffset>
            </wp:positionV>
            <wp:extent cx="2436876" cy="2903220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876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servicios</w:t>
      </w:r>
      <w:r>
        <w:rPr>
          <w:spacing w:val="-1"/>
          <w:sz w:val="40"/>
        </w:rPr>
        <w:t xml:space="preserve"> </w:t>
      </w:r>
      <w:r>
        <w:rPr>
          <w:sz w:val="40"/>
        </w:rPr>
        <w:t>locales.</w:t>
      </w:r>
    </w:p>
    <w:p w14:paraId="638D9B60" w14:textId="77777777" w:rsidR="00170A57" w:rsidRDefault="004E0A9F" w:rsidP="004E0A9F">
      <w:pPr>
        <w:pStyle w:val="Prrafodelista"/>
        <w:numPr>
          <w:ilvl w:val="0"/>
          <w:numId w:val="22"/>
        </w:numPr>
        <w:tabs>
          <w:tab w:val="left" w:pos="540"/>
          <w:tab w:val="left" w:pos="541"/>
        </w:tabs>
        <w:ind w:left="1136" w:right="6117" w:hanging="1137"/>
        <w:jc w:val="right"/>
        <w:rPr>
          <w:sz w:val="44"/>
        </w:rPr>
      </w:pPr>
      <w:r>
        <w:rPr>
          <w:sz w:val="44"/>
        </w:rPr>
        <w:t>Seleccionando</w:t>
      </w:r>
      <w:r>
        <w:rPr>
          <w:spacing w:val="-6"/>
          <w:sz w:val="44"/>
        </w:rPr>
        <w:t xml:space="preserve"> </w:t>
      </w:r>
      <w:r>
        <w:rPr>
          <w:sz w:val="44"/>
        </w:rPr>
        <w:t>un</w:t>
      </w:r>
      <w:r>
        <w:rPr>
          <w:spacing w:val="-9"/>
          <w:sz w:val="44"/>
        </w:rPr>
        <w:t xml:space="preserve"> </w:t>
      </w:r>
      <w:r>
        <w:rPr>
          <w:sz w:val="44"/>
        </w:rPr>
        <w:t>servicio</w:t>
      </w:r>
      <w:r>
        <w:rPr>
          <w:spacing w:val="-11"/>
          <w:sz w:val="44"/>
        </w:rPr>
        <w:t xml:space="preserve"> </w:t>
      </w:r>
      <w:r>
        <w:rPr>
          <w:sz w:val="44"/>
        </w:rPr>
        <w:t>podemos:</w:t>
      </w:r>
    </w:p>
    <w:p w14:paraId="4A8E977A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539"/>
          <w:tab w:val="left" w:pos="540"/>
        </w:tabs>
        <w:spacing w:before="87"/>
        <w:ind w:left="1604" w:right="6133" w:hanging="1605"/>
        <w:jc w:val="right"/>
        <w:rPr>
          <w:sz w:val="40"/>
        </w:rPr>
      </w:pPr>
      <w:r>
        <w:rPr>
          <w:b/>
          <w:sz w:val="40"/>
        </w:rPr>
        <w:t>Iniciar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servicio que</w:t>
      </w:r>
      <w:r>
        <w:rPr>
          <w:spacing w:val="-4"/>
          <w:sz w:val="40"/>
        </w:rPr>
        <w:t xml:space="preserve"> </w:t>
      </w:r>
      <w:r>
        <w:rPr>
          <w:sz w:val="40"/>
        </w:rPr>
        <w:t>está detenido.</w:t>
      </w:r>
    </w:p>
    <w:p w14:paraId="5B5608D9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604"/>
          <w:tab w:val="left" w:pos="1605"/>
        </w:tabs>
        <w:spacing w:before="96" w:line="235" w:lineRule="auto"/>
        <w:ind w:left="1604" w:right="6964" w:hanging="540"/>
        <w:rPr>
          <w:sz w:val="40"/>
        </w:rPr>
      </w:pPr>
      <w:r>
        <w:rPr>
          <w:b/>
          <w:sz w:val="40"/>
        </w:rPr>
        <w:t>Detener</w:t>
      </w:r>
      <w:r>
        <w:rPr>
          <w:b/>
          <w:spacing w:val="-3"/>
          <w:sz w:val="40"/>
        </w:rPr>
        <w:t xml:space="preserve"> </w:t>
      </w:r>
      <w:r>
        <w:rPr>
          <w:sz w:val="40"/>
        </w:rPr>
        <w:t>un</w:t>
      </w:r>
      <w:r>
        <w:rPr>
          <w:spacing w:val="-6"/>
          <w:sz w:val="40"/>
        </w:rPr>
        <w:t xml:space="preserve"> </w:t>
      </w:r>
      <w:r>
        <w:rPr>
          <w:sz w:val="40"/>
        </w:rPr>
        <w:t>servicio</w:t>
      </w:r>
      <w:r>
        <w:rPr>
          <w:spacing w:val="-1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está</w:t>
      </w:r>
      <w:r>
        <w:rPr>
          <w:spacing w:val="-1"/>
          <w:sz w:val="40"/>
        </w:rPr>
        <w:t xml:space="preserve"> </w:t>
      </w:r>
      <w:r>
        <w:rPr>
          <w:sz w:val="40"/>
        </w:rPr>
        <w:t>en</w:t>
      </w:r>
      <w:r>
        <w:rPr>
          <w:spacing w:val="-88"/>
          <w:sz w:val="40"/>
        </w:rPr>
        <w:t xml:space="preserve"> </w:t>
      </w:r>
      <w:r>
        <w:rPr>
          <w:sz w:val="40"/>
        </w:rPr>
        <w:t>ejecución.</w:t>
      </w:r>
    </w:p>
    <w:p w14:paraId="0E9E4B65" w14:textId="77777777" w:rsidR="00170A57" w:rsidRDefault="004E0A9F" w:rsidP="004E0A9F">
      <w:pPr>
        <w:pStyle w:val="Prrafodelista"/>
        <w:numPr>
          <w:ilvl w:val="1"/>
          <w:numId w:val="22"/>
        </w:numPr>
        <w:tabs>
          <w:tab w:val="left" w:pos="1604"/>
          <w:tab w:val="left" w:pos="1605"/>
        </w:tabs>
        <w:spacing w:before="91"/>
        <w:ind w:left="1604" w:hanging="541"/>
        <w:rPr>
          <w:b/>
          <w:sz w:val="40"/>
        </w:rPr>
      </w:pPr>
      <w:r>
        <w:rPr>
          <w:b/>
          <w:sz w:val="40"/>
        </w:rPr>
        <w:t>Reiniciar</w:t>
      </w:r>
    </w:p>
    <w:p w14:paraId="69BF1E02" w14:textId="77777777" w:rsidR="00170A57" w:rsidRDefault="004E0A9F">
      <w:pPr>
        <w:spacing w:before="76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18</w:t>
      </w:r>
    </w:p>
    <w:p w14:paraId="63EF1508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606B9BB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3A69C966">
          <v:group id="_x0000_s1384" style="position:absolute;left:0;text-align:left;margin-left:0;margin-top:0;width:10in;height:540pt;z-index:-16867328;mso-position-horizontal-relative:page;mso-position-vertical-relative:page" coordsize="14400,10800">
            <v:shape id="_x0000_s1387" type="#_x0000_t75" style="position:absolute;width:14400;height:10800">
              <v:imagedata r:id="rId5" o:title=""/>
            </v:shape>
            <v:shape id="_x0000_s138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85" style="position:absolute;left:13320;top:8640;width:1080;height:1080" fillcolor="#4f81bc" stroked="f"/>
            <w10:wrap anchorx="page" anchory="page"/>
          </v:group>
        </w:pict>
      </w:r>
      <w:bookmarkStart w:id="16" w:name="Diapositiva_19:_Administrador_de_Tareas"/>
      <w:bookmarkEnd w:id="16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B10355E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7DC295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42AF8C6" w14:textId="77777777" w:rsidR="00170A57" w:rsidRDefault="00170A57">
      <w:pPr>
        <w:pStyle w:val="Textoindependiente"/>
        <w:spacing w:before="8"/>
        <w:rPr>
          <w:rFonts w:ascii="Cambria"/>
          <w:b/>
          <w:sz w:val="21"/>
        </w:rPr>
      </w:pPr>
    </w:p>
    <w:p w14:paraId="3F969BAC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Servicios</w:t>
      </w:r>
    </w:p>
    <w:p w14:paraId="0FDEE3DD" w14:textId="77777777" w:rsidR="00170A57" w:rsidRDefault="004E0A9F" w:rsidP="004E0A9F">
      <w:pPr>
        <w:pStyle w:val="Prrafodelista"/>
        <w:numPr>
          <w:ilvl w:val="0"/>
          <w:numId w:val="21"/>
        </w:numPr>
        <w:tabs>
          <w:tab w:val="left" w:pos="540"/>
          <w:tab w:val="left" w:pos="541"/>
        </w:tabs>
        <w:ind w:right="5191" w:hanging="1137"/>
        <w:jc w:val="right"/>
        <w:rPr>
          <w:sz w:val="44"/>
        </w:rPr>
      </w:pPr>
      <w:r>
        <w:rPr>
          <w:sz w:val="44"/>
        </w:rPr>
        <w:t>El</w:t>
      </w:r>
      <w:r>
        <w:rPr>
          <w:spacing w:val="-2"/>
          <w:sz w:val="44"/>
        </w:rPr>
        <w:t xml:space="preserve"> </w:t>
      </w:r>
      <w:r>
        <w:rPr>
          <w:b/>
          <w:sz w:val="44"/>
        </w:rPr>
        <w:t>tipo de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inicio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servicio</w:t>
      </w:r>
      <w:r>
        <w:rPr>
          <w:b/>
          <w:spacing w:val="-1"/>
          <w:sz w:val="44"/>
        </w:rPr>
        <w:t xml:space="preserve"> </w:t>
      </w:r>
      <w:r>
        <w:rPr>
          <w:sz w:val="44"/>
        </w:rPr>
        <w:t>puede ser:</w:t>
      </w:r>
    </w:p>
    <w:p w14:paraId="74D8489C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539"/>
          <w:tab w:val="left" w:pos="540"/>
        </w:tabs>
        <w:spacing w:before="87"/>
        <w:ind w:right="5196" w:hanging="1605"/>
        <w:jc w:val="right"/>
        <w:rPr>
          <w:sz w:val="40"/>
        </w:rPr>
      </w:pPr>
      <w:r>
        <w:rPr>
          <w:b/>
          <w:sz w:val="40"/>
        </w:rPr>
        <w:t>Manual</w:t>
      </w:r>
      <w:r>
        <w:rPr>
          <w:sz w:val="40"/>
        </w:rPr>
        <w:t>:</w:t>
      </w:r>
      <w:r>
        <w:rPr>
          <w:spacing w:val="-6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ejecuta</w:t>
      </w:r>
      <w:r>
        <w:rPr>
          <w:spacing w:val="-4"/>
          <w:sz w:val="40"/>
        </w:rPr>
        <w:t xml:space="preserve"> </w:t>
      </w:r>
      <w:r>
        <w:rPr>
          <w:sz w:val="40"/>
        </w:rPr>
        <w:t>solo</w:t>
      </w:r>
      <w:r>
        <w:rPr>
          <w:spacing w:val="-3"/>
          <w:sz w:val="40"/>
        </w:rPr>
        <w:t xml:space="preserve"> </w:t>
      </w:r>
      <w:r>
        <w:rPr>
          <w:sz w:val="40"/>
        </w:rPr>
        <w:t>cuando</w:t>
      </w:r>
      <w:r>
        <w:rPr>
          <w:spacing w:val="-6"/>
          <w:sz w:val="40"/>
        </w:rPr>
        <w:t xml:space="preserve"> </w:t>
      </w:r>
      <w:r>
        <w:rPr>
          <w:sz w:val="40"/>
        </w:rPr>
        <w:t>se</w:t>
      </w:r>
      <w:r>
        <w:rPr>
          <w:spacing w:val="-2"/>
          <w:sz w:val="40"/>
        </w:rPr>
        <w:t xml:space="preserve"> </w:t>
      </w:r>
      <w:r>
        <w:rPr>
          <w:sz w:val="40"/>
        </w:rPr>
        <w:t>solicita.</w:t>
      </w:r>
    </w:p>
    <w:p w14:paraId="286672C6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b/>
          <w:sz w:val="40"/>
        </w:rPr>
        <w:t>Automático</w:t>
      </w:r>
      <w:r>
        <w:rPr>
          <w:sz w:val="40"/>
        </w:rPr>
        <w:t>:</w:t>
      </w:r>
      <w:r>
        <w:rPr>
          <w:spacing w:val="-12"/>
          <w:sz w:val="40"/>
        </w:rPr>
        <w:t xml:space="preserve"> </w:t>
      </w:r>
      <w:r>
        <w:rPr>
          <w:sz w:val="40"/>
        </w:rPr>
        <w:t>se</w:t>
      </w:r>
      <w:r>
        <w:rPr>
          <w:spacing w:val="-7"/>
          <w:sz w:val="40"/>
        </w:rPr>
        <w:t xml:space="preserve"> </w:t>
      </w:r>
      <w:r>
        <w:rPr>
          <w:sz w:val="40"/>
        </w:rPr>
        <w:t>ejecuta</w:t>
      </w:r>
      <w:r>
        <w:rPr>
          <w:spacing w:val="-6"/>
          <w:sz w:val="40"/>
        </w:rPr>
        <w:t xml:space="preserve"> </w:t>
      </w:r>
      <w:r>
        <w:rPr>
          <w:sz w:val="40"/>
        </w:rPr>
        <w:t>al</w:t>
      </w:r>
      <w:r>
        <w:rPr>
          <w:spacing w:val="-5"/>
          <w:sz w:val="40"/>
        </w:rPr>
        <w:t xml:space="preserve"> </w:t>
      </w:r>
      <w:r>
        <w:rPr>
          <w:sz w:val="40"/>
        </w:rPr>
        <w:t>iniciar</w:t>
      </w:r>
      <w:r>
        <w:rPr>
          <w:spacing w:val="-4"/>
          <w:sz w:val="40"/>
        </w:rPr>
        <w:t xml:space="preserve"> </w:t>
      </w:r>
      <w:r>
        <w:rPr>
          <w:sz w:val="40"/>
        </w:rPr>
        <w:t>el</w:t>
      </w:r>
      <w:r>
        <w:rPr>
          <w:spacing w:val="-7"/>
          <w:sz w:val="40"/>
        </w:rPr>
        <w:t xml:space="preserve"> </w:t>
      </w:r>
      <w:r>
        <w:rPr>
          <w:sz w:val="40"/>
        </w:rPr>
        <w:t>sistema</w:t>
      </w:r>
      <w:r>
        <w:rPr>
          <w:spacing w:val="1"/>
          <w:sz w:val="40"/>
        </w:rPr>
        <w:t xml:space="preserve"> </w:t>
      </w:r>
      <w:r>
        <w:rPr>
          <w:sz w:val="40"/>
        </w:rPr>
        <w:t>operativo.</w:t>
      </w:r>
    </w:p>
    <w:p w14:paraId="7D4DD132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1604"/>
          <w:tab w:val="left" w:pos="1605"/>
        </w:tabs>
        <w:spacing w:before="96" w:line="235" w:lineRule="auto"/>
        <w:ind w:right="2129"/>
        <w:rPr>
          <w:sz w:val="40"/>
        </w:rPr>
      </w:pPr>
      <w:r>
        <w:rPr>
          <w:b/>
          <w:sz w:val="40"/>
        </w:rPr>
        <w:t>Automático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(inicio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retrasado)</w:t>
      </w:r>
      <w:r>
        <w:rPr>
          <w:sz w:val="40"/>
        </w:rPr>
        <w:t>:</w:t>
      </w:r>
      <w:r>
        <w:rPr>
          <w:spacing w:val="-2"/>
          <w:sz w:val="40"/>
        </w:rPr>
        <w:t xml:space="preserve"> </w:t>
      </w:r>
      <w:r>
        <w:rPr>
          <w:sz w:val="40"/>
        </w:rPr>
        <w:t>el</w:t>
      </w:r>
      <w:r>
        <w:rPr>
          <w:spacing w:val="-3"/>
          <w:sz w:val="40"/>
        </w:rPr>
        <w:t xml:space="preserve"> </w:t>
      </w:r>
      <w:r>
        <w:rPr>
          <w:sz w:val="40"/>
        </w:rPr>
        <w:t>servicio</w:t>
      </w:r>
      <w:r>
        <w:rPr>
          <w:spacing w:val="-1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inicia</w:t>
      </w:r>
      <w:r>
        <w:rPr>
          <w:spacing w:val="-3"/>
          <w:sz w:val="40"/>
        </w:rPr>
        <w:t xml:space="preserve"> </w:t>
      </w:r>
      <w:r>
        <w:rPr>
          <w:sz w:val="40"/>
        </w:rPr>
        <w:t>después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88"/>
          <w:sz w:val="40"/>
        </w:rPr>
        <w:t xml:space="preserve"> </w:t>
      </w:r>
      <w:r>
        <w:rPr>
          <w:sz w:val="40"/>
        </w:rPr>
        <w:t>que</w:t>
      </w:r>
      <w:r>
        <w:rPr>
          <w:spacing w:val="-4"/>
          <w:sz w:val="40"/>
        </w:rPr>
        <w:t xml:space="preserve"> </w:t>
      </w:r>
      <w:r>
        <w:rPr>
          <w:sz w:val="40"/>
        </w:rPr>
        <w:t>Windows</w:t>
      </w:r>
      <w:r>
        <w:rPr>
          <w:spacing w:val="-6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haya</w:t>
      </w:r>
      <w:r>
        <w:rPr>
          <w:spacing w:val="-3"/>
          <w:sz w:val="40"/>
        </w:rPr>
        <w:t xml:space="preserve"> </w:t>
      </w:r>
      <w:r>
        <w:rPr>
          <w:sz w:val="40"/>
        </w:rPr>
        <w:t>iniciado</w:t>
      </w:r>
      <w:r>
        <w:rPr>
          <w:spacing w:val="-1"/>
          <w:sz w:val="40"/>
        </w:rPr>
        <w:t xml:space="preserve"> </w:t>
      </w:r>
      <w:r>
        <w:rPr>
          <w:sz w:val="40"/>
        </w:rPr>
        <w:t>completamente.</w:t>
      </w:r>
    </w:p>
    <w:p w14:paraId="2D5F5F01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1604"/>
          <w:tab w:val="left" w:pos="1605"/>
        </w:tabs>
        <w:spacing w:before="91" w:line="484" w:lineRule="exact"/>
        <w:ind w:hanging="541"/>
        <w:rPr>
          <w:sz w:val="40"/>
        </w:rPr>
      </w:pPr>
      <w:r>
        <w:rPr>
          <w:b/>
          <w:sz w:val="40"/>
        </w:rPr>
        <w:t>Deshabilitado</w:t>
      </w:r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r>
        <w:rPr>
          <w:sz w:val="40"/>
        </w:rPr>
        <w:t>no</w:t>
      </w:r>
      <w:r>
        <w:rPr>
          <w:spacing w:val="-3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ejecuta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no</w:t>
      </w:r>
      <w:r>
        <w:rPr>
          <w:spacing w:val="-3"/>
          <w:sz w:val="40"/>
        </w:rPr>
        <w:t xml:space="preserve"> </w:t>
      </w:r>
      <w:r>
        <w:rPr>
          <w:sz w:val="40"/>
        </w:rPr>
        <w:t>ser</w:t>
      </w:r>
      <w:r>
        <w:rPr>
          <w:spacing w:val="-3"/>
          <w:sz w:val="40"/>
        </w:rPr>
        <w:t xml:space="preserve"> </w:t>
      </w:r>
      <w:r>
        <w:rPr>
          <w:sz w:val="40"/>
        </w:rPr>
        <w:t>que</w:t>
      </w:r>
      <w:r>
        <w:rPr>
          <w:spacing w:val="-3"/>
          <w:sz w:val="40"/>
        </w:rPr>
        <w:t xml:space="preserve"> </w:t>
      </w:r>
      <w:r>
        <w:rPr>
          <w:sz w:val="40"/>
        </w:rPr>
        <w:t>se cambie</w:t>
      </w:r>
      <w:r>
        <w:rPr>
          <w:spacing w:val="-1"/>
          <w:sz w:val="40"/>
        </w:rPr>
        <w:t xml:space="preserve"> </w:t>
      </w:r>
      <w:r>
        <w:rPr>
          <w:sz w:val="40"/>
        </w:rPr>
        <w:t>el</w:t>
      </w:r>
      <w:r>
        <w:rPr>
          <w:spacing w:val="-1"/>
          <w:sz w:val="40"/>
        </w:rPr>
        <w:t xml:space="preserve"> </w:t>
      </w:r>
      <w:r>
        <w:rPr>
          <w:sz w:val="40"/>
        </w:rPr>
        <w:t>tipo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</w:p>
    <w:p w14:paraId="3ECC7C4F" w14:textId="77777777" w:rsidR="00170A57" w:rsidRDefault="004E0A9F">
      <w:pPr>
        <w:spacing w:line="484" w:lineRule="exact"/>
        <w:ind w:left="1604"/>
        <w:rPr>
          <w:sz w:val="40"/>
        </w:rPr>
      </w:pPr>
      <w:r>
        <w:rPr>
          <w:sz w:val="40"/>
        </w:rPr>
        <w:t>inicio.</w:t>
      </w:r>
    </w:p>
    <w:p w14:paraId="45C9BF76" w14:textId="77777777" w:rsidR="00170A57" w:rsidRDefault="004E0A9F" w:rsidP="004E0A9F">
      <w:pPr>
        <w:pStyle w:val="Prrafodelista"/>
        <w:numPr>
          <w:ilvl w:val="1"/>
          <w:numId w:val="21"/>
        </w:numPr>
        <w:tabs>
          <w:tab w:val="left" w:pos="1604"/>
          <w:tab w:val="left" w:pos="1605"/>
        </w:tabs>
        <w:spacing w:before="96" w:line="235" w:lineRule="auto"/>
        <w:ind w:right="1894"/>
        <w:rPr>
          <w:sz w:val="40"/>
        </w:rPr>
      </w:pPr>
      <w:r>
        <w:rPr>
          <w:sz w:val="40"/>
        </w:rPr>
        <w:t xml:space="preserve">En manual y automático existe la opción de </w:t>
      </w:r>
      <w:r>
        <w:rPr>
          <w:b/>
          <w:sz w:val="40"/>
        </w:rPr>
        <w:t>desencadenar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inicio</w:t>
      </w:r>
      <w:r>
        <w:rPr>
          <w:sz w:val="40"/>
        </w:rPr>
        <w:t>,</w:t>
      </w:r>
      <w:r>
        <w:rPr>
          <w:spacing w:val="-8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por</w:t>
      </w:r>
      <w:r>
        <w:rPr>
          <w:spacing w:val="-4"/>
          <w:sz w:val="40"/>
        </w:rPr>
        <w:t xml:space="preserve"> </w:t>
      </w:r>
      <w:r>
        <w:rPr>
          <w:sz w:val="40"/>
        </w:rPr>
        <w:t>tanto</w:t>
      </w:r>
      <w:r>
        <w:rPr>
          <w:spacing w:val="-3"/>
          <w:sz w:val="40"/>
        </w:rPr>
        <w:t xml:space="preserve"> </w:t>
      </w:r>
      <w:r>
        <w:rPr>
          <w:sz w:val="40"/>
        </w:rPr>
        <w:t>el servicio</w:t>
      </w:r>
      <w:r>
        <w:rPr>
          <w:spacing w:val="-2"/>
          <w:sz w:val="40"/>
        </w:rPr>
        <w:t xml:space="preserve"> </w:t>
      </w:r>
      <w:r>
        <w:rPr>
          <w:sz w:val="40"/>
        </w:rPr>
        <w:t>se ejecutará</w:t>
      </w:r>
      <w:r>
        <w:rPr>
          <w:spacing w:val="-2"/>
          <w:sz w:val="40"/>
        </w:rPr>
        <w:t xml:space="preserve"> </w:t>
      </w:r>
      <w:r>
        <w:rPr>
          <w:sz w:val="40"/>
        </w:rPr>
        <w:t>cuando</w:t>
      </w:r>
      <w:r>
        <w:rPr>
          <w:spacing w:val="-9"/>
          <w:sz w:val="40"/>
        </w:rPr>
        <w:t xml:space="preserve"> </w:t>
      </w:r>
      <w:r>
        <w:rPr>
          <w:sz w:val="40"/>
        </w:rPr>
        <w:t>sea</w:t>
      </w:r>
      <w:r>
        <w:rPr>
          <w:spacing w:val="-1"/>
          <w:sz w:val="40"/>
        </w:rPr>
        <w:t xml:space="preserve"> </w:t>
      </w:r>
      <w:r>
        <w:rPr>
          <w:sz w:val="40"/>
        </w:rPr>
        <w:t>necesario</w:t>
      </w:r>
    </w:p>
    <w:p w14:paraId="67C2E6C2" w14:textId="77777777" w:rsidR="00170A57" w:rsidRDefault="00170A57">
      <w:pPr>
        <w:pStyle w:val="Textoindependiente"/>
        <w:rPr>
          <w:sz w:val="20"/>
        </w:rPr>
      </w:pPr>
    </w:p>
    <w:p w14:paraId="3B1B98F6" w14:textId="77777777" w:rsidR="00170A57" w:rsidRDefault="00170A57">
      <w:pPr>
        <w:pStyle w:val="Textoindependiente"/>
        <w:rPr>
          <w:sz w:val="20"/>
        </w:rPr>
      </w:pPr>
    </w:p>
    <w:p w14:paraId="2CC7F234" w14:textId="77777777" w:rsidR="00170A57" w:rsidRDefault="00170A57">
      <w:pPr>
        <w:pStyle w:val="Textoindependiente"/>
        <w:spacing w:before="5"/>
        <w:rPr>
          <w:sz w:val="19"/>
        </w:rPr>
      </w:pPr>
    </w:p>
    <w:p w14:paraId="0DA390C2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19</w:t>
      </w:r>
    </w:p>
    <w:p w14:paraId="56F50A1D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1191D7C0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07601D42">
          <v:group id="_x0000_s1380" style="position:absolute;left:0;text-align:left;margin-left:0;margin-top:0;width:10in;height:540pt;z-index:-16866816;mso-position-horizontal-relative:page;mso-position-vertical-relative:page" coordsize="14400,10800">
            <v:shape id="_x0000_s1383" type="#_x0000_t75" style="position:absolute;width:14400;height:10800">
              <v:imagedata r:id="rId5" o:title=""/>
            </v:shape>
            <v:shape id="_x0000_s138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81" style="position:absolute;left:13320;top:8640;width:1080;height:1080" fillcolor="#4f81bc" stroked="f"/>
            <w10:wrap anchorx="page" anchory="page"/>
          </v:group>
        </w:pict>
      </w:r>
      <w:bookmarkStart w:id="17" w:name="Diapositiva_20:_Administrador_de_Tareas"/>
      <w:bookmarkEnd w:id="17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30E92BB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11FC95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B7B7A9A" w14:textId="77777777" w:rsidR="00170A57" w:rsidRDefault="00170A57">
      <w:pPr>
        <w:pStyle w:val="Textoindependiente"/>
        <w:spacing w:before="8"/>
        <w:rPr>
          <w:rFonts w:ascii="Cambria"/>
          <w:b/>
          <w:sz w:val="21"/>
        </w:rPr>
      </w:pPr>
    </w:p>
    <w:p w14:paraId="0B1B2CAF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2C8DE023" w14:textId="77777777" w:rsidR="00170A57" w:rsidRDefault="004E0A9F" w:rsidP="004E0A9F">
      <w:pPr>
        <w:pStyle w:val="Prrafodelista"/>
        <w:numPr>
          <w:ilvl w:val="0"/>
          <w:numId w:val="20"/>
        </w:numPr>
        <w:tabs>
          <w:tab w:val="left" w:pos="1136"/>
          <w:tab w:val="left" w:pos="1137"/>
        </w:tabs>
        <w:ind w:hanging="542"/>
        <w:rPr>
          <w:sz w:val="44"/>
        </w:rPr>
      </w:pPr>
      <w:r>
        <w:rPr>
          <w:sz w:val="44"/>
        </w:rPr>
        <w:t>Para</w:t>
      </w:r>
      <w:r>
        <w:rPr>
          <w:spacing w:val="-15"/>
          <w:sz w:val="44"/>
        </w:rPr>
        <w:t xml:space="preserve"> </w:t>
      </w:r>
      <w:r>
        <w:rPr>
          <w:b/>
          <w:sz w:val="44"/>
        </w:rPr>
        <w:t>administrar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los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servicios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instalados</w:t>
      </w:r>
      <w:r>
        <w:rPr>
          <w:b/>
          <w:spacing w:val="-5"/>
          <w:sz w:val="44"/>
        </w:rPr>
        <w:t xml:space="preserve"> </w:t>
      </w:r>
      <w:r>
        <w:rPr>
          <w:sz w:val="44"/>
        </w:rPr>
        <w:t>desde:</w:t>
      </w:r>
    </w:p>
    <w:p w14:paraId="59DC58C8" w14:textId="77777777" w:rsidR="00170A57" w:rsidRDefault="004E0A9F" w:rsidP="004E0A9F">
      <w:pPr>
        <w:pStyle w:val="Prrafodelista"/>
        <w:numPr>
          <w:ilvl w:val="1"/>
          <w:numId w:val="20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sz w:val="40"/>
        </w:rPr>
        <w:t>El</w:t>
      </w:r>
      <w:r>
        <w:rPr>
          <w:spacing w:val="-5"/>
          <w:sz w:val="40"/>
        </w:rPr>
        <w:t xml:space="preserve"> </w:t>
      </w:r>
      <w:r>
        <w:rPr>
          <w:b/>
          <w:sz w:val="40"/>
        </w:rPr>
        <w:t>administrador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servidor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&gt;</w:t>
      </w:r>
      <w:r>
        <w:rPr>
          <w:spacing w:val="-3"/>
          <w:sz w:val="40"/>
        </w:rPr>
        <w:t xml:space="preserve"> </w:t>
      </w:r>
      <w:r>
        <w:rPr>
          <w:sz w:val="40"/>
        </w:rPr>
        <w:t>Herramientas</w:t>
      </w:r>
      <w:r>
        <w:rPr>
          <w:spacing w:val="4"/>
          <w:sz w:val="40"/>
        </w:rPr>
        <w:t xml:space="preserve"> </w:t>
      </w:r>
      <w:r>
        <w:rPr>
          <w:sz w:val="40"/>
        </w:rPr>
        <w:t>&gt;</w:t>
      </w:r>
      <w:r>
        <w:rPr>
          <w:spacing w:val="-3"/>
          <w:sz w:val="40"/>
        </w:rPr>
        <w:t xml:space="preserve"> </w:t>
      </w:r>
      <w:r>
        <w:rPr>
          <w:sz w:val="40"/>
        </w:rPr>
        <w:t>Servicios.</w:t>
      </w:r>
    </w:p>
    <w:p w14:paraId="7546E817" w14:textId="77777777" w:rsidR="00170A57" w:rsidRDefault="004E0A9F" w:rsidP="004E0A9F">
      <w:pPr>
        <w:pStyle w:val="Prrafodelista"/>
        <w:numPr>
          <w:ilvl w:val="1"/>
          <w:numId w:val="20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b/>
          <w:sz w:val="40"/>
        </w:rPr>
        <w:t>Herramientas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administrativas</w:t>
      </w:r>
      <w:r>
        <w:rPr>
          <w:b/>
          <w:spacing w:val="-16"/>
          <w:sz w:val="40"/>
        </w:rPr>
        <w:t xml:space="preserve"> </w:t>
      </w:r>
      <w:r>
        <w:rPr>
          <w:sz w:val="40"/>
        </w:rPr>
        <w:t>&gt;</w:t>
      </w:r>
      <w:r>
        <w:rPr>
          <w:spacing w:val="-9"/>
          <w:sz w:val="40"/>
        </w:rPr>
        <w:t xml:space="preserve"> </w:t>
      </w:r>
      <w:r>
        <w:rPr>
          <w:sz w:val="40"/>
        </w:rPr>
        <w:t>Servicios.</w:t>
      </w:r>
    </w:p>
    <w:p w14:paraId="3C42A8BA" w14:textId="77777777" w:rsidR="00170A57" w:rsidRDefault="004E0A9F" w:rsidP="004E0A9F">
      <w:pPr>
        <w:pStyle w:val="Prrafodelista"/>
        <w:numPr>
          <w:ilvl w:val="1"/>
          <w:numId w:val="20"/>
        </w:numPr>
        <w:tabs>
          <w:tab w:val="left" w:pos="1604"/>
          <w:tab w:val="left" w:pos="1605"/>
        </w:tabs>
        <w:spacing w:before="88" w:line="484" w:lineRule="exact"/>
        <w:ind w:hanging="541"/>
        <w:rPr>
          <w:sz w:val="40"/>
        </w:rPr>
      </w:pPr>
      <w:r>
        <w:rPr>
          <w:sz w:val="40"/>
        </w:rPr>
        <w:t>Ejecutar</w:t>
      </w:r>
      <w:r>
        <w:rPr>
          <w:spacing w:val="-4"/>
          <w:sz w:val="40"/>
        </w:rPr>
        <w:t xml:space="preserve"> </w:t>
      </w:r>
      <w:r>
        <w:rPr>
          <w:sz w:val="40"/>
        </w:rPr>
        <w:t>el</w:t>
      </w:r>
      <w:r>
        <w:rPr>
          <w:spacing w:val="-1"/>
          <w:sz w:val="40"/>
        </w:rPr>
        <w:t xml:space="preserve"> </w:t>
      </w:r>
      <w:r>
        <w:rPr>
          <w:sz w:val="40"/>
        </w:rPr>
        <w:t>comando</w:t>
      </w:r>
    </w:p>
    <w:p w14:paraId="644FB079" w14:textId="77777777" w:rsidR="00170A57" w:rsidRDefault="004E0A9F">
      <w:pPr>
        <w:spacing w:line="484" w:lineRule="exact"/>
        <w:ind w:left="1604"/>
        <w:rPr>
          <w:b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42976" behindDoc="0" locked="0" layoutInCell="1" allowOverlap="1" wp14:anchorId="0D4F203B" wp14:editId="2F943434">
            <wp:simplePos x="0" y="0"/>
            <wp:positionH relativeFrom="page">
              <wp:posOffset>3194304</wp:posOffset>
            </wp:positionH>
            <wp:positionV relativeFrom="paragraph">
              <wp:posOffset>160602</wp:posOffset>
            </wp:positionV>
            <wp:extent cx="4882896" cy="3070858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307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40"/>
        </w:rPr>
        <w:t>services.msc</w:t>
      </w:r>
      <w:proofErr w:type="spellEnd"/>
    </w:p>
    <w:p w14:paraId="6032080B" w14:textId="77777777" w:rsidR="00170A57" w:rsidRDefault="004E0A9F" w:rsidP="004E0A9F">
      <w:pPr>
        <w:pStyle w:val="Prrafodelista"/>
        <w:numPr>
          <w:ilvl w:val="1"/>
          <w:numId w:val="20"/>
        </w:numPr>
        <w:tabs>
          <w:tab w:val="left" w:pos="1604"/>
          <w:tab w:val="left" w:pos="1605"/>
        </w:tabs>
        <w:spacing w:before="88" w:line="484" w:lineRule="exact"/>
        <w:ind w:hanging="541"/>
        <w:rPr>
          <w:b/>
          <w:sz w:val="40"/>
        </w:rPr>
      </w:pPr>
      <w:r>
        <w:pict w14:anchorId="63A36E47">
          <v:shapetype id="_x0000_t202" coordsize="21600,21600" o:spt="202" path="m,l,21600r21600,l21600,xe">
            <v:stroke joinstyle="miter"/>
            <v:path gradientshapeok="t" o:connecttype="rect"/>
          </v:shapetype>
          <v:shape id="_x0000_s1379" type="#_x0000_t202" style="position:absolute;left:0;text-align:left;margin-left:569.35pt;margin-top:8.4pt;width:21.9pt;height:20.05pt;z-index:15742464;mso-position-horizontal-relative:page" filled="f" stroked="f">
            <v:textbox inset="0,0,0,0">
              <w:txbxContent>
                <w:p w14:paraId="77E7D434" w14:textId="77777777" w:rsidR="00170A57" w:rsidRDefault="004E0A9F">
                  <w:pPr>
                    <w:spacing w:line="401" w:lineRule="exact"/>
                    <w:rPr>
                      <w:b/>
                      <w:sz w:val="40"/>
                    </w:rPr>
                  </w:pPr>
                  <w:r>
                    <w:rPr>
                      <w:b/>
                      <w:sz w:val="40"/>
                    </w:rPr>
                    <w:t>de</w:t>
                  </w:r>
                </w:p>
              </w:txbxContent>
            </v:textbox>
            <w10:wrap anchorx="page"/>
          </v:shape>
        </w:pict>
      </w:r>
      <w:r>
        <w:rPr>
          <w:b/>
          <w:sz w:val="40"/>
        </w:rPr>
        <w:t>Administración</w:t>
      </w:r>
    </w:p>
    <w:p w14:paraId="7A6B7206" w14:textId="77777777" w:rsidR="00170A57" w:rsidRDefault="004E0A9F">
      <w:pPr>
        <w:spacing w:line="484" w:lineRule="exact"/>
        <w:ind w:left="1604"/>
        <w:rPr>
          <w:sz w:val="40"/>
        </w:rPr>
      </w:pPr>
      <w:r>
        <w:rPr>
          <w:b/>
          <w:sz w:val="40"/>
        </w:rPr>
        <w:t>equipos</w:t>
      </w:r>
      <w:r>
        <w:rPr>
          <w:sz w:val="40"/>
        </w:rPr>
        <w:t>.</w:t>
      </w:r>
    </w:p>
    <w:p w14:paraId="07023CD4" w14:textId="77777777" w:rsidR="00170A57" w:rsidRDefault="00170A57">
      <w:pPr>
        <w:pStyle w:val="Textoindependiente"/>
        <w:rPr>
          <w:sz w:val="40"/>
        </w:rPr>
      </w:pPr>
    </w:p>
    <w:p w14:paraId="7BE4532D" w14:textId="77777777" w:rsidR="00170A57" w:rsidRDefault="00170A57">
      <w:pPr>
        <w:pStyle w:val="Textoindependiente"/>
        <w:rPr>
          <w:sz w:val="40"/>
        </w:rPr>
      </w:pPr>
    </w:p>
    <w:p w14:paraId="0157CE1A" w14:textId="77777777" w:rsidR="00170A57" w:rsidRDefault="00170A57">
      <w:pPr>
        <w:pStyle w:val="Textoindependiente"/>
        <w:rPr>
          <w:sz w:val="40"/>
        </w:rPr>
      </w:pPr>
    </w:p>
    <w:p w14:paraId="208A6C87" w14:textId="77777777" w:rsidR="00170A57" w:rsidRDefault="00170A57">
      <w:pPr>
        <w:pStyle w:val="Textoindependiente"/>
        <w:spacing w:before="11"/>
        <w:rPr>
          <w:sz w:val="32"/>
        </w:rPr>
      </w:pPr>
    </w:p>
    <w:p w14:paraId="7972298B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20</w:t>
      </w:r>
    </w:p>
    <w:p w14:paraId="2BB0AF2C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343CFBFC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0FCA8D43">
          <v:group id="_x0000_s1375" style="position:absolute;left:0;text-align:left;margin-left:0;margin-top:0;width:10in;height:540pt;z-index:-16865280;mso-position-horizontal-relative:page;mso-position-vertical-relative:page" coordsize="14400,10800">
            <v:shape id="_x0000_s1378" type="#_x0000_t75" style="position:absolute;width:14400;height:10800">
              <v:imagedata r:id="rId5" o:title=""/>
            </v:shape>
            <v:shape id="_x0000_s1377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76" style="position:absolute;left:13320;top:8640;width:1080;height:1080" fillcolor="#4f81bc" stroked="f"/>
            <w10:wrap anchorx="page" anchory="page"/>
          </v:group>
        </w:pict>
      </w:r>
      <w:bookmarkStart w:id="18" w:name="Diapositiva_21:_Administrador_de_Tareas"/>
      <w:bookmarkEnd w:id="18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229BB396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A454E7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FDF33CB" w14:textId="77777777" w:rsidR="00170A57" w:rsidRDefault="00170A57">
      <w:pPr>
        <w:pStyle w:val="Textoindependiente"/>
        <w:spacing w:before="8"/>
        <w:rPr>
          <w:rFonts w:ascii="Cambria"/>
          <w:b/>
          <w:sz w:val="21"/>
        </w:rPr>
      </w:pPr>
    </w:p>
    <w:p w14:paraId="10D2DE6C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04AB8963" w14:textId="77777777" w:rsidR="00170A57" w:rsidRDefault="004E0A9F" w:rsidP="004E0A9F">
      <w:pPr>
        <w:pStyle w:val="Prrafodelista"/>
        <w:numPr>
          <w:ilvl w:val="0"/>
          <w:numId w:val="19"/>
        </w:numPr>
        <w:tabs>
          <w:tab w:val="left" w:pos="885"/>
        </w:tabs>
        <w:ind w:hanging="290"/>
        <w:rPr>
          <w:sz w:val="44"/>
        </w:rPr>
      </w:pPr>
      <w:r>
        <w:rPr>
          <w:sz w:val="44"/>
        </w:rPr>
        <w:t>Para</w:t>
      </w:r>
      <w:r>
        <w:rPr>
          <w:spacing w:val="-13"/>
          <w:sz w:val="44"/>
        </w:rPr>
        <w:t xml:space="preserve"> </w:t>
      </w:r>
      <w:r>
        <w:rPr>
          <w:sz w:val="44"/>
        </w:rPr>
        <w:t>cada</w:t>
      </w:r>
      <w:r>
        <w:rPr>
          <w:spacing w:val="-11"/>
          <w:sz w:val="44"/>
        </w:rPr>
        <w:t xml:space="preserve"> </w:t>
      </w:r>
      <w:r>
        <w:rPr>
          <w:sz w:val="44"/>
        </w:rPr>
        <w:t>servicio</w:t>
      </w:r>
      <w:r>
        <w:rPr>
          <w:spacing w:val="-13"/>
          <w:sz w:val="44"/>
        </w:rPr>
        <w:t xml:space="preserve"> </w:t>
      </w:r>
      <w:r>
        <w:rPr>
          <w:sz w:val="44"/>
        </w:rPr>
        <w:t>tenemos</w:t>
      </w:r>
      <w:r>
        <w:rPr>
          <w:spacing w:val="-5"/>
          <w:sz w:val="44"/>
        </w:rPr>
        <w:t xml:space="preserve"> </w:t>
      </w:r>
      <w:r>
        <w:rPr>
          <w:sz w:val="44"/>
        </w:rPr>
        <w:t>la</w:t>
      </w:r>
      <w:r>
        <w:rPr>
          <w:spacing w:val="-10"/>
          <w:sz w:val="44"/>
        </w:rPr>
        <w:t xml:space="preserve"> </w:t>
      </w:r>
      <w:r>
        <w:rPr>
          <w:sz w:val="44"/>
        </w:rPr>
        <w:t>siguiente</w:t>
      </w:r>
      <w:r>
        <w:rPr>
          <w:spacing w:val="-7"/>
          <w:sz w:val="44"/>
        </w:rPr>
        <w:t xml:space="preserve"> </w:t>
      </w:r>
      <w:r>
        <w:rPr>
          <w:sz w:val="44"/>
        </w:rPr>
        <w:t>información:</w:t>
      </w:r>
    </w:p>
    <w:p w14:paraId="43C25EA0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87"/>
        <w:rPr>
          <w:sz w:val="40"/>
        </w:rPr>
      </w:pPr>
      <w:r>
        <w:rPr>
          <w:b/>
          <w:sz w:val="40"/>
        </w:rPr>
        <w:t>Nombre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del</w:t>
      </w:r>
      <w:r>
        <w:rPr>
          <w:spacing w:val="-2"/>
          <w:sz w:val="40"/>
        </w:rPr>
        <w:t xml:space="preserve"> </w:t>
      </w:r>
      <w:r>
        <w:rPr>
          <w:sz w:val="40"/>
        </w:rPr>
        <w:t>servicio.</w:t>
      </w:r>
    </w:p>
    <w:p w14:paraId="12B4FACB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87"/>
        <w:rPr>
          <w:sz w:val="40"/>
        </w:rPr>
      </w:pPr>
      <w:r>
        <w:rPr>
          <w:b/>
          <w:sz w:val="40"/>
        </w:rPr>
        <w:t>Descripción</w:t>
      </w:r>
      <w:r>
        <w:rPr>
          <w:b/>
          <w:spacing w:val="-4"/>
          <w:sz w:val="40"/>
        </w:rPr>
        <w:t xml:space="preserve"> </w:t>
      </w:r>
      <w:r>
        <w:rPr>
          <w:sz w:val="40"/>
        </w:rPr>
        <w:t>del</w:t>
      </w:r>
      <w:r>
        <w:rPr>
          <w:spacing w:val="-3"/>
          <w:sz w:val="40"/>
        </w:rPr>
        <w:t xml:space="preserve"> </w:t>
      </w:r>
      <w:r>
        <w:rPr>
          <w:sz w:val="40"/>
        </w:rPr>
        <w:t>servicio.</w:t>
      </w:r>
    </w:p>
    <w:p w14:paraId="4405E8FB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88"/>
        <w:rPr>
          <w:sz w:val="40"/>
        </w:rPr>
      </w:pPr>
      <w:r>
        <w:rPr>
          <w:b/>
          <w:sz w:val="40"/>
        </w:rPr>
        <w:t>Estado</w:t>
      </w:r>
      <w:r>
        <w:rPr>
          <w:sz w:val="40"/>
        </w:rPr>
        <w:t>:</w:t>
      </w:r>
      <w:r>
        <w:rPr>
          <w:spacing w:val="-6"/>
          <w:sz w:val="40"/>
        </w:rPr>
        <w:t xml:space="preserve"> </w:t>
      </w:r>
      <w:r>
        <w:rPr>
          <w:sz w:val="40"/>
        </w:rPr>
        <w:t>en</w:t>
      </w:r>
      <w:r>
        <w:rPr>
          <w:spacing w:val="-1"/>
          <w:sz w:val="40"/>
        </w:rPr>
        <w:t xml:space="preserve"> </w:t>
      </w:r>
      <w:r>
        <w:rPr>
          <w:sz w:val="40"/>
        </w:rPr>
        <w:t>ejecución,</w:t>
      </w:r>
      <w:r>
        <w:rPr>
          <w:spacing w:val="-6"/>
          <w:sz w:val="40"/>
        </w:rPr>
        <w:t xml:space="preserve"> </w:t>
      </w:r>
      <w:r>
        <w:rPr>
          <w:sz w:val="40"/>
        </w:rPr>
        <w:t>pausado</w:t>
      </w:r>
      <w:r>
        <w:rPr>
          <w:spacing w:val="-6"/>
          <w:sz w:val="40"/>
        </w:rPr>
        <w:t xml:space="preserve"> </w:t>
      </w:r>
      <w:r>
        <w:rPr>
          <w:sz w:val="40"/>
        </w:rPr>
        <w:t>o</w:t>
      </w:r>
      <w:r>
        <w:rPr>
          <w:spacing w:val="-4"/>
          <w:sz w:val="40"/>
        </w:rPr>
        <w:t xml:space="preserve"> </w:t>
      </w:r>
      <w:r>
        <w:rPr>
          <w:sz w:val="40"/>
        </w:rPr>
        <w:t>detenido.</w:t>
      </w:r>
    </w:p>
    <w:p w14:paraId="31C7B79B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96" w:line="235" w:lineRule="auto"/>
        <w:ind w:right="2422"/>
        <w:rPr>
          <w:sz w:val="40"/>
        </w:rPr>
      </w:pPr>
      <w:r>
        <w:rPr>
          <w:b/>
          <w:sz w:val="40"/>
        </w:rPr>
        <w:t>Tipo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inicio</w:t>
      </w:r>
      <w:r>
        <w:rPr>
          <w:sz w:val="40"/>
        </w:rPr>
        <w:t>:</w:t>
      </w:r>
      <w:r>
        <w:rPr>
          <w:spacing w:val="-9"/>
          <w:sz w:val="40"/>
        </w:rPr>
        <w:t xml:space="preserve"> </w:t>
      </w:r>
      <w:r>
        <w:rPr>
          <w:sz w:val="40"/>
        </w:rPr>
        <w:t>configuración</w:t>
      </w:r>
      <w:r>
        <w:rPr>
          <w:spacing w:val="-10"/>
          <w:sz w:val="40"/>
        </w:rPr>
        <w:t xml:space="preserve"> </w:t>
      </w:r>
      <w:r>
        <w:rPr>
          <w:sz w:val="40"/>
        </w:rPr>
        <w:t>del</w:t>
      </w:r>
      <w:r>
        <w:rPr>
          <w:spacing w:val="-4"/>
          <w:sz w:val="40"/>
        </w:rPr>
        <w:t xml:space="preserve"> </w:t>
      </w:r>
      <w:r>
        <w:rPr>
          <w:sz w:val="40"/>
        </w:rPr>
        <w:t>inicio</w:t>
      </w:r>
      <w:r>
        <w:rPr>
          <w:spacing w:val="-4"/>
          <w:sz w:val="40"/>
        </w:rPr>
        <w:t xml:space="preserve"> </w:t>
      </w:r>
      <w:r>
        <w:rPr>
          <w:sz w:val="40"/>
        </w:rPr>
        <w:t>del</w:t>
      </w:r>
      <w:r>
        <w:rPr>
          <w:spacing w:val="-5"/>
          <w:sz w:val="40"/>
        </w:rPr>
        <w:t xml:space="preserve"> </w:t>
      </w:r>
      <w:r>
        <w:rPr>
          <w:sz w:val="40"/>
        </w:rPr>
        <w:t>servicio</w:t>
      </w:r>
      <w:r>
        <w:rPr>
          <w:spacing w:val="-3"/>
          <w:sz w:val="40"/>
        </w:rPr>
        <w:t xml:space="preserve"> </w:t>
      </w:r>
      <w:r>
        <w:rPr>
          <w:sz w:val="40"/>
        </w:rPr>
        <w:t>(automático,</w:t>
      </w:r>
      <w:r>
        <w:rPr>
          <w:spacing w:val="-88"/>
          <w:sz w:val="40"/>
        </w:rPr>
        <w:t xml:space="preserve"> </w:t>
      </w:r>
      <w:r>
        <w:rPr>
          <w:sz w:val="40"/>
        </w:rPr>
        <w:t>manual</w:t>
      </w:r>
      <w:r>
        <w:rPr>
          <w:spacing w:val="-1"/>
          <w:sz w:val="40"/>
        </w:rPr>
        <w:t xml:space="preserve"> </w:t>
      </w:r>
      <w:r>
        <w:rPr>
          <w:sz w:val="40"/>
        </w:rPr>
        <w:t>o</w:t>
      </w:r>
      <w:r>
        <w:rPr>
          <w:spacing w:val="-2"/>
          <w:sz w:val="40"/>
        </w:rPr>
        <w:t xml:space="preserve"> </w:t>
      </w:r>
      <w:r>
        <w:rPr>
          <w:sz w:val="40"/>
        </w:rPr>
        <w:t>deshabilitado).</w:t>
      </w:r>
    </w:p>
    <w:p w14:paraId="55DB87A7" w14:textId="77777777" w:rsidR="00170A57" w:rsidRDefault="004E0A9F" w:rsidP="004E0A9F">
      <w:pPr>
        <w:pStyle w:val="Prrafodelista"/>
        <w:numPr>
          <w:ilvl w:val="1"/>
          <w:numId w:val="19"/>
        </w:numPr>
        <w:tabs>
          <w:tab w:val="left" w:pos="1067"/>
        </w:tabs>
        <w:spacing w:before="99" w:line="235" w:lineRule="auto"/>
        <w:ind w:right="2208"/>
        <w:rPr>
          <w:sz w:val="40"/>
        </w:rPr>
      </w:pPr>
      <w:r>
        <w:rPr>
          <w:b/>
          <w:sz w:val="40"/>
        </w:rPr>
        <w:t>Iniciar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sesión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como</w:t>
      </w:r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r>
        <w:rPr>
          <w:sz w:val="40"/>
        </w:rPr>
        <w:t>cuenta con</w:t>
      </w:r>
      <w:r>
        <w:rPr>
          <w:spacing w:val="-6"/>
          <w:sz w:val="40"/>
        </w:rPr>
        <w:t xml:space="preserve"> </w:t>
      </w:r>
      <w:r>
        <w:rPr>
          <w:sz w:val="40"/>
        </w:rPr>
        <w:t>la</w:t>
      </w:r>
      <w:r>
        <w:rPr>
          <w:spacing w:val="-1"/>
          <w:sz w:val="40"/>
        </w:rPr>
        <w:t xml:space="preserve"> </w:t>
      </w:r>
      <w:r>
        <w:rPr>
          <w:sz w:val="40"/>
        </w:rPr>
        <w:t>que</w:t>
      </w:r>
      <w:r>
        <w:rPr>
          <w:spacing w:val="-2"/>
          <w:sz w:val="40"/>
        </w:rPr>
        <w:t xml:space="preserve"> </w:t>
      </w:r>
      <w:r>
        <w:rPr>
          <w:sz w:val="40"/>
        </w:rPr>
        <w:t>tiene</w:t>
      </w:r>
      <w:r>
        <w:rPr>
          <w:spacing w:val="-2"/>
          <w:sz w:val="40"/>
        </w:rPr>
        <w:t xml:space="preserve"> </w:t>
      </w:r>
      <w:r>
        <w:rPr>
          <w:sz w:val="40"/>
        </w:rPr>
        <w:t>que</w:t>
      </w:r>
      <w:r>
        <w:rPr>
          <w:spacing w:val="-3"/>
          <w:sz w:val="40"/>
        </w:rPr>
        <w:t xml:space="preserve"> </w:t>
      </w:r>
      <w:r>
        <w:rPr>
          <w:sz w:val="40"/>
        </w:rPr>
        <w:t>ser lanzado ese</w:t>
      </w:r>
      <w:r>
        <w:rPr>
          <w:spacing w:val="-88"/>
          <w:sz w:val="40"/>
        </w:rPr>
        <w:t xml:space="preserve"> </w:t>
      </w:r>
      <w:r>
        <w:rPr>
          <w:sz w:val="40"/>
        </w:rPr>
        <w:t>servicio.</w:t>
      </w:r>
    </w:p>
    <w:p w14:paraId="61F00368" w14:textId="77777777" w:rsidR="00170A57" w:rsidRDefault="00170A57">
      <w:pPr>
        <w:pStyle w:val="Textoindependiente"/>
        <w:rPr>
          <w:sz w:val="20"/>
        </w:rPr>
      </w:pPr>
    </w:p>
    <w:p w14:paraId="4FBFA2A5" w14:textId="77777777" w:rsidR="00170A57" w:rsidRDefault="00170A57">
      <w:pPr>
        <w:pStyle w:val="Textoindependiente"/>
        <w:rPr>
          <w:sz w:val="20"/>
        </w:rPr>
      </w:pPr>
    </w:p>
    <w:p w14:paraId="05CF6312" w14:textId="77777777" w:rsidR="00170A57" w:rsidRDefault="00170A57">
      <w:pPr>
        <w:pStyle w:val="Textoindependiente"/>
        <w:rPr>
          <w:sz w:val="20"/>
        </w:rPr>
      </w:pPr>
    </w:p>
    <w:p w14:paraId="001855D3" w14:textId="77777777" w:rsidR="00170A57" w:rsidRDefault="00170A57">
      <w:pPr>
        <w:pStyle w:val="Textoindependiente"/>
        <w:rPr>
          <w:sz w:val="20"/>
        </w:rPr>
      </w:pPr>
    </w:p>
    <w:p w14:paraId="40A1408A" w14:textId="77777777" w:rsidR="00170A57" w:rsidRDefault="00170A57">
      <w:pPr>
        <w:pStyle w:val="Textoindependiente"/>
        <w:spacing w:before="9"/>
        <w:rPr>
          <w:sz w:val="18"/>
        </w:rPr>
      </w:pPr>
    </w:p>
    <w:p w14:paraId="0535D384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21</w:t>
      </w:r>
    </w:p>
    <w:p w14:paraId="7D0026D9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9DF4002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6899F34B">
          <v:group id="_x0000_s1371" style="position:absolute;left:0;text-align:left;margin-left:0;margin-top:0;width:10in;height:540pt;z-index:-16864768;mso-position-horizontal-relative:page;mso-position-vertical-relative:page" coordsize="14400,10800">
            <v:shape id="_x0000_s1374" type="#_x0000_t75" style="position:absolute;width:14400;height:10800">
              <v:imagedata r:id="rId5" o:title=""/>
            </v:shape>
            <v:shape id="_x0000_s1373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72" style="position:absolute;left:13320;top:8640;width:1080;height:1080" fillcolor="#4f81bc" stroked="f"/>
            <w10:wrap anchorx="page" anchory="page"/>
          </v:group>
        </w:pict>
      </w:r>
      <w:bookmarkStart w:id="19" w:name="Diapositiva_22:_Administrador_de_Tareas"/>
      <w:bookmarkEnd w:id="19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4A732DD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D57339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562B92B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37665886" w14:textId="77777777" w:rsidR="00170A57" w:rsidRDefault="004E0A9F">
      <w:pPr>
        <w:pStyle w:val="Ttulo2"/>
        <w:spacing w:line="712" w:lineRule="exact"/>
      </w:pPr>
      <w:r>
        <w:rPr>
          <w:noProof/>
          <w:lang w:eastAsia="es-ES"/>
        </w:rPr>
        <w:drawing>
          <wp:anchor distT="0" distB="0" distL="0" distR="0" simplePos="0" relativeHeight="15744512" behindDoc="0" locked="0" layoutInCell="1" allowOverlap="1" wp14:anchorId="751767AC" wp14:editId="1DF1331D">
            <wp:simplePos x="0" y="0"/>
            <wp:positionH relativeFrom="page">
              <wp:posOffset>6300215</wp:posOffset>
            </wp:positionH>
            <wp:positionV relativeFrom="paragraph">
              <wp:posOffset>-50312</wp:posOffset>
            </wp:positionV>
            <wp:extent cx="1874519" cy="2107692"/>
            <wp:effectExtent l="0" t="0" r="0" b="0"/>
            <wp:wrapNone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519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19"/>
        </w:rPr>
        <w:t>Servicios: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9"/>
        </w:rPr>
        <w:t>Administración</w:t>
      </w:r>
    </w:p>
    <w:p w14:paraId="6C5EE578" w14:textId="77777777" w:rsidR="00170A57" w:rsidRDefault="004E0A9F" w:rsidP="004E0A9F">
      <w:pPr>
        <w:pStyle w:val="Ttulo4"/>
        <w:numPr>
          <w:ilvl w:val="0"/>
          <w:numId w:val="18"/>
        </w:numPr>
        <w:tabs>
          <w:tab w:val="left" w:pos="885"/>
        </w:tabs>
        <w:spacing w:before="44"/>
        <w:rPr>
          <w:rFonts w:ascii="Arial MT" w:hAnsi="Arial MT"/>
          <w:color w:val="4F81BC"/>
        </w:rPr>
      </w:pPr>
      <w:r>
        <w:t>Inicio,</w:t>
      </w:r>
      <w:r>
        <w:rPr>
          <w:spacing w:val="-5"/>
        </w:rPr>
        <w:t xml:space="preserve"> </w:t>
      </w:r>
      <w:r>
        <w:t>parada y</w:t>
      </w:r>
      <w:r>
        <w:rPr>
          <w:spacing w:val="-6"/>
        </w:rPr>
        <w:t xml:space="preserve"> </w:t>
      </w:r>
      <w:r>
        <w:t>pausa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servicios</w:t>
      </w:r>
    </w:p>
    <w:p w14:paraId="0F960FCD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80" w:line="213" w:lineRule="auto"/>
        <w:ind w:right="4375"/>
        <w:rPr>
          <w:sz w:val="40"/>
        </w:rPr>
      </w:pPr>
      <w:r>
        <w:rPr>
          <w:sz w:val="40"/>
        </w:rPr>
        <w:t>Sobre el servicio, clic con el botón derecho del</w:t>
      </w:r>
      <w:r>
        <w:rPr>
          <w:spacing w:val="1"/>
          <w:sz w:val="40"/>
        </w:rPr>
        <w:t xml:space="preserve"> </w:t>
      </w:r>
      <w:r>
        <w:rPr>
          <w:sz w:val="40"/>
        </w:rPr>
        <w:t>ratón,</w:t>
      </w:r>
      <w:r>
        <w:rPr>
          <w:spacing w:val="-19"/>
          <w:sz w:val="40"/>
        </w:rPr>
        <w:t xml:space="preserve"> </w:t>
      </w:r>
      <w:r>
        <w:rPr>
          <w:sz w:val="40"/>
        </w:rPr>
        <w:t>podemos:</w:t>
      </w:r>
      <w:r>
        <w:rPr>
          <w:spacing w:val="-20"/>
          <w:sz w:val="40"/>
        </w:rPr>
        <w:t xml:space="preserve"> </w:t>
      </w:r>
      <w:r>
        <w:rPr>
          <w:sz w:val="40"/>
        </w:rPr>
        <w:t>iniciar,</w:t>
      </w:r>
      <w:r>
        <w:rPr>
          <w:spacing w:val="-17"/>
          <w:sz w:val="40"/>
        </w:rPr>
        <w:t xml:space="preserve"> </w:t>
      </w:r>
      <w:r>
        <w:rPr>
          <w:sz w:val="40"/>
        </w:rPr>
        <w:t>detener,</w:t>
      </w:r>
      <w:r>
        <w:rPr>
          <w:spacing w:val="-18"/>
          <w:sz w:val="40"/>
        </w:rPr>
        <w:t xml:space="preserve"> </w:t>
      </w:r>
      <w:r>
        <w:rPr>
          <w:sz w:val="40"/>
        </w:rPr>
        <w:t>pausa,</w:t>
      </w:r>
      <w:r>
        <w:rPr>
          <w:spacing w:val="-20"/>
          <w:sz w:val="40"/>
        </w:rPr>
        <w:t xml:space="preserve"> </w:t>
      </w:r>
      <w:r>
        <w:rPr>
          <w:sz w:val="40"/>
        </w:rPr>
        <w:t>reanudar</w:t>
      </w:r>
      <w:r>
        <w:rPr>
          <w:spacing w:val="-87"/>
          <w:sz w:val="40"/>
        </w:rPr>
        <w:t xml:space="preserve"> </w:t>
      </w:r>
      <w:r>
        <w:rPr>
          <w:sz w:val="40"/>
        </w:rPr>
        <w:t>(después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4"/>
          <w:sz w:val="40"/>
        </w:rPr>
        <w:t xml:space="preserve"> </w:t>
      </w:r>
      <w:r>
        <w:rPr>
          <w:sz w:val="40"/>
        </w:rPr>
        <w:t>una</w:t>
      </w:r>
      <w:r>
        <w:rPr>
          <w:spacing w:val="-3"/>
          <w:sz w:val="40"/>
        </w:rPr>
        <w:t xml:space="preserve"> </w:t>
      </w:r>
      <w:r>
        <w:rPr>
          <w:sz w:val="40"/>
        </w:rPr>
        <w:t>pausa)</w:t>
      </w:r>
      <w:r>
        <w:rPr>
          <w:spacing w:val="-2"/>
          <w:sz w:val="40"/>
        </w:rPr>
        <w:t xml:space="preserve"> </w:t>
      </w:r>
      <w:r>
        <w:rPr>
          <w:sz w:val="40"/>
        </w:rPr>
        <w:t>o</w:t>
      </w:r>
      <w:r>
        <w:rPr>
          <w:spacing w:val="-2"/>
          <w:sz w:val="40"/>
        </w:rPr>
        <w:t xml:space="preserve"> </w:t>
      </w:r>
      <w:r>
        <w:rPr>
          <w:sz w:val="40"/>
        </w:rPr>
        <w:t>reiniciar.</w:t>
      </w:r>
    </w:p>
    <w:p w14:paraId="0AE8F1D5" w14:textId="77777777" w:rsidR="00170A57" w:rsidRDefault="004E0A9F" w:rsidP="004E0A9F">
      <w:pPr>
        <w:pStyle w:val="Ttulo4"/>
        <w:numPr>
          <w:ilvl w:val="0"/>
          <w:numId w:val="18"/>
        </w:numPr>
        <w:tabs>
          <w:tab w:val="left" w:pos="985"/>
          <w:tab w:val="left" w:pos="986"/>
        </w:tabs>
        <w:spacing w:before="52"/>
        <w:ind w:left="985" w:hanging="462"/>
        <w:rPr>
          <w:rFonts w:ascii="Arial MT" w:hAnsi="Arial MT"/>
          <w:b w:val="0"/>
          <w:color w:val="4F81BC"/>
        </w:rPr>
      </w:pPr>
      <w:r>
        <w:t>Configuración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inicio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servicio</w:t>
      </w:r>
      <w:r>
        <w:rPr>
          <w:b w:val="0"/>
        </w:rPr>
        <w:t>.</w:t>
      </w:r>
    </w:p>
    <w:p w14:paraId="2592415C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80" w:line="213" w:lineRule="auto"/>
        <w:ind w:right="1679"/>
        <w:jc w:val="both"/>
        <w:rPr>
          <w:sz w:val="40"/>
        </w:rPr>
      </w:pPr>
      <w:r>
        <w:rPr>
          <w:sz w:val="40"/>
        </w:rPr>
        <w:t>Sobre</w:t>
      </w:r>
      <w:r>
        <w:rPr>
          <w:spacing w:val="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servicio,</w:t>
      </w:r>
      <w:r>
        <w:rPr>
          <w:spacing w:val="1"/>
          <w:sz w:val="40"/>
        </w:rPr>
        <w:t xml:space="preserve"> </w:t>
      </w:r>
      <w:r>
        <w:rPr>
          <w:sz w:val="40"/>
        </w:rPr>
        <w:t>clic</w:t>
      </w:r>
      <w:r>
        <w:rPr>
          <w:spacing w:val="1"/>
          <w:sz w:val="40"/>
        </w:rPr>
        <w:t xml:space="preserve"> </w:t>
      </w:r>
      <w:r>
        <w:rPr>
          <w:sz w:val="40"/>
        </w:rPr>
        <w:t>con</w:t>
      </w:r>
      <w:r>
        <w:rPr>
          <w:spacing w:val="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botón</w:t>
      </w:r>
      <w:r>
        <w:rPr>
          <w:spacing w:val="1"/>
          <w:sz w:val="40"/>
        </w:rPr>
        <w:t xml:space="preserve"> </w:t>
      </w:r>
      <w:r>
        <w:rPr>
          <w:sz w:val="40"/>
        </w:rPr>
        <w:t>derecho</w:t>
      </w:r>
      <w:r>
        <w:rPr>
          <w:spacing w:val="1"/>
          <w:sz w:val="40"/>
        </w:rPr>
        <w:t xml:space="preserve"> </w:t>
      </w:r>
      <w:r>
        <w:rPr>
          <w:sz w:val="40"/>
        </w:rPr>
        <w:t>del</w:t>
      </w:r>
      <w:r>
        <w:rPr>
          <w:spacing w:val="1"/>
          <w:sz w:val="40"/>
        </w:rPr>
        <w:t xml:space="preserve"> </w:t>
      </w:r>
      <w:r>
        <w:rPr>
          <w:sz w:val="40"/>
        </w:rPr>
        <w:t>ratón,</w:t>
      </w:r>
      <w:r>
        <w:rPr>
          <w:spacing w:val="1"/>
          <w:sz w:val="40"/>
        </w:rPr>
        <w:t xml:space="preserve"> </w:t>
      </w:r>
      <w:r>
        <w:rPr>
          <w:sz w:val="40"/>
        </w:rPr>
        <w:t>opción</w:t>
      </w:r>
      <w:r>
        <w:rPr>
          <w:spacing w:val="-88"/>
          <w:sz w:val="40"/>
        </w:rPr>
        <w:t xml:space="preserve"> </w:t>
      </w:r>
      <w:r>
        <w:rPr>
          <w:sz w:val="40"/>
        </w:rPr>
        <w:t xml:space="preserve">Propiedades, en la </w:t>
      </w:r>
      <w:r>
        <w:rPr>
          <w:b/>
          <w:sz w:val="40"/>
        </w:rPr>
        <w:t xml:space="preserve">ficha General </w:t>
      </w:r>
      <w:r>
        <w:rPr>
          <w:sz w:val="40"/>
        </w:rPr>
        <w:t>se puede cambiar el Tipo de</w:t>
      </w:r>
      <w:r>
        <w:rPr>
          <w:spacing w:val="1"/>
          <w:sz w:val="40"/>
        </w:rPr>
        <w:t xml:space="preserve"> </w:t>
      </w:r>
      <w:r>
        <w:rPr>
          <w:sz w:val="40"/>
        </w:rPr>
        <w:t>inicio:</w:t>
      </w:r>
      <w:r>
        <w:rPr>
          <w:spacing w:val="1"/>
          <w:sz w:val="40"/>
        </w:rPr>
        <w:t xml:space="preserve"> </w:t>
      </w:r>
      <w:r>
        <w:rPr>
          <w:sz w:val="40"/>
        </w:rPr>
        <w:t>automático</w:t>
      </w:r>
      <w:r>
        <w:rPr>
          <w:spacing w:val="1"/>
          <w:sz w:val="40"/>
        </w:rPr>
        <w:t xml:space="preserve"> </w:t>
      </w:r>
      <w:r>
        <w:rPr>
          <w:sz w:val="40"/>
        </w:rPr>
        <w:t>(inicio</w:t>
      </w:r>
      <w:r>
        <w:rPr>
          <w:spacing w:val="1"/>
          <w:sz w:val="40"/>
        </w:rPr>
        <w:t xml:space="preserve"> </w:t>
      </w:r>
      <w:r>
        <w:rPr>
          <w:sz w:val="40"/>
        </w:rPr>
        <w:t>retrasado),</w:t>
      </w:r>
      <w:r>
        <w:rPr>
          <w:spacing w:val="1"/>
          <w:sz w:val="40"/>
        </w:rPr>
        <w:t xml:space="preserve"> </w:t>
      </w:r>
      <w:r>
        <w:rPr>
          <w:sz w:val="40"/>
        </w:rPr>
        <w:t>automático,</w:t>
      </w:r>
      <w:r>
        <w:rPr>
          <w:spacing w:val="1"/>
          <w:sz w:val="40"/>
        </w:rPr>
        <w:t xml:space="preserve"> </w:t>
      </w:r>
      <w:r>
        <w:rPr>
          <w:sz w:val="40"/>
        </w:rPr>
        <w:t>manual</w:t>
      </w:r>
      <w:r>
        <w:rPr>
          <w:spacing w:val="1"/>
          <w:sz w:val="40"/>
        </w:rPr>
        <w:t xml:space="preserve"> </w:t>
      </w:r>
      <w:r>
        <w:rPr>
          <w:sz w:val="40"/>
        </w:rPr>
        <w:t>o</w:t>
      </w:r>
      <w:r>
        <w:rPr>
          <w:spacing w:val="-88"/>
          <w:sz w:val="40"/>
        </w:rPr>
        <w:t xml:space="preserve"> </w:t>
      </w:r>
      <w:r>
        <w:rPr>
          <w:sz w:val="40"/>
        </w:rPr>
        <w:t>deshabilitado.</w:t>
      </w:r>
    </w:p>
    <w:p w14:paraId="76E23D1C" w14:textId="77777777" w:rsidR="00170A57" w:rsidRDefault="004E0A9F" w:rsidP="004E0A9F">
      <w:pPr>
        <w:pStyle w:val="Ttulo4"/>
        <w:numPr>
          <w:ilvl w:val="0"/>
          <w:numId w:val="18"/>
        </w:numPr>
        <w:tabs>
          <w:tab w:val="left" w:pos="885"/>
        </w:tabs>
        <w:spacing w:before="50"/>
        <w:rPr>
          <w:rFonts w:ascii="Arial MT" w:hAnsi="Arial MT"/>
          <w:color w:val="4F81BC"/>
        </w:rPr>
      </w:pPr>
      <w:r>
        <w:t>Configuración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inicio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sesión</w:t>
      </w:r>
    </w:p>
    <w:p w14:paraId="604F6171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360"/>
        </w:tabs>
        <w:spacing w:before="39" w:line="460" w:lineRule="exact"/>
        <w:ind w:right="1680" w:hanging="1353"/>
        <w:jc w:val="right"/>
        <w:rPr>
          <w:sz w:val="40"/>
        </w:rPr>
      </w:pPr>
      <w:r>
        <w:rPr>
          <w:sz w:val="40"/>
        </w:rPr>
        <w:t>Opción</w:t>
      </w:r>
      <w:r>
        <w:rPr>
          <w:spacing w:val="106"/>
          <w:sz w:val="40"/>
        </w:rPr>
        <w:t xml:space="preserve"> </w:t>
      </w:r>
      <w:r>
        <w:rPr>
          <w:sz w:val="40"/>
        </w:rPr>
        <w:t>Propiedades,</w:t>
      </w:r>
      <w:r>
        <w:rPr>
          <w:spacing w:val="109"/>
          <w:sz w:val="40"/>
        </w:rPr>
        <w:t xml:space="preserve"> </w:t>
      </w:r>
      <w:r>
        <w:rPr>
          <w:sz w:val="40"/>
        </w:rPr>
        <w:t>en</w:t>
      </w:r>
      <w:r>
        <w:rPr>
          <w:spacing w:val="105"/>
          <w:sz w:val="40"/>
        </w:rPr>
        <w:t xml:space="preserve"> </w:t>
      </w:r>
      <w:r>
        <w:rPr>
          <w:sz w:val="40"/>
        </w:rPr>
        <w:t>la</w:t>
      </w:r>
      <w:r>
        <w:rPr>
          <w:spacing w:val="105"/>
          <w:sz w:val="40"/>
        </w:rPr>
        <w:t xml:space="preserve"> </w:t>
      </w:r>
      <w:r>
        <w:rPr>
          <w:b/>
          <w:sz w:val="40"/>
        </w:rPr>
        <w:t>ficha</w:t>
      </w:r>
      <w:r>
        <w:rPr>
          <w:b/>
          <w:spacing w:val="106"/>
          <w:sz w:val="40"/>
        </w:rPr>
        <w:t xml:space="preserve"> </w:t>
      </w:r>
      <w:r>
        <w:rPr>
          <w:b/>
          <w:sz w:val="40"/>
        </w:rPr>
        <w:t>Iniciar</w:t>
      </w:r>
      <w:r>
        <w:rPr>
          <w:b/>
          <w:spacing w:val="108"/>
          <w:sz w:val="40"/>
        </w:rPr>
        <w:t xml:space="preserve"> </w:t>
      </w:r>
      <w:r>
        <w:rPr>
          <w:b/>
          <w:sz w:val="40"/>
        </w:rPr>
        <w:t>Sesión</w:t>
      </w:r>
      <w:r>
        <w:rPr>
          <w:sz w:val="40"/>
        </w:rPr>
        <w:t>,</w:t>
      </w:r>
      <w:r>
        <w:rPr>
          <w:spacing w:val="109"/>
          <w:sz w:val="40"/>
        </w:rPr>
        <w:t xml:space="preserve"> </w:t>
      </w:r>
      <w:r>
        <w:rPr>
          <w:sz w:val="40"/>
        </w:rPr>
        <w:t>seleccionar</w:t>
      </w:r>
      <w:r>
        <w:rPr>
          <w:spacing w:val="108"/>
          <w:sz w:val="40"/>
        </w:rPr>
        <w:t xml:space="preserve"> </w:t>
      </w:r>
      <w:r>
        <w:rPr>
          <w:sz w:val="40"/>
        </w:rPr>
        <w:t>la</w:t>
      </w:r>
    </w:p>
    <w:p w14:paraId="605A1912" w14:textId="77777777" w:rsidR="00170A57" w:rsidRDefault="004E0A9F">
      <w:pPr>
        <w:spacing w:line="384" w:lineRule="exact"/>
        <w:ind w:right="1682"/>
        <w:jc w:val="right"/>
        <w:rPr>
          <w:sz w:val="40"/>
        </w:rPr>
      </w:pPr>
      <w:r>
        <w:rPr>
          <w:sz w:val="40"/>
        </w:rPr>
        <w:t>cuenta</w:t>
      </w:r>
      <w:r>
        <w:rPr>
          <w:spacing w:val="131"/>
          <w:sz w:val="40"/>
        </w:rPr>
        <w:t xml:space="preserve"> </w:t>
      </w:r>
      <w:r>
        <w:rPr>
          <w:sz w:val="40"/>
        </w:rPr>
        <w:t>de</w:t>
      </w:r>
      <w:r>
        <w:rPr>
          <w:spacing w:val="131"/>
          <w:sz w:val="40"/>
        </w:rPr>
        <w:t xml:space="preserve"> </w:t>
      </w:r>
      <w:r>
        <w:rPr>
          <w:sz w:val="40"/>
        </w:rPr>
        <w:t>usuario</w:t>
      </w:r>
      <w:r>
        <w:rPr>
          <w:spacing w:val="131"/>
          <w:sz w:val="40"/>
        </w:rPr>
        <w:t xml:space="preserve"> </w:t>
      </w:r>
      <w:r>
        <w:rPr>
          <w:sz w:val="40"/>
        </w:rPr>
        <w:t>con</w:t>
      </w:r>
      <w:r>
        <w:rPr>
          <w:spacing w:val="129"/>
          <w:sz w:val="40"/>
        </w:rPr>
        <w:t xml:space="preserve"> </w:t>
      </w:r>
      <w:r>
        <w:rPr>
          <w:sz w:val="40"/>
        </w:rPr>
        <w:t>la</w:t>
      </w:r>
      <w:r>
        <w:rPr>
          <w:spacing w:val="131"/>
          <w:sz w:val="40"/>
        </w:rPr>
        <w:t xml:space="preserve"> </w:t>
      </w:r>
      <w:r>
        <w:rPr>
          <w:sz w:val="40"/>
        </w:rPr>
        <w:t>que</w:t>
      </w:r>
      <w:r>
        <w:rPr>
          <w:spacing w:val="131"/>
          <w:sz w:val="40"/>
        </w:rPr>
        <w:t xml:space="preserve"> </w:t>
      </w:r>
      <w:r>
        <w:rPr>
          <w:sz w:val="40"/>
        </w:rPr>
        <w:t>iniciar</w:t>
      </w:r>
      <w:r>
        <w:rPr>
          <w:spacing w:val="130"/>
          <w:sz w:val="40"/>
        </w:rPr>
        <w:t xml:space="preserve"> </w:t>
      </w:r>
      <w:r>
        <w:rPr>
          <w:sz w:val="40"/>
        </w:rPr>
        <w:t>el</w:t>
      </w:r>
      <w:r>
        <w:rPr>
          <w:spacing w:val="132"/>
          <w:sz w:val="40"/>
        </w:rPr>
        <w:t xml:space="preserve"> </w:t>
      </w:r>
      <w:r>
        <w:rPr>
          <w:sz w:val="40"/>
        </w:rPr>
        <w:t>servicio:</w:t>
      </w:r>
      <w:r>
        <w:rPr>
          <w:spacing w:val="133"/>
          <w:sz w:val="40"/>
        </w:rPr>
        <w:t xml:space="preserve"> </w:t>
      </w:r>
      <w:r>
        <w:rPr>
          <w:sz w:val="40"/>
        </w:rPr>
        <w:t>cuenta</w:t>
      </w:r>
      <w:r>
        <w:rPr>
          <w:spacing w:val="131"/>
          <w:sz w:val="40"/>
        </w:rPr>
        <w:t xml:space="preserve"> </w:t>
      </w:r>
      <w:r>
        <w:rPr>
          <w:sz w:val="40"/>
        </w:rPr>
        <w:t>del</w:t>
      </w:r>
    </w:p>
    <w:p w14:paraId="7B80AC64" w14:textId="77777777" w:rsidR="00170A57" w:rsidRDefault="004E0A9F">
      <w:pPr>
        <w:tabs>
          <w:tab w:val="right" w:pos="13549"/>
        </w:tabs>
        <w:spacing w:line="509" w:lineRule="exact"/>
        <w:ind w:left="1352"/>
        <w:rPr>
          <w:rFonts w:ascii="Arial"/>
          <w:b/>
          <w:sz w:val="36"/>
        </w:rPr>
      </w:pPr>
      <w:r>
        <w:rPr>
          <w:sz w:val="40"/>
        </w:rPr>
        <w:t>sistema</w:t>
      </w:r>
      <w:r>
        <w:rPr>
          <w:spacing w:val="6"/>
          <w:sz w:val="40"/>
        </w:rPr>
        <w:t xml:space="preserve"> </w:t>
      </w:r>
      <w:r>
        <w:rPr>
          <w:sz w:val="40"/>
        </w:rPr>
        <w:t>local</w:t>
      </w:r>
      <w:r>
        <w:rPr>
          <w:spacing w:val="-5"/>
          <w:sz w:val="40"/>
        </w:rPr>
        <w:t xml:space="preserve"> </w:t>
      </w:r>
      <w:r>
        <w:rPr>
          <w:sz w:val="40"/>
        </w:rPr>
        <w:t>(por</w:t>
      </w:r>
      <w:r>
        <w:rPr>
          <w:spacing w:val="-4"/>
          <w:sz w:val="40"/>
        </w:rPr>
        <w:t xml:space="preserve"> </w:t>
      </w:r>
      <w:r>
        <w:rPr>
          <w:sz w:val="40"/>
        </w:rPr>
        <w:t>defecto)</w:t>
      </w:r>
      <w:r>
        <w:rPr>
          <w:spacing w:val="-2"/>
          <w:sz w:val="40"/>
        </w:rPr>
        <w:t xml:space="preserve"> 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sz w:val="40"/>
        </w:rPr>
        <w:t>bien</w:t>
      </w:r>
      <w:r>
        <w:rPr>
          <w:spacing w:val="-1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un</w:t>
      </w:r>
      <w:r>
        <w:rPr>
          <w:spacing w:val="-2"/>
          <w:sz w:val="40"/>
        </w:rPr>
        <w:t xml:space="preserve"> </w:t>
      </w:r>
      <w:r>
        <w:rPr>
          <w:sz w:val="40"/>
        </w:rPr>
        <w:t>usuario</w:t>
      </w:r>
      <w:r>
        <w:rPr>
          <w:spacing w:val="-4"/>
          <w:sz w:val="40"/>
        </w:rPr>
        <w:t xml:space="preserve"> </w:t>
      </w:r>
      <w:r>
        <w:rPr>
          <w:sz w:val="40"/>
        </w:rPr>
        <w:t>concreto.</w:t>
      </w:r>
      <w:r>
        <w:rPr>
          <w:sz w:val="40"/>
        </w:rPr>
        <w:tab/>
      </w:r>
      <w:r>
        <w:rPr>
          <w:rFonts w:ascii="Arial"/>
          <w:b/>
          <w:color w:val="EDEBE0"/>
          <w:position w:val="14"/>
          <w:sz w:val="36"/>
        </w:rPr>
        <w:t>22</w:t>
      </w:r>
    </w:p>
    <w:p w14:paraId="126264E7" w14:textId="77777777" w:rsidR="00170A57" w:rsidRDefault="00170A57">
      <w:pPr>
        <w:spacing w:line="509" w:lineRule="exac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3C5AD09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49429C4D">
          <v:group id="_x0000_s1367" style="position:absolute;left:0;text-align:left;margin-left:0;margin-top:0;width:10in;height:540pt;z-index:-16863744;mso-position-horizontal-relative:page;mso-position-vertical-relative:page" coordsize="14400,10800">
            <v:shape id="_x0000_s1370" type="#_x0000_t75" style="position:absolute;width:14400;height:10800">
              <v:imagedata r:id="rId5" o:title=""/>
            </v:shape>
            <v:shape id="_x0000_s1369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68" style="position:absolute;left:13320;top:8640;width:1080;height:1080" fillcolor="#4f81bc" stroked="f"/>
            <w10:wrap anchorx="page" anchory="page"/>
          </v:group>
        </w:pict>
      </w:r>
      <w:bookmarkStart w:id="20" w:name="Diapositiva_23:_Administrador_de_Tareas"/>
      <w:bookmarkEnd w:id="20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18C182C" w14:textId="77777777" w:rsidR="00170A57" w:rsidRDefault="004E0A9F">
      <w:pPr>
        <w:pStyle w:val="Ttulo2"/>
        <w:spacing w:before="707"/>
      </w:pPr>
      <w:r>
        <w:rPr>
          <w:noProof/>
          <w:lang w:eastAsia="es-ES"/>
        </w:rPr>
        <w:drawing>
          <wp:anchor distT="0" distB="0" distL="0" distR="0" simplePos="0" relativeHeight="15745536" behindDoc="0" locked="0" layoutInCell="1" allowOverlap="1" wp14:anchorId="1B731BBA" wp14:editId="29FB7BAC">
            <wp:simplePos x="0" y="0"/>
            <wp:positionH relativeFrom="page">
              <wp:posOffset>452627</wp:posOffset>
            </wp:positionH>
            <wp:positionV relativeFrom="paragraph">
              <wp:posOffset>1069523</wp:posOffset>
            </wp:positionV>
            <wp:extent cx="3890772" cy="4355592"/>
            <wp:effectExtent l="0" t="0" r="0" b="0"/>
            <wp:wrapNone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772" cy="435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15746048" behindDoc="0" locked="0" layoutInCell="1" allowOverlap="1" wp14:anchorId="2FC44BCE" wp14:editId="189CDAE8">
            <wp:simplePos x="0" y="0"/>
            <wp:positionH relativeFrom="page">
              <wp:posOffset>4428744</wp:posOffset>
            </wp:positionH>
            <wp:positionV relativeFrom="paragraph">
              <wp:posOffset>1069523</wp:posOffset>
            </wp:positionV>
            <wp:extent cx="3918204" cy="4355592"/>
            <wp:effectExtent l="0" t="0" r="0" b="0"/>
            <wp:wrapNone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204" cy="435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66882B05" w14:textId="77777777" w:rsidR="00170A57" w:rsidRDefault="00170A57">
      <w:pPr>
        <w:pStyle w:val="Textoindependiente"/>
        <w:rPr>
          <w:b/>
          <w:sz w:val="60"/>
        </w:rPr>
      </w:pPr>
    </w:p>
    <w:p w14:paraId="10E75342" w14:textId="77777777" w:rsidR="00170A57" w:rsidRDefault="00170A57">
      <w:pPr>
        <w:pStyle w:val="Textoindependiente"/>
        <w:rPr>
          <w:b/>
          <w:sz w:val="60"/>
        </w:rPr>
      </w:pPr>
    </w:p>
    <w:p w14:paraId="1571C8CC" w14:textId="77777777" w:rsidR="00170A57" w:rsidRDefault="00170A57">
      <w:pPr>
        <w:pStyle w:val="Textoindependiente"/>
        <w:rPr>
          <w:b/>
          <w:sz w:val="60"/>
        </w:rPr>
      </w:pPr>
    </w:p>
    <w:p w14:paraId="4930E7F7" w14:textId="77777777" w:rsidR="00170A57" w:rsidRDefault="00170A57">
      <w:pPr>
        <w:pStyle w:val="Textoindependiente"/>
        <w:rPr>
          <w:b/>
          <w:sz w:val="60"/>
        </w:rPr>
      </w:pPr>
    </w:p>
    <w:p w14:paraId="743FCEDC" w14:textId="77777777" w:rsidR="00170A57" w:rsidRDefault="00170A57">
      <w:pPr>
        <w:pStyle w:val="Textoindependiente"/>
        <w:rPr>
          <w:b/>
          <w:sz w:val="60"/>
        </w:rPr>
      </w:pPr>
    </w:p>
    <w:p w14:paraId="4EEFCFD9" w14:textId="77777777" w:rsidR="00170A57" w:rsidRDefault="00170A57">
      <w:pPr>
        <w:pStyle w:val="Textoindependiente"/>
        <w:rPr>
          <w:b/>
          <w:sz w:val="60"/>
        </w:rPr>
      </w:pPr>
    </w:p>
    <w:p w14:paraId="61059078" w14:textId="77777777" w:rsidR="00170A57" w:rsidRDefault="00170A57">
      <w:pPr>
        <w:pStyle w:val="Textoindependiente"/>
        <w:rPr>
          <w:b/>
          <w:sz w:val="60"/>
        </w:rPr>
      </w:pPr>
    </w:p>
    <w:p w14:paraId="2D84473A" w14:textId="77777777" w:rsidR="00170A57" w:rsidRDefault="00170A57">
      <w:pPr>
        <w:pStyle w:val="Textoindependiente"/>
        <w:spacing w:before="10"/>
        <w:rPr>
          <w:b/>
          <w:sz w:val="51"/>
        </w:rPr>
      </w:pPr>
    </w:p>
    <w:p w14:paraId="46AD4AAC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23</w:t>
      </w:r>
    </w:p>
    <w:p w14:paraId="011670B8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54EEFA37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5486AB2E">
          <v:group id="_x0000_s1363" style="position:absolute;left:0;text-align:left;margin-left:0;margin-top:0;width:10in;height:540pt;z-index:-16862208;mso-position-horizontal-relative:page;mso-position-vertical-relative:page" coordsize="14400,10800">
            <v:shape id="_x0000_s1366" type="#_x0000_t75" style="position:absolute;width:14400;height:10800">
              <v:imagedata r:id="rId5" o:title=""/>
            </v:shape>
            <v:shape id="_x0000_s1365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64" style="position:absolute;left:13320;top:8640;width:1080;height:1080" fillcolor="#4f81bc" stroked="f"/>
            <w10:wrap anchorx="page" anchory="page"/>
          </v:group>
        </w:pict>
      </w:r>
      <w:bookmarkStart w:id="21" w:name="Diapositiva_24:_Administrador_de_Tareas"/>
      <w:bookmarkEnd w:id="21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6F01F2BC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8CA0B0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A16321C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008D2DD9" w14:textId="77777777" w:rsidR="00170A57" w:rsidRDefault="004E0A9F">
      <w:pPr>
        <w:pStyle w:val="Ttulo2"/>
        <w:spacing w:line="712" w:lineRule="exact"/>
        <w:jc w:val="both"/>
      </w:pP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432490DC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Configuración</w:t>
      </w:r>
      <w:r>
        <w:rPr>
          <w:spacing w:val="-12"/>
          <w:sz w:val="44"/>
        </w:rPr>
        <w:t xml:space="preserve"> </w:t>
      </w:r>
      <w:r>
        <w:rPr>
          <w:sz w:val="44"/>
        </w:rPr>
        <w:t>del</w:t>
      </w:r>
      <w:r>
        <w:rPr>
          <w:spacing w:val="-7"/>
          <w:sz w:val="44"/>
        </w:rPr>
        <w:t xml:space="preserve"> </w:t>
      </w:r>
      <w:r>
        <w:rPr>
          <w:sz w:val="44"/>
        </w:rPr>
        <w:t>servicio</w:t>
      </w:r>
      <w:r>
        <w:rPr>
          <w:spacing w:val="-12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recuperación</w:t>
      </w:r>
      <w:r>
        <w:rPr>
          <w:sz w:val="44"/>
        </w:rPr>
        <w:t>:</w:t>
      </w:r>
    </w:p>
    <w:p w14:paraId="6CD61625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94" w:line="235" w:lineRule="auto"/>
        <w:ind w:right="1684"/>
        <w:jc w:val="both"/>
        <w:rPr>
          <w:sz w:val="40"/>
        </w:rPr>
      </w:pPr>
      <w:r>
        <w:rPr>
          <w:sz w:val="40"/>
        </w:rPr>
        <w:t>Los servicios se pueden configurar para que se realicen ciertas</w:t>
      </w:r>
      <w:r>
        <w:rPr>
          <w:spacing w:val="1"/>
          <w:sz w:val="40"/>
        </w:rPr>
        <w:t xml:space="preserve"> </w:t>
      </w:r>
      <w:r>
        <w:rPr>
          <w:sz w:val="40"/>
        </w:rPr>
        <w:t>acciones</w:t>
      </w:r>
      <w:r>
        <w:rPr>
          <w:spacing w:val="-1"/>
          <w:sz w:val="40"/>
        </w:rPr>
        <w:t xml:space="preserve"> </w:t>
      </w:r>
      <w:r>
        <w:rPr>
          <w:sz w:val="40"/>
        </w:rPr>
        <w:t>cuando</w:t>
      </w:r>
      <w:r>
        <w:rPr>
          <w:spacing w:val="-6"/>
          <w:sz w:val="40"/>
        </w:rPr>
        <w:t xml:space="preserve"> </w:t>
      </w:r>
      <w:r>
        <w:rPr>
          <w:sz w:val="40"/>
        </w:rPr>
        <w:t>un</w:t>
      </w:r>
      <w:r>
        <w:rPr>
          <w:spacing w:val="-1"/>
          <w:sz w:val="40"/>
        </w:rPr>
        <w:t xml:space="preserve"> </w:t>
      </w:r>
      <w:r>
        <w:rPr>
          <w:sz w:val="40"/>
        </w:rPr>
        <w:t>servicio</w:t>
      </w:r>
      <w:r>
        <w:rPr>
          <w:spacing w:val="3"/>
          <w:sz w:val="40"/>
        </w:rPr>
        <w:t xml:space="preserve"> </w:t>
      </w:r>
      <w:r>
        <w:rPr>
          <w:sz w:val="40"/>
        </w:rPr>
        <w:t>falla.</w:t>
      </w:r>
    </w:p>
    <w:p w14:paraId="6C1C8705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10" w:line="235" w:lineRule="auto"/>
        <w:ind w:right="1680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Las posibles acciones a realizar</w:t>
      </w:r>
      <w:r>
        <w:rPr>
          <w:sz w:val="44"/>
        </w:rPr>
        <w:t xml:space="preserve"> ante un fallo son: no realizar</w:t>
      </w:r>
      <w:r>
        <w:rPr>
          <w:spacing w:val="1"/>
          <w:sz w:val="44"/>
        </w:rPr>
        <w:t xml:space="preserve"> </w:t>
      </w:r>
      <w:r>
        <w:rPr>
          <w:sz w:val="44"/>
        </w:rPr>
        <w:t>ninguna acción, reiniciar el servicio, ejecutar un programa o</w:t>
      </w:r>
      <w:r>
        <w:rPr>
          <w:spacing w:val="1"/>
          <w:sz w:val="44"/>
        </w:rPr>
        <w:t xml:space="preserve"> </w:t>
      </w:r>
      <w:r>
        <w:rPr>
          <w:sz w:val="44"/>
        </w:rPr>
        <w:t>reiniciar</w:t>
      </w:r>
      <w:r>
        <w:rPr>
          <w:spacing w:val="-7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equipo.</w:t>
      </w:r>
    </w:p>
    <w:p w14:paraId="1D74B524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11" w:line="235" w:lineRule="auto"/>
        <w:ind w:right="1684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Se pueden configurar las distintas opciones de recuperación a</w:t>
      </w:r>
      <w:r>
        <w:rPr>
          <w:spacing w:val="1"/>
          <w:sz w:val="44"/>
        </w:rPr>
        <w:t xml:space="preserve"> </w:t>
      </w:r>
      <w:r>
        <w:rPr>
          <w:sz w:val="44"/>
        </w:rPr>
        <w:t>realizar</w:t>
      </w:r>
      <w:r>
        <w:rPr>
          <w:spacing w:val="1"/>
          <w:sz w:val="44"/>
        </w:rPr>
        <w:t xml:space="preserve"> </w:t>
      </w:r>
      <w:r>
        <w:rPr>
          <w:sz w:val="44"/>
        </w:rPr>
        <w:t>ante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primer</w:t>
      </w:r>
      <w:r>
        <w:rPr>
          <w:spacing w:val="1"/>
          <w:sz w:val="44"/>
        </w:rPr>
        <w:t xml:space="preserve"> </w:t>
      </w:r>
      <w:r>
        <w:rPr>
          <w:sz w:val="44"/>
        </w:rPr>
        <w:t>error,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segundo</w:t>
      </w:r>
      <w:r>
        <w:rPr>
          <w:spacing w:val="1"/>
          <w:sz w:val="44"/>
        </w:rPr>
        <w:t xml:space="preserve"> </w:t>
      </w:r>
      <w:r>
        <w:rPr>
          <w:sz w:val="44"/>
        </w:rPr>
        <w:t>o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siguientes</w:t>
      </w:r>
      <w:r>
        <w:rPr>
          <w:spacing w:val="1"/>
          <w:sz w:val="44"/>
        </w:rPr>
        <w:t xml:space="preserve"> </w:t>
      </w:r>
      <w:r>
        <w:rPr>
          <w:sz w:val="44"/>
        </w:rPr>
        <w:t>errores.</w:t>
      </w:r>
    </w:p>
    <w:p w14:paraId="2155F654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02" w:line="533" w:lineRule="exact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La</w:t>
      </w:r>
      <w:r>
        <w:rPr>
          <w:spacing w:val="2"/>
          <w:sz w:val="44"/>
        </w:rPr>
        <w:t xml:space="preserve"> </w:t>
      </w:r>
      <w:r>
        <w:rPr>
          <w:sz w:val="44"/>
        </w:rPr>
        <w:t>ficha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z w:val="44"/>
        </w:rPr>
        <w:t>pendencias</w:t>
      </w:r>
      <w:r>
        <w:rPr>
          <w:b/>
          <w:spacing w:val="5"/>
          <w:sz w:val="44"/>
        </w:rPr>
        <w:t xml:space="preserve"> </w:t>
      </w:r>
      <w:r>
        <w:rPr>
          <w:sz w:val="44"/>
        </w:rPr>
        <w:t>muestra</w:t>
      </w:r>
      <w:r>
        <w:rPr>
          <w:spacing w:val="2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listado</w:t>
      </w:r>
      <w:r>
        <w:rPr>
          <w:spacing w:val="2"/>
          <w:sz w:val="44"/>
        </w:rPr>
        <w:t xml:space="preserve"> </w:t>
      </w:r>
      <w:r>
        <w:rPr>
          <w:sz w:val="44"/>
        </w:rPr>
        <w:t>de</w:t>
      </w:r>
      <w:r>
        <w:rPr>
          <w:spacing w:val="3"/>
          <w:sz w:val="44"/>
        </w:rPr>
        <w:t xml:space="preserve"> </w:t>
      </w:r>
      <w:r>
        <w:rPr>
          <w:sz w:val="44"/>
        </w:rPr>
        <w:t>los</w:t>
      </w:r>
      <w:r>
        <w:rPr>
          <w:spacing w:val="6"/>
          <w:sz w:val="44"/>
        </w:rPr>
        <w:t xml:space="preserve"> </w:t>
      </w:r>
      <w:r>
        <w:rPr>
          <w:sz w:val="44"/>
        </w:rPr>
        <w:t>componentes</w:t>
      </w:r>
    </w:p>
    <w:p w14:paraId="79D7BC98" w14:textId="77777777" w:rsidR="00170A57" w:rsidRDefault="004E0A9F">
      <w:pPr>
        <w:pStyle w:val="Textoindependiente"/>
        <w:tabs>
          <w:tab w:val="right" w:pos="13549"/>
        </w:tabs>
        <w:spacing w:line="533" w:lineRule="exact"/>
        <w:ind w:left="884"/>
        <w:jc w:val="both"/>
        <w:rPr>
          <w:rFonts w:ascii="Arial"/>
          <w:b/>
          <w:sz w:val="36"/>
        </w:rPr>
      </w:pPr>
      <w:r>
        <w:t>del sistema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que depende</w:t>
      </w:r>
      <w:r>
        <w:rPr>
          <w:spacing w:val="2"/>
        </w:rPr>
        <w:t xml:space="preserve"> </w:t>
      </w:r>
      <w:r>
        <w:t>el servicio.</w:t>
      </w:r>
      <w:r>
        <w:tab/>
      </w:r>
      <w:r>
        <w:rPr>
          <w:rFonts w:ascii="Arial"/>
          <w:b/>
          <w:color w:val="EDEBE0"/>
          <w:position w:val="2"/>
          <w:sz w:val="36"/>
        </w:rPr>
        <w:t>24</w:t>
      </w:r>
    </w:p>
    <w:p w14:paraId="646B0961" w14:textId="77777777" w:rsidR="00170A57" w:rsidRDefault="00170A57">
      <w:pPr>
        <w:spacing w:line="533" w:lineRule="exact"/>
        <w:jc w:val="both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953B94F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4D61E6B1">
          <v:group id="_x0000_s1359" style="position:absolute;left:0;text-align:left;margin-left:0;margin-top:0;width:10in;height:540pt;z-index:-16861696;mso-position-horizontal-relative:page;mso-position-vertical-relative:page" coordsize="14400,10800">
            <v:shape id="_x0000_s1362" type="#_x0000_t75" style="position:absolute;width:14400;height:10800">
              <v:imagedata r:id="rId5" o:title=""/>
            </v:shape>
            <v:shape id="_x0000_s1361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60" style="position:absolute;left:13320;top:8640;width:1080;height:1080" fillcolor="#4f81bc" stroked="f"/>
            <w10:wrap anchorx="page" anchory="page"/>
          </v:group>
        </w:pict>
      </w:r>
      <w:bookmarkStart w:id="22" w:name="Diapositiva_25:_Administrador_de_Tareas"/>
      <w:bookmarkEnd w:id="22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BF8FB32" w14:textId="77777777" w:rsidR="00170A57" w:rsidRDefault="004E0A9F">
      <w:pPr>
        <w:pStyle w:val="Ttulo2"/>
        <w:spacing w:before="707"/>
      </w:pPr>
      <w:r>
        <w:rPr>
          <w:noProof/>
          <w:lang w:eastAsia="es-ES"/>
        </w:rPr>
        <w:drawing>
          <wp:anchor distT="0" distB="0" distL="0" distR="0" simplePos="0" relativeHeight="15747584" behindDoc="0" locked="0" layoutInCell="1" allowOverlap="1" wp14:anchorId="3FDBEC1E" wp14:editId="72FE103D">
            <wp:simplePos x="0" y="0"/>
            <wp:positionH relativeFrom="page">
              <wp:posOffset>394715</wp:posOffset>
            </wp:positionH>
            <wp:positionV relativeFrom="paragraph">
              <wp:posOffset>1055807</wp:posOffset>
            </wp:positionV>
            <wp:extent cx="3872484" cy="4347972"/>
            <wp:effectExtent l="0" t="0" r="0" b="0"/>
            <wp:wrapNone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484" cy="434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15748096" behindDoc="0" locked="0" layoutInCell="1" allowOverlap="1" wp14:anchorId="17C1F018" wp14:editId="06248CFB">
            <wp:simplePos x="0" y="0"/>
            <wp:positionH relativeFrom="page">
              <wp:posOffset>4398264</wp:posOffset>
            </wp:positionH>
            <wp:positionV relativeFrom="paragraph">
              <wp:posOffset>1055807</wp:posOffset>
            </wp:positionV>
            <wp:extent cx="3906012" cy="4347972"/>
            <wp:effectExtent l="0" t="0" r="0" b="0"/>
            <wp:wrapNone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012" cy="434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  <w:spacing w:val="-19"/>
        </w:rPr>
        <w:t>Servicios: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Administración</w:t>
      </w:r>
    </w:p>
    <w:p w14:paraId="39C96B6E" w14:textId="77777777" w:rsidR="00170A57" w:rsidRDefault="00170A57">
      <w:pPr>
        <w:pStyle w:val="Textoindependiente"/>
        <w:rPr>
          <w:b/>
          <w:sz w:val="60"/>
        </w:rPr>
      </w:pPr>
    </w:p>
    <w:p w14:paraId="7F2B32A0" w14:textId="77777777" w:rsidR="00170A57" w:rsidRDefault="00170A57">
      <w:pPr>
        <w:pStyle w:val="Textoindependiente"/>
        <w:rPr>
          <w:b/>
          <w:sz w:val="60"/>
        </w:rPr>
      </w:pPr>
    </w:p>
    <w:p w14:paraId="374211E5" w14:textId="77777777" w:rsidR="00170A57" w:rsidRDefault="00170A57">
      <w:pPr>
        <w:pStyle w:val="Textoindependiente"/>
        <w:rPr>
          <w:b/>
          <w:sz w:val="60"/>
        </w:rPr>
      </w:pPr>
    </w:p>
    <w:p w14:paraId="7CB55C13" w14:textId="77777777" w:rsidR="00170A57" w:rsidRDefault="00170A57">
      <w:pPr>
        <w:pStyle w:val="Textoindependiente"/>
        <w:rPr>
          <w:b/>
          <w:sz w:val="60"/>
        </w:rPr>
      </w:pPr>
    </w:p>
    <w:p w14:paraId="549A3598" w14:textId="77777777" w:rsidR="00170A57" w:rsidRDefault="00170A57">
      <w:pPr>
        <w:pStyle w:val="Textoindependiente"/>
        <w:rPr>
          <w:b/>
          <w:sz w:val="60"/>
        </w:rPr>
      </w:pPr>
    </w:p>
    <w:p w14:paraId="3B06E940" w14:textId="77777777" w:rsidR="00170A57" w:rsidRDefault="00170A57">
      <w:pPr>
        <w:pStyle w:val="Textoindependiente"/>
        <w:rPr>
          <w:b/>
          <w:sz w:val="60"/>
        </w:rPr>
      </w:pPr>
    </w:p>
    <w:p w14:paraId="132F1EB5" w14:textId="77777777" w:rsidR="00170A57" w:rsidRDefault="00170A57">
      <w:pPr>
        <w:pStyle w:val="Textoindependiente"/>
        <w:rPr>
          <w:b/>
          <w:sz w:val="60"/>
        </w:rPr>
      </w:pPr>
    </w:p>
    <w:p w14:paraId="11B9D328" w14:textId="77777777" w:rsidR="00170A57" w:rsidRDefault="00170A57">
      <w:pPr>
        <w:pStyle w:val="Textoindependiente"/>
        <w:spacing w:before="10"/>
        <w:rPr>
          <w:b/>
          <w:sz w:val="51"/>
        </w:rPr>
      </w:pPr>
    </w:p>
    <w:p w14:paraId="20E6715C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25</w:t>
      </w:r>
    </w:p>
    <w:p w14:paraId="4397A95E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2C4957E9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43413EDE">
          <v:group id="_x0000_s1355" style="position:absolute;left:0;text-align:left;margin-left:0;margin-top:0;width:10in;height:540pt;z-index:-16860160;mso-position-horizontal-relative:page;mso-position-vertical-relative:page" coordsize="14400,10800">
            <v:shape id="_x0000_s1358" type="#_x0000_t75" style="position:absolute;width:14400;height:10800">
              <v:imagedata r:id="rId5" o:title=""/>
            </v:shape>
            <v:shape id="_x0000_s1357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56" style="position:absolute;left:13320;top:8640;width:1080;height:1080" fillcolor="#4f81bc" stroked="f"/>
            <w10:wrap anchorx="page" anchory="page"/>
          </v:group>
        </w:pict>
      </w:r>
      <w:bookmarkStart w:id="23" w:name="Diapositiva_26:_Administrador_de_Tareas"/>
      <w:bookmarkEnd w:id="23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14BE5A8B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5A4324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728C473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22054BA4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Rendimiento</w:t>
      </w:r>
    </w:p>
    <w:p w14:paraId="4033A094" w14:textId="77777777" w:rsidR="00170A57" w:rsidRDefault="004E0A9F" w:rsidP="004E0A9F">
      <w:pPr>
        <w:pStyle w:val="Ttulo4"/>
        <w:numPr>
          <w:ilvl w:val="0"/>
          <w:numId w:val="18"/>
        </w:numPr>
        <w:tabs>
          <w:tab w:val="left" w:pos="885"/>
        </w:tabs>
        <w:spacing w:before="94" w:line="211" w:lineRule="auto"/>
        <w:ind w:right="1679"/>
        <w:rPr>
          <w:rFonts w:ascii="Arial MT" w:hAnsi="Arial MT"/>
          <w:b w:val="0"/>
          <w:color w:val="4F81BC"/>
        </w:rPr>
      </w:pPr>
      <w:r>
        <w:rPr>
          <w:b w:val="0"/>
        </w:rPr>
        <w:t>Ofrece</w:t>
      </w:r>
      <w:r>
        <w:rPr>
          <w:b w:val="0"/>
          <w:spacing w:val="60"/>
        </w:rPr>
        <w:t xml:space="preserve"> </w:t>
      </w:r>
      <w:r>
        <w:rPr>
          <w:b w:val="0"/>
        </w:rPr>
        <w:t>un</w:t>
      </w:r>
      <w:r>
        <w:rPr>
          <w:b w:val="0"/>
          <w:spacing w:val="62"/>
        </w:rPr>
        <w:t xml:space="preserve"> </w:t>
      </w:r>
      <w:r>
        <w:t>resumen</w:t>
      </w:r>
      <w:r>
        <w:rPr>
          <w:spacing w:val="59"/>
        </w:rPr>
        <w:t xml:space="preserve"> </w:t>
      </w:r>
      <w:r>
        <w:t>del</w:t>
      </w:r>
      <w:r>
        <w:rPr>
          <w:spacing w:val="62"/>
        </w:rPr>
        <w:t xml:space="preserve"> </w:t>
      </w:r>
      <w:r>
        <w:t>uso</w:t>
      </w:r>
      <w:r>
        <w:rPr>
          <w:spacing w:val="60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memoria,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la</w:t>
      </w:r>
      <w:r>
        <w:rPr>
          <w:spacing w:val="59"/>
        </w:rPr>
        <w:t xml:space="preserve"> </w:t>
      </w:r>
      <w:r>
        <w:t>CPU</w:t>
      </w:r>
      <w:r>
        <w:rPr>
          <w:spacing w:val="60"/>
        </w:rPr>
        <w:t xml:space="preserve"> </w:t>
      </w:r>
      <w:r>
        <w:t>y</w:t>
      </w:r>
      <w:r>
        <w:rPr>
          <w:spacing w:val="61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la</w:t>
      </w:r>
      <w:r>
        <w:rPr>
          <w:spacing w:val="-96"/>
        </w:rPr>
        <w:t xml:space="preserve"> </w:t>
      </w:r>
      <w:r>
        <w:t>interfaz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red,</w:t>
      </w:r>
      <w:r>
        <w:rPr>
          <w:spacing w:val="-1"/>
        </w:rPr>
        <w:t xml:space="preserve"> </w:t>
      </w:r>
      <w:r>
        <w:t>mostrando</w:t>
      </w:r>
      <w:r>
        <w:rPr>
          <w:spacing w:val="-1"/>
        </w:rPr>
        <w:t xml:space="preserve"> </w:t>
      </w:r>
      <w:r>
        <w:t>gráficos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estadísticas</w:t>
      </w:r>
      <w:r>
        <w:rPr>
          <w:b w:val="0"/>
        </w:rPr>
        <w:t>.</w:t>
      </w:r>
    </w:p>
    <w:p w14:paraId="17A42AFB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60"/>
        <w:rPr>
          <w:rFonts w:ascii="Arial MT" w:hAnsi="Arial MT"/>
          <w:color w:val="4F81BC"/>
          <w:sz w:val="44"/>
        </w:rPr>
      </w:pPr>
      <w:r>
        <w:rPr>
          <w:sz w:val="44"/>
        </w:rPr>
        <w:t>Muestra</w:t>
      </w:r>
      <w:r>
        <w:rPr>
          <w:spacing w:val="-13"/>
          <w:sz w:val="44"/>
        </w:rPr>
        <w:t xml:space="preserve"> </w:t>
      </w:r>
      <w:r>
        <w:rPr>
          <w:sz w:val="44"/>
        </w:rPr>
        <w:t>los</w:t>
      </w:r>
      <w:r>
        <w:rPr>
          <w:spacing w:val="-14"/>
          <w:sz w:val="44"/>
        </w:rPr>
        <w:t xml:space="preserve"> </w:t>
      </w:r>
      <w:r>
        <w:rPr>
          <w:sz w:val="44"/>
        </w:rPr>
        <w:t>siguientes</w:t>
      </w:r>
      <w:r>
        <w:rPr>
          <w:spacing w:val="-10"/>
          <w:sz w:val="44"/>
        </w:rPr>
        <w:t xml:space="preserve"> </w:t>
      </w:r>
      <w:r>
        <w:rPr>
          <w:b/>
          <w:sz w:val="44"/>
        </w:rPr>
        <w:t>gráficos</w:t>
      </w:r>
      <w:r>
        <w:rPr>
          <w:sz w:val="44"/>
        </w:rPr>
        <w:t>:</w:t>
      </w:r>
    </w:p>
    <w:p w14:paraId="1011912A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39"/>
        <w:ind w:hanging="361"/>
        <w:rPr>
          <w:sz w:val="40"/>
        </w:rPr>
      </w:pPr>
      <w:r>
        <w:rPr>
          <w:b/>
          <w:sz w:val="40"/>
        </w:rPr>
        <w:t>Uso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CPU</w:t>
      </w:r>
      <w:r>
        <w:rPr>
          <w:sz w:val="40"/>
        </w:rPr>
        <w:t>:</w:t>
      </w:r>
      <w:r>
        <w:rPr>
          <w:spacing w:val="-11"/>
          <w:sz w:val="40"/>
        </w:rPr>
        <w:t xml:space="preserve"> </w:t>
      </w:r>
      <w:r>
        <w:rPr>
          <w:sz w:val="40"/>
        </w:rPr>
        <w:t>porcentaje</w:t>
      </w:r>
      <w:r>
        <w:rPr>
          <w:spacing w:val="-8"/>
          <w:sz w:val="40"/>
        </w:rPr>
        <w:t xml:space="preserve"> </w:t>
      </w:r>
      <w:r>
        <w:rPr>
          <w:sz w:val="40"/>
        </w:rPr>
        <w:t>usado</w:t>
      </w:r>
      <w:r>
        <w:rPr>
          <w:spacing w:val="-8"/>
          <w:sz w:val="40"/>
        </w:rPr>
        <w:t xml:space="preserve"> </w:t>
      </w:r>
      <w:r>
        <w:rPr>
          <w:sz w:val="40"/>
        </w:rPr>
        <w:t>de</w:t>
      </w:r>
      <w:r>
        <w:rPr>
          <w:spacing w:val="-9"/>
          <w:sz w:val="40"/>
        </w:rPr>
        <w:t xml:space="preserve"> </w:t>
      </w:r>
      <w:r>
        <w:rPr>
          <w:sz w:val="40"/>
        </w:rPr>
        <w:t>los</w:t>
      </w:r>
      <w:r>
        <w:rPr>
          <w:spacing w:val="-9"/>
          <w:sz w:val="40"/>
        </w:rPr>
        <w:t xml:space="preserve"> </w:t>
      </w:r>
      <w:r>
        <w:rPr>
          <w:sz w:val="40"/>
        </w:rPr>
        <w:t>recursos</w:t>
      </w:r>
      <w:r>
        <w:rPr>
          <w:spacing w:val="-6"/>
          <w:sz w:val="40"/>
        </w:rPr>
        <w:t xml:space="preserve"> </w:t>
      </w:r>
      <w:r>
        <w:rPr>
          <w:sz w:val="40"/>
        </w:rPr>
        <w:t>del</w:t>
      </w:r>
      <w:r>
        <w:rPr>
          <w:spacing w:val="-7"/>
          <w:sz w:val="40"/>
        </w:rPr>
        <w:t xml:space="preserve"> </w:t>
      </w:r>
      <w:r>
        <w:rPr>
          <w:sz w:val="40"/>
        </w:rPr>
        <w:t>procesador.</w:t>
      </w:r>
    </w:p>
    <w:p w14:paraId="0CFAB1A8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sz w:val="40"/>
        </w:rPr>
        <w:t>Historial</w:t>
      </w:r>
      <w:r>
        <w:rPr>
          <w:spacing w:val="5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uso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CPU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en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tiempo</w:t>
      </w:r>
      <w:r>
        <w:rPr>
          <w:sz w:val="40"/>
        </w:rPr>
        <w:t>.</w:t>
      </w:r>
    </w:p>
    <w:p w14:paraId="087E32C1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b/>
          <w:sz w:val="40"/>
        </w:rPr>
        <w:t>Uso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memoria</w:t>
      </w:r>
      <w:r>
        <w:rPr>
          <w:sz w:val="40"/>
        </w:rPr>
        <w:t>:</w:t>
      </w:r>
      <w:r>
        <w:rPr>
          <w:spacing w:val="-5"/>
          <w:sz w:val="40"/>
        </w:rPr>
        <w:t xml:space="preserve"> </w:t>
      </w:r>
      <w:r>
        <w:rPr>
          <w:sz w:val="40"/>
        </w:rPr>
        <w:t>cantidad</w:t>
      </w:r>
      <w:r>
        <w:rPr>
          <w:spacing w:val="-4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memoria que</w:t>
      </w:r>
      <w:r>
        <w:rPr>
          <w:spacing w:val="-3"/>
          <w:sz w:val="40"/>
        </w:rPr>
        <w:t xml:space="preserve"> </w:t>
      </w:r>
      <w:r>
        <w:rPr>
          <w:sz w:val="40"/>
        </w:rPr>
        <w:t>se</w:t>
      </w:r>
      <w:r>
        <w:rPr>
          <w:spacing w:val="1"/>
          <w:sz w:val="40"/>
        </w:rPr>
        <w:t xml:space="preserve"> </w:t>
      </w:r>
      <w:r>
        <w:rPr>
          <w:sz w:val="40"/>
        </w:rPr>
        <w:t>usa</w:t>
      </w:r>
      <w:r>
        <w:rPr>
          <w:spacing w:val="-1"/>
          <w:sz w:val="40"/>
        </w:rPr>
        <w:t xml:space="preserve"> </w:t>
      </w:r>
      <w:r>
        <w:rPr>
          <w:sz w:val="40"/>
        </w:rPr>
        <w:t>en</w:t>
      </w:r>
      <w:r>
        <w:rPr>
          <w:spacing w:val="-2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sistema.</w:t>
      </w:r>
    </w:p>
    <w:p w14:paraId="6C6DDCD8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sz w:val="40"/>
        </w:rPr>
        <w:t>Historial</w:t>
      </w:r>
      <w:r>
        <w:rPr>
          <w:spacing w:val="5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uso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memoria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en el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tiempo</w:t>
      </w:r>
      <w:r>
        <w:rPr>
          <w:sz w:val="40"/>
        </w:rPr>
        <w:t>.</w:t>
      </w:r>
    </w:p>
    <w:p w14:paraId="4DBE364A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b/>
          <w:sz w:val="40"/>
        </w:rPr>
        <w:t>Uso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la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interfaz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red</w:t>
      </w:r>
      <w:r>
        <w:rPr>
          <w:sz w:val="40"/>
        </w:rPr>
        <w:t>.</w:t>
      </w:r>
    </w:p>
    <w:p w14:paraId="15359D69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45"/>
        <w:rPr>
          <w:rFonts w:ascii="Arial MT" w:hAnsi="Arial MT"/>
          <w:color w:val="4F81BC"/>
          <w:sz w:val="44"/>
        </w:rPr>
      </w:pPr>
      <w:r>
        <w:rPr>
          <w:sz w:val="44"/>
        </w:rPr>
        <w:t>Muestra</w:t>
      </w:r>
      <w:r>
        <w:rPr>
          <w:spacing w:val="-15"/>
          <w:sz w:val="44"/>
        </w:rPr>
        <w:t xml:space="preserve"> </w:t>
      </w:r>
      <w:r>
        <w:rPr>
          <w:sz w:val="44"/>
        </w:rPr>
        <w:t>las</w:t>
      </w:r>
      <w:r>
        <w:rPr>
          <w:spacing w:val="-15"/>
          <w:sz w:val="44"/>
        </w:rPr>
        <w:t xml:space="preserve"> </w:t>
      </w:r>
      <w:r>
        <w:rPr>
          <w:sz w:val="44"/>
        </w:rPr>
        <w:t>siguientes</w:t>
      </w:r>
      <w:r>
        <w:rPr>
          <w:spacing w:val="-10"/>
          <w:sz w:val="44"/>
        </w:rPr>
        <w:t xml:space="preserve"> </w:t>
      </w:r>
      <w:r>
        <w:rPr>
          <w:b/>
          <w:sz w:val="44"/>
        </w:rPr>
        <w:t>estadísticas</w:t>
      </w:r>
      <w:r>
        <w:rPr>
          <w:sz w:val="44"/>
        </w:rPr>
        <w:t>:</w:t>
      </w:r>
    </w:p>
    <w:p w14:paraId="44E48788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38" w:line="460" w:lineRule="exact"/>
        <w:ind w:hanging="361"/>
        <w:rPr>
          <w:sz w:val="40"/>
        </w:rPr>
      </w:pPr>
      <w:r>
        <w:rPr>
          <w:b/>
          <w:sz w:val="40"/>
        </w:rPr>
        <w:t>Totales</w:t>
      </w:r>
      <w:r>
        <w:rPr>
          <w:sz w:val="40"/>
        </w:rPr>
        <w:t>:</w:t>
      </w:r>
      <w:r>
        <w:rPr>
          <w:spacing w:val="22"/>
          <w:sz w:val="40"/>
        </w:rPr>
        <w:t xml:space="preserve"> </w:t>
      </w:r>
      <w:r>
        <w:rPr>
          <w:sz w:val="40"/>
        </w:rPr>
        <w:t>Identificadores</w:t>
      </w:r>
      <w:r>
        <w:rPr>
          <w:spacing w:val="23"/>
          <w:sz w:val="40"/>
        </w:rPr>
        <w:t xml:space="preserve"> </w:t>
      </w:r>
      <w:r>
        <w:rPr>
          <w:sz w:val="40"/>
        </w:rPr>
        <w:t>de</w:t>
      </w:r>
      <w:r>
        <w:rPr>
          <w:spacing w:val="22"/>
          <w:sz w:val="40"/>
        </w:rPr>
        <w:t xml:space="preserve"> </w:t>
      </w:r>
      <w:r>
        <w:rPr>
          <w:sz w:val="40"/>
        </w:rPr>
        <w:t>E/S</w:t>
      </w:r>
      <w:r>
        <w:rPr>
          <w:spacing w:val="25"/>
          <w:sz w:val="40"/>
        </w:rPr>
        <w:t xml:space="preserve"> </w:t>
      </w:r>
      <w:r>
        <w:rPr>
          <w:sz w:val="40"/>
        </w:rPr>
        <w:t>en</w:t>
      </w:r>
      <w:r>
        <w:rPr>
          <w:spacing w:val="22"/>
          <w:sz w:val="40"/>
        </w:rPr>
        <w:t xml:space="preserve"> </w:t>
      </w:r>
      <w:r>
        <w:rPr>
          <w:sz w:val="40"/>
        </w:rPr>
        <w:t>uso,</w:t>
      </w:r>
      <w:r>
        <w:rPr>
          <w:spacing w:val="25"/>
          <w:sz w:val="40"/>
        </w:rPr>
        <w:t xml:space="preserve"> </w:t>
      </w:r>
      <w:r>
        <w:rPr>
          <w:sz w:val="40"/>
        </w:rPr>
        <w:t>subprocesos,</w:t>
      </w:r>
      <w:r>
        <w:rPr>
          <w:spacing w:val="26"/>
          <w:sz w:val="40"/>
        </w:rPr>
        <w:t xml:space="preserve"> </w:t>
      </w:r>
      <w:r>
        <w:rPr>
          <w:sz w:val="40"/>
        </w:rPr>
        <w:t>procesos</w:t>
      </w:r>
      <w:r>
        <w:rPr>
          <w:spacing w:val="23"/>
          <w:sz w:val="40"/>
        </w:rPr>
        <w:t xml:space="preserve"> </w:t>
      </w:r>
      <w:r>
        <w:rPr>
          <w:sz w:val="40"/>
        </w:rPr>
        <w:t>en</w:t>
      </w:r>
    </w:p>
    <w:p w14:paraId="0E3043B3" w14:textId="77777777" w:rsidR="00170A57" w:rsidRDefault="004E0A9F">
      <w:pPr>
        <w:spacing w:line="432" w:lineRule="exact"/>
        <w:ind w:left="1352"/>
        <w:rPr>
          <w:sz w:val="40"/>
        </w:rPr>
      </w:pPr>
      <w:r>
        <w:rPr>
          <w:sz w:val="40"/>
        </w:rPr>
        <w:t>ejecución,</w:t>
      </w:r>
      <w:r>
        <w:rPr>
          <w:spacing w:val="14"/>
          <w:sz w:val="40"/>
        </w:rPr>
        <w:t xml:space="preserve"> </w:t>
      </w:r>
      <w:r>
        <w:rPr>
          <w:sz w:val="40"/>
        </w:rPr>
        <w:t>tiempo</w:t>
      </w:r>
      <w:r>
        <w:rPr>
          <w:spacing w:val="104"/>
          <w:sz w:val="40"/>
        </w:rPr>
        <w:t xml:space="preserve"> </w:t>
      </w:r>
      <w:r>
        <w:rPr>
          <w:sz w:val="40"/>
        </w:rPr>
        <w:t>en</w:t>
      </w:r>
      <w:r>
        <w:rPr>
          <w:spacing w:val="105"/>
          <w:sz w:val="40"/>
        </w:rPr>
        <w:t xml:space="preserve"> </w:t>
      </w:r>
      <w:r>
        <w:rPr>
          <w:sz w:val="40"/>
        </w:rPr>
        <w:t>uso</w:t>
      </w:r>
      <w:r>
        <w:rPr>
          <w:spacing w:val="101"/>
          <w:sz w:val="40"/>
        </w:rPr>
        <w:t xml:space="preserve"> </w:t>
      </w:r>
      <w:r>
        <w:rPr>
          <w:sz w:val="40"/>
        </w:rPr>
        <w:t>desde</w:t>
      </w:r>
      <w:r>
        <w:rPr>
          <w:spacing w:val="108"/>
          <w:sz w:val="40"/>
        </w:rPr>
        <w:t xml:space="preserve"> </w:t>
      </w:r>
      <w:r>
        <w:rPr>
          <w:sz w:val="40"/>
        </w:rPr>
        <w:t>que</w:t>
      </w:r>
      <w:r>
        <w:rPr>
          <w:spacing w:val="106"/>
          <w:sz w:val="40"/>
        </w:rPr>
        <w:t xml:space="preserve"> </w:t>
      </w:r>
      <w:r>
        <w:rPr>
          <w:sz w:val="40"/>
        </w:rPr>
        <w:t>se</w:t>
      </w:r>
      <w:r>
        <w:rPr>
          <w:spacing w:val="107"/>
          <w:sz w:val="40"/>
        </w:rPr>
        <w:t xml:space="preserve"> </w:t>
      </w:r>
      <w:r>
        <w:rPr>
          <w:sz w:val="40"/>
        </w:rPr>
        <w:t>arrancó</w:t>
      </w:r>
      <w:r>
        <w:rPr>
          <w:spacing w:val="104"/>
          <w:sz w:val="40"/>
        </w:rPr>
        <w:t xml:space="preserve"> </w:t>
      </w:r>
      <w:r>
        <w:rPr>
          <w:sz w:val="40"/>
        </w:rPr>
        <w:t>el</w:t>
      </w:r>
      <w:r>
        <w:rPr>
          <w:spacing w:val="106"/>
          <w:sz w:val="40"/>
        </w:rPr>
        <w:t xml:space="preserve"> </w:t>
      </w:r>
      <w:r>
        <w:rPr>
          <w:sz w:val="40"/>
        </w:rPr>
        <w:t>sistema</w:t>
      </w:r>
      <w:r>
        <w:rPr>
          <w:spacing w:val="106"/>
          <w:sz w:val="40"/>
        </w:rPr>
        <w:t xml:space="preserve"> </w:t>
      </w:r>
      <w:r>
        <w:rPr>
          <w:sz w:val="40"/>
        </w:rPr>
        <w:t>y</w:t>
      </w:r>
    </w:p>
    <w:p w14:paraId="6CA1F4F4" w14:textId="77777777" w:rsidR="00170A57" w:rsidRDefault="004E0A9F">
      <w:pPr>
        <w:tabs>
          <w:tab w:val="left" w:pos="2789"/>
          <w:tab w:val="left" w:pos="3449"/>
          <w:tab w:val="left" w:pos="5471"/>
          <w:tab w:val="left" w:pos="6126"/>
          <w:tab w:val="left" w:pos="7782"/>
          <w:tab w:val="left" w:pos="8445"/>
          <w:tab w:val="left" w:pos="10169"/>
          <w:tab w:val="left" w:pos="11213"/>
          <w:tab w:val="left" w:pos="11645"/>
          <w:tab w:val="right" w:pos="13549"/>
        </w:tabs>
        <w:spacing w:line="432" w:lineRule="exact"/>
        <w:ind w:left="1352"/>
        <w:rPr>
          <w:rFonts w:ascii="Arial" w:hAnsi="Arial"/>
          <w:b/>
          <w:sz w:val="36"/>
        </w:rPr>
      </w:pPr>
      <w:r>
        <w:rPr>
          <w:sz w:val="40"/>
        </w:rPr>
        <w:t>archivo</w:t>
      </w:r>
      <w:r>
        <w:rPr>
          <w:sz w:val="40"/>
        </w:rPr>
        <w:tab/>
        <w:t>de</w:t>
      </w:r>
      <w:r>
        <w:rPr>
          <w:sz w:val="40"/>
        </w:rPr>
        <w:tab/>
        <w:t>paginación</w:t>
      </w:r>
      <w:r>
        <w:rPr>
          <w:sz w:val="40"/>
        </w:rPr>
        <w:tab/>
        <w:t>(la</w:t>
      </w:r>
      <w:r>
        <w:rPr>
          <w:sz w:val="40"/>
        </w:rPr>
        <w:tab/>
        <w:t>cantidad</w:t>
      </w:r>
      <w:r>
        <w:rPr>
          <w:sz w:val="40"/>
        </w:rPr>
        <w:tab/>
        <w:t>de</w:t>
      </w:r>
      <w:r>
        <w:rPr>
          <w:sz w:val="40"/>
        </w:rPr>
        <w:tab/>
        <w:t>memoria</w:t>
      </w:r>
      <w:r>
        <w:rPr>
          <w:sz w:val="40"/>
        </w:rPr>
        <w:tab/>
        <w:t>RAM</w:t>
      </w:r>
      <w:r>
        <w:rPr>
          <w:sz w:val="40"/>
        </w:rPr>
        <w:tab/>
        <w:t>y</w:t>
      </w:r>
      <w:r>
        <w:rPr>
          <w:sz w:val="40"/>
        </w:rPr>
        <w:tab/>
        <w:t>de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4"/>
          <w:sz w:val="36"/>
        </w:rPr>
        <w:t>26</w:t>
      </w:r>
    </w:p>
    <w:p w14:paraId="1C3F270F" w14:textId="77777777" w:rsidR="00170A57" w:rsidRDefault="004E0A9F">
      <w:pPr>
        <w:spacing w:line="460" w:lineRule="exact"/>
        <w:ind w:left="1352"/>
        <w:rPr>
          <w:sz w:val="40"/>
        </w:rPr>
      </w:pPr>
      <w:r>
        <w:rPr>
          <w:sz w:val="40"/>
        </w:rPr>
        <w:t>memoria virtual</w:t>
      </w:r>
      <w:r>
        <w:rPr>
          <w:spacing w:val="1"/>
          <w:sz w:val="40"/>
        </w:rPr>
        <w:t xml:space="preserve"> </w:t>
      </w:r>
      <w:r>
        <w:rPr>
          <w:sz w:val="40"/>
        </w:rPr>
        <w:t>usada</w:t>
      </w:r>
      <w:r>
        <w:rPr>
          <w:spacing w:val="-1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disponible).</w:t>
      </w:r>
    </w:p>
    <w:p w14:paraId="3DCA2C03" w14:textId="77777777" w:rsidR="00170A57" w:rsidRDefault="00170A57">
      <w:pPr>
        <w:spacing w:line="460" w:lineRule="exact"/>
        <w:rPr>
          <w:sz w:val="40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10074676" w14:textId="77777777" w:rsidR="00170A57" w:rsidRDefault="004E0A9F" w:rsidP="004E0A9F">
      <w:pPr>
        <w:pStyle w:val="Ttulo1"/>
        <w:numPr>
          <w:ilvl w:val="0"/>
          <w:numId w:val="17"/>
        </w:numPr>
        <w:tabs>
          <w:tab w:val="left" w:pos="1695"/>
          <w:tab w:val="left" w:pos="1696"/>
        </w:tabs>
      </w:pPr>
      <w:r>
        <w:lastRenderedPageBreak/>
        <w:pict w14:anchorId="3915A1A4">
          <v:group id="_x0000_s1351" style="position:absolute;left:0;text-align:left;margin-left:0;margin-top:0;width:10in;height:540pt;z-index:-16859648;mso-position-horizontal-relative:page;mso-position-vertical-relative:page" coordsize="14400,10800">
            <v:shape id="_x0000_s1354" type="#_x0000_t75" style="position:absolute;width:14400;height:10800">
              <v:imagedata r:id="rId5" o:title=""/>
            </v:shape>
            <v:shape id="_x0000_s1353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52" style="position:absolute;left:13320;top:8640;width:1080;height:1080" fillcolor="#4f81bc" stroked="f"/>
            <w10:wrap anchorx="page" anchory="page"/>
          </v:group>
        </w:pict>
      </w:r>
      <w:bookmarkStart w:id="24" w:name="Diapositiva_27:_Administrador_de_Tareas"/>
      <w:bookmarkEnd w:id="24"/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0226C868" w14:textId="77777777" w:rsidR="00170A57" w:rsidRDefault="00170A57">
      <w:pPr>
        <w:pStyle w:val="Textoindependiente"/>
        <w:spacing w:before="3"/>
        <w:rPr>
          <w:rFonts w:ascii="Cambria"/>
          <w:b/>
          <w:sz w:val="60"/>
        </w:rPr>
      </w:pPr>
    </w:p>
    <w:p w14:paraId="24E2DF5A" w14:textId="77777777" w:rsidR="00170A57" w:rsidRDefault="004E0A9F">
      <w:pPr>
        <w:pStyle w:val="Ttulo2"/>
      </w:pPr>
      <w:r>
        <w:rPr>
          <w:color w:val="7E7E7E"/>
        </w:rPr>
        <w:t>Rendimiento</w:t>
      </w:r>
    </w:p>
    <w:p w14:paraId="2E9F4190" w14:textId="77777777" w:rsidR="00170A57" w:rsidRDefault="004E0A9F" w:rsidP="004E0A9F">
      <w:pPr>
        <w:pStyle w:val="Prrafodelista"/>
        <w:numPr>
          <w:ilvl w:val="1"/>
          <w:numId w:val="17"/>
        </w:numPr>
        <w:tabs>
          <w:tab w:val="left" w:pos="1353"/>
        </w:tabs>
        <w:spacing w:before="95" w:line="235" w:lineRule="auto"/>
        <w:ind w:right="1681"/>
        <w:rPr>
          <w:sz w:val="40"/>
        </w:rPr>
      </w:pPr>
      <w:r>
        <w:rPr>
          <w:b/>
          <w:sz w:val="40"/>
        </w:rPr>
        <w:t>Memoria</w:t>
      </w:r>
      <w:r>
        <w:rPr>
          <w:b/>
          <w:spacing w:val="81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81"/>
          <w:sz w:val="40"/>
        </w:rPr>
        <w:t xml:space="preserve"> </w:t>
      </w:r>
      <w:r>
        <w:rPr>
          <w:b/>
          <w:sz w:val="40"/>
        </w:rPr>
        <w:t>núcleo</w:t>
      </w:r>
      <w:r>
        <w:rPr>
          <w:sz w:val="40"/>
        </w:rPr>
        <w:t>:</w:t>
      </w:r>
      <w:r>
        <w:rPr>
          <w:spacing w:val="84"/>
          <w:sz w:val="40"/>
        </w:rPr>
        <w:t xml:space="preserve"> </w:t>
      </w:r>
      <w:r>
        <w:rPr>
          <w:sz w:val="40"/>
        </w:rPr>
        <w:t>cantidad</w:t>
      </w:r>
      <w:r>
        <w:rPr>
          <w:spacing w:val="83"/>
          <w:sz w:val="40"/>
        </w:rPr>
        <w:t xml:space="preserve"> </w:t>
      </w:r>
      <w:r>
        <w:rPr>
          <w:sz w:val="40"/>
        </w:rPr>
        <w:t>total</w:t>
      </w:r>
      <w:r>
        <w:rPr>
          <w:spacing w:val="83"/>
          <w:sz w:val="40"/>
        </w:rPr>
        <w:t xml:space="preserve"> </w:t>
      </w:r>
      <w:r>
        <w:rPr>
          <w:sz w:val="40"/>
        </w:rPr>
        <w:t>de</w:t>
      </w:r>
      <w:r>
        <w:rPr>
          <w:spacing w:val="83"/>
          <w:sz w:val="40"/>
        </w:rPr>
        <w:t xml:space="preserve"> </w:t>
      </w:r>
      <w:r>
        <w:rPr>
          <w:sz w:val="40"/>
        </w:rPr>
        <w:t>memoria</w:t>
      </w:r>
      <w:r>
        <w:rPr>
          <w:spacing w:val="84"/>
          <w:sz w:val="40"/>
        </w:rPr>
        <w:t xml:space="preserve"> </w:t>
      </w:r>
      <w:r>
        <w:rPr>
          <w:sz w:val="40"/>
        </w:rPr>
        <w:t>usada</w:t>
      </w:r>
      <w:r>
        <w:rPr>
          <w:spacing w:val="84"/>
          <w:sz w:val="40"/>
        </w:rPr>
        <w:t xml:space="preserve"> </w:t>
      </w:r>
      <w:r>
        <w:rPr>
          <w:sz w:val="40"/>
        </w:rPr>
        <w:t>por</w:t>
      </w:r>
      <w:r>
        <w:rPr>
          <w:spacing w:val="83"/>
          <w:sz w:val="40"/>
        </w:rPr>
        <w:t xml:space="preserve"> </w:t>
      </w:r>
      <w:r>
        <w:rPr>
          <w:sz w:val="40"/>
        </w:rPr>
        <w:t>el</w:t>
      </w:r>
      <w:r>
        <w:rPr>
          <w:spacing w:val="-88"/>
          <w:sz w:val="40"/>
        </w:rPr>
        <w:t xml:space="preserve"> </w:t>
      </w:r>
      <w:r>
        <w:rPr>
          <w:sz w:val="40"/>
        </w:rPr>
        <w:t>núcleo,</w:t>
      </w:r>
      <w:r>
        <w:rPr>
          <w:spacing w:val="-6"/>
          <w:sz w:val="40"/>
        </w:rPr>
        <w:t xml:space="preserve"> </w:t>
      </w:r>
      <w:r>
        <w:rPr>
          <w:sz w:val="40"/>
        </w:rPr>
        <w:t>cuánta está</w:t>
      </w:r>
      <w:r>
        <w:rPr>
          <w:spacing w:val="2"/>
          <w:sz w:val="40"/>
        </w:rPr>
        <w:t xml:space="preserve"> </w:t>
      </w:r>
      <w:r>
        <w:rPr>
          <w:sz w:val="40"/>
        </w:rPr>
        <w:t>paginada</w:t>
      </w:r>
      <w:r>
        <w:rPr>
          <w:spacing w:val="-5"/>
          <w:sz w:val="40"/>
        </w:rPr>
        <w:t xml:space="preserve"> </w:t>
      </w:r>
      <w:r>
        <w:rPr>
          <w:sz w:val="40"/>
        </w:rPr>
        <w:t>y</w:t>
      </w:r>
      <w:r>
        <w:rPr>
          <w:spacing w:val="-2"/>
          <w:sz w:val="40"/>
        </w:rPr>
        <w:t xml:space="preserve"> </w:t>
      </w:r>
      <w:r>
        <w:rPr>
          <w:sz w:val="40"/>
        </w:rPr>
        <w:t>cuánta</w:t>
      </w:r>
      <w:r>
        <w:rPr>
          <w:spacing w:val="-2"/>
          <w:sz w:val="40"/>
        </w:rPr>
        <w:t xml:space="preserve"> </w:t>
      </w:r>
      <w:r>
        <w:rPr>
          <w:sz w:val="40"/>
        </w:rPr>
        <w:t>no</w:t>
      </w:r>
      <w:r>
        <w:rPr>
          <w:spacing w:val="-4"/>
          <w:sz w:val="40"/>
        </w:rPr>
        <w:t xml:space="preserve"> </w:t>
      </w:r>
      <w:r>
        <w:rPr>
          <w:sz w:val="40"/>
        </w:rPr>
        <w:t>está</w:t>
      </w:r>
      <w:r>
        <w:rPr>
          <w:spacing w:val="2"/>
          <w:sz w:val="40"/>
        </w:rPr>
        <w:t xml:space="preserve"> </w:t>
      </w:r>
      <w:r>
        <w:rPr>
          <w:sz w:val="40"/>
        </w:rPr>
        <w:t>paginada</w:t>
      </w:r>
    </w:p>
    <w:p w14:paraId="2EA2EED4" w14:textId="77777777" w:rsidR="00170A57" w:rsidRDefault="004E0A9F" w:rsidP="004E0A9F">
      <w:pPr>
        <w:pStyle w:val="Prrafodelista"/>
        <w:numPr>
          <w:ilvl w:val="1"/>
          <w:numId w:val="17"/>
        </w:numPr>
        <w:tabs>
          <w:tab w:val="left" w:pos="1353"/>
        </w:tabs>
        <w:spacing w:before="99" w:line="235" w:lineRule="auto"/>
        <w:ind w:right="1682"/>
        <w:rPr>
          <w:sz w:val="40"/>
        </w:rPr>
      </w:pPr>
      <w:r>
        <w:rPr>
          <w:b/>
          <w:sz w:val="40"/>
        </w:rPr>
        <w:t>Memoria física</w:t>
      </w:r>
      <w:r>
        <w:rPr>
          <w:sz w:val="40"/>
        </w:rPr>
        <w:t>: información sobre la RAM del sistema, disponible</w:t>
      </w:r>
      <w:r>
        <w:rPr>
          <w:spacing w:val="-88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usada</w:t>
      </w:r>
      <w:r>
        <w:rPr>
          <w:spacing w:val="1"/>
          <w:sz w:val="40"/>
        </w:rPr>
        <w:t xml:space="preserve"> </w:t>
      </w:r>
      <w:r>
        <w:rPr>
          <w:sz w:val="40"/>
        </w:rPr>
        <w:t>como</w:t>
      </w:r>
      <w:r>
        <w:rPr>
          <w:spacing w:val="-5"/>
          <w:sz w:val="40"/>
        </w:rPr>
        <w:t xml:space="preserve"> </w:t>
      </w:r>
      <w:r>
        <w:rPr>
          <w:sz w:val="40"/>
        </w:rPr>
        <w:t>caché.</w:t>
      </w:r>
    </w:p>
    <w:p w14:paraId="3BB119BA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02"/>
        <w:rPr>
          <w:rFonts w:ascii="Arial MT" w:hAnsi="Arial MT"/>
          <w:color w:val="4F81BC"/>
          <w:sz w:val="44"/>
        </w:rPr>
      </w:pPr>
      <w:r>
        <w:rPr>
          <w:sz w:val="44"/>
        </w:rPr>
        <w:t>Información</w:t>
      </w:r>
      <w:r>
        <w:rPr>
          <w:spacing w:val="-9"/>
          <w:sz w:val="44"/>
        </w:rPr>
        <w:t xml:space="preserve"> </w:t>
      </w:r>
      <w:r>
        <w:rPr>
          <w:sz w:val="44"/>
        </w:rPr>
        <w:t>sobre</w:t>
      </w:r>
      <w:r>
        <w:rPr>
          <w:spacing w:val="-8"/>
          <w:sz w:val="44"/>
        </w:rPr>
        <w:t xml:space="preserve"> </w:t>
      </w:r>
      <w:r>
        <w:rPr>
          <w:sz w:val="44"/>
        </w:rPr>
        <w:t>las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funciones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red</w:t>
      </w:r>
      <w:r>
        <w:rPr>
          <w:sz w:val="44"/>
        </w:rPr>
        <w:t>:</w:t>
      </w:r>
    </w:p>
    <w:p w14:paraId="1434BED4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94" w:line="235" w:lineRule="auto"/>
        <w:ind w:right="1679"/>
        <w:rPr>
          <w:sz w:val="40"/>
        </w:rPr>
      </w:pPr>
      <w:r>
        <w:rPr>
          <w:b/>
          <w:sz w:val="40"/>
        </w:rPr>
        <w:t>Rendimiento</w:t>
      </w:r>
      <w:r>
        <w:rPr>
          <w:b/>
          <w:spacing w:val="69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73"/>
          <w:sz w:val="40"/>
        </w:rPr>
        <w:t xml:space="preserve"> </w:t>
      </w:r>
      <w:r>
        <w:rPr>
          <w:b/>
          <w:sz w:val="40"/>
        </w:rPr>
        <w:t>la</w:t>
      </w:r>
      <w:r>
        <w:rPr>
          <w:b/>
          <w:spacing w:val="72"/>
          <w:sz w:val="40"/>
        </w:rPr>
        <w:t xml:space="preserve"> </w:t>
      </w:r>
      <w:r>
        <w:rPr>
          <w:b/>
          <w:sz w:val="40"/>
        </w:rPr>
        <w:t>red</w:t>
      </w:r>
      <w:r>
        <w:rPr>
          <w:sz w:val="40"/>
        </w:rPr>
        <w:t>,</w:t>
      </w:r>
      <w:r>
        <w:rPr>
          <w:spacing w:val="71"/>
          <w:sz w:val="40"/>
        </w:rPr>
        <w:t xml:space="preserve"> </w:t>
      </w:r>
      <w:r>
        <w:rPr>
          <w:sz w:val="40"/>
        </w:rPr>
        <w:t>mostrando</w:t>
      </w:r>
      <w:r>
        <w:rPr>
          <w:spacing w:val="73"/>
          <w:sz w:val="40"/>
        </w:rPr>
        <w:t xml:space="preserve"> </w:t>
      </w:r>
      <w:r>
        <w:rPr>
          <w:sz w:val="40"/>
        </w:rPr>
        <w:t>el</w:t>
      </w:r>
      <w:r>
        <w:rPr>
          <w:spacing w:val="73"/>
          <w:sz w:val="40"/>
        </w:rPr>
        <w:t xml:space="preserve"> </w:t>
      </w:r>
      <w:r>
        <w:rPr>
          <w:sz w:val="40"/>
        </w:rPr>
        <w:t>estado</w:t>
      </w:r>
      <w:r>
        <w:rPr>
          <w:spacing w:val="71"/>
          <w:sz w:val="40"/>
        </w:rPr>
        <w:t xml:space="preserve"> </w:t>
      </w:r>
      <w:r>
        <w:rPr>
          <w:sz w:val="40"/>
        </w:rPr>
        <w:t>de</w:t>
      </w:r>
      <w:r>
        <w:rPr>
          <w:spacing w:val="73"/>
          <w:sz w:val="40"/>
        </w:rPr>
        <w:t xml:space="preserve"> </w:t>
      </w:r>
      <w:r>
        <w:rPr>
          <w:sz w:val="40"/>
        </w:rPr>
        <w:t>las</w:t>
      </w:r>
      <w:r>
        <w:rPr>
          <w:spacing w:val="71"/>
          <w:sz w:val="40"/>
        </w:rPr>
        <w:t xml:space="preserve"> </w:t>
      </w:r>
      <w:r>
        <w:rPr>
          <w:sz w:val="40"/>
        </w:rPr>
        <w:t>redes</w:t>
      </w:r>
      <w:r>
        <w:rPr>
          <w:spacing w:val="72"/>
          <w:sz w:val="40"/>
        </w:rPr>
        <w:t xml:space="preserve"> </w:t>
      </w:r>
      <w:r>
        <w:rPr>
          <w:sz w:val="40"/>
        </w:rPr>
        <w:t>que</w:t>
      </w:r>
      <w:r>
        <w:rPr>
          <w:spacing w:val="-87"/>
          <w:sz w:val="40"/>
        </w:rPr>
        <w:t xml:space="preserve"> </w:t>
      </w:r>
      <w:r>
        <w:rPr>
          <w:sz w:val="40"/>
        </w:rPr>
        <w:t>están funcionando</w:t>
      </w:r>
      <w:r>
        <w:rPr>
          <w:spacing w:val="-6"/>
          <w:sz w:val="40"/>
        </w:rPr>
        <w:t xml:space="preserve"> </w:t>
      </w:r>
      <w:r>
        <w:rPr>
          <w:sz w:val="40"/>
        </w:rPr>
        <w:t>en</w:t>
      </w:r>
      <w:r>
        <w:rPr>
          <w:spacing w:val="-1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sistema.</w:t>
      </w:r>
    </w:p>
    <w:p w14:paraId="46897EB7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91" w:line="484" w:lineRule="exact"/>
        <w:ind w:hanging="361"/>
        <w:rPr>
          <w:sz w:val="40"/>
        </w:rPr>
      </w:pPr>
      <w:r>
        <w:rPr>
          <w:b/>
          <w:sz w:val="40"/>
        </w:rPr>
        <w:t>Gráfico</w:t>
      </w:r>
      <w:r>
        <w:rPr>
          <w:b/>
          <w:spacing w:val="41"/>
          <w:sz w:val="40"/>
        </w:rPr>
        <w:t xml:space="preserve"> </w:t>
      </w:r>
      <w:r>
        <w:rPr>
          <w:b/>
          <w:sz w:val="40"/>
        </w:rPr>
        <w:t>por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cada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tarjeta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red</w:t>
      </w:r>
      <w:r>
        <w:rPr>
          <w:b/>
          <w:spacing w:val="41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41"/>
          <w:sz w:val="40"/>
        </w:rPr>
        <w:t xml:space="preserve"> </w:t>
      </w:r>
      <w:r>
        <w:rPr>
          <w:b/>
          <w:sz w:val="40"/>
        </w:rPr>
        <w:t>sistema</w:t>
      </w:r>
      <w:r>
        <w:rPr>
          <w:sz w:val="40"/>
        </w:rPr>
        <w:t>,</w:t>
      </w:r>
      <w:r>
        <w:rPr>
          <w:spacing w:val="41"/>
          <w:sz w:val="40"/>
        </w:rPr>
        <w:t xml:space="preserve"> </w:t>
      </w:r>
      <w:r>
        <w:rPr>
          <w:sz w:val="40"/>
        </w:rPr>
        <w:t>con</w:t>
      </w:r>
      <w:r>
        <w:rPr>
          <w:spacing w:val="41"/>
          <w:sz w:val="40"/>
        </w:rPr>
        <w:t xml:space="preserve"> </w:t>
      </w:r>
      <w:r>
        <w:rPr>
          <w:sz w:val="40"/>
        </w:rPr>
        <w:t>el</w:t>
      </w:r>
      <w:r>
        <w:rPr>
          <w:spacing w:val="40"/>
          <w:sz w:val="40"/>
        </w:rPr>
        <w:t xml:space="preserve"> </w:t>
      </w:r>
      <w:r>
        <w:rPr>
          <w:sz w:val="40"/>
        </w:rPr>
        <w:t>historial</w:t>
      </w:r>
      <w:r>
        <w:rPr>
          <w:spacing w:val="42"/>
          <w:sz w:val="40"/>
        </w:rPr>
        <w:t xml:space="preserve"> </w:t>
      </w:r>
      <w:r>
        <w:rPr>
          <w:sz w:val="40"/>
        </w:rPr>
        <w:t>del</w:t>
      </w:r>
    </w:p>
    <w:p w14:paraId="23CF190F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sz w:val="40"/>
        </w:rPr>
        <w:t>mismo</w:t>
      </w:r>
      <w:r>
        <w:rPr>
          <w:spacing w:val="-3"/>
          <w:sz w:val="40"/>
        </w:rPr>
        <w:t xml:space="preserve"> </w:t>
      </w:r>
      <w:r>
        <w:rPr>
          <w:sz w:val="40"/>
        </w:rPr>
        <w:t>(bytes</w:t>
      </w:r>
      <w:r>
        <w:rPr>
          <w:spacing w:val="-8"/>
          <w:sz w:val="40"/>
        </w:rPr>
        <w:t xml:space="preserve"> </w:t>
      </w:r>
      <w:r>
        <w:rPr>
          <w:sz w:val="40"/>
        </w:rPr>
        <w:t>totales</w:t>
      </w:r>
      <w:r>
        <w:rPr>
          <w:spacing w:val="-4"/>
          <w:sz w:val="40"/>
        </w:rPr>
        <w:t xml:space="preserve"> </w:t>
      </w:r>
      <w:r>
        <w:rPr>
          <w:sz w:val="40"/>
        </w:rPr>
        <w:t>transferidos,</w:t>
      </w:r>
      <w:r>
        <w:rPr>
          <w:spacing w:val="-2"/>
          <w:sz w:val="40"/>
        </w:rPr>
        <w:t xml:space="preserve"> </w:t>
      </w:r>
      <w:r>
        <w:rPr>
          <w:sz w:val="40"/>
        </w:rPr>
        <w:t>bytes</w:t>
      </w:r>
      <w:r>
        <w:rPr>
          <w:spacing w:val="-9"/>
          <w:sz w:val="40"/>
        </w:rPr>
        <w:t xml:space="preserve"> </w:t>
      </w:r>
      <w:r>
        <w:rPr>
          <w:sz w:val="40"/>
        </w:rPr>
        <w:t>enviados</w:t>
      </w:r>
      <w:r>
        <w:rPr>
          <w:spacing w:val="-5"/>
          <w:sz w:val="40"/>
        </w:rPr>
        <w:t xml:space="preserve"> </w:t>
      </w:r>
      <w:r>
        <w:rPr>
          <w:sz w:val="40"/>
        </w:rPr>
        <w:t>y</w:t>
      </w:r>
      <w:r>
        <w:rPr>
          <w:spacing w:val="-7"/>
          <w:sz w:val="40"/>
        </w:rPr>
        <w:t xml:space="preserve"> </w:t>
      </w:r>
      <w:r>
        <w:rPr>
          <w:sz w:val="40"/>
        </w:rPr>
        <w:t>recibidos)</w:t>
      </w:r>
    </w:p>
    <w:p w14:paraId="5B012179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88" w:line="484" w:lineRule="exact"/>
        <w:ind w:hanging="361"/>
        <w:rPr>
          <w:sz w:val="40"/>
        </w:rPr>
      </w:pPr>
      <w:r>
        <w:rPr>
          <w:sz w:val="40"/>
        </w:rPr>
        <w:t>Tabla</w:t>
      </w:r>
      <w:r>
        <w:rPr>
          <w:spacing w:val="75"/>
          <w:sz w:val="40"/>
        </w:rPr>
        <w:t xml:space="preserve"> </w:t>
      </w:r>
      <w:r>
        <w:rPr>
          <w:sz w:val="40"/>
        </w:rPr>
        <w:t>descriptiva</w:t>
      </w:r>
      <w:r>
        <w:rPr>
          <w:spacing w:val="75"/>
          <w:sz w:val="40"/>
        </w:rPr>
        <w:t xml:space="preserve"> </w:t>
      </w:r>
      <w:r>
        <w:rPr>
          <w:sz w:val="40"/>
        </w:rPr>
        <w:t>del</w:t>
      </w:r>
      <w:r>
        <w:rPr>
          <w:spacing w:val="76"/>
          <w:sz w:val="40"/>
        </w:rPr>
        <w:t xml:space="preserve"> </w:t>
      </w:r>
      <w:r>
        <w:rPr>
          <w:sz w:val="40"/>
        </w:rPr>
        <w:t>dispositivo</w:t>
      </w:r>
      <w:r>
        <w:rPr>
          <w:spacing w:val="77"/>
          <w:sz w:val="40"/>
        </w:rPr>
        <w:t xml:space="preserve"> </w:t>
      </w:r>
      <w:r>
        <w:rPr>
          <w:sz w:val="40"/>
        </w:rPr>
        <w:t>(velocidad,</w:t>
      </w:r>
      <w:r>
        <w:rPr>
          <w:spacing w:val="76"/>
          <w:sz w:val="40"/>
        </w:rPr>
        <w:t xml:space="preserve"> </w:t>
      </w:r>
      <w:r>
        <w:rPr>
          <w:sz w:val="40"/>
        </w:rPr>
        <w:t>porcentaje</w:t>
      </w:r>
      <w:r>
        <w:rPr>
          <w:spacing w:val="74"/>
          <w:sz w:val="40"/>
        </w:rPr>
        <w:t xml:space="preserve"> </w:t>
      </w:r>
      <w:r>
        <w:rPr>
          <w:sz w:val="40"/>
        </w:rPr>
        <w:t>de</w:t>
      </w:r>
      <w:r>
        <w:rPr>
          <w:spacing w:val="74"/>
          <w:sz w:val="40"/>
        </w:rPr>
        <w:t xml:space="preserve"> </w:t>
      </w:r>
      <w:r>
        <w:rPr>
          <w:sz w:val="40"/>
        </w:rPr>
        <w:t>uso,</w:t>
      </w:r>
    </w:p>
    <w:p w14:paraId="556E14AB" w14:textId="77777777" w:rsidR="00170A57" w:rsidRDefault="004E0A9F">
      <w:pPr>
        <w:tabs>
          <w:tab w:val="left" w:pos="13151"/>
        </w:tabs>
        <w:spacing w:line="235" w:lineRule="auto"/>
        <w:ind w:left="1352"/>
        <w:rPr>
          <w:rFonts w:ascii="Arial"/>
          <w:b/>
          <w:sz w:val="36"/>
        </w:rPr>
      </w:pPr>
      <w:r>
        <w:rPr>
          <w:sz w:val="40"/>
        </w:rPr>
        <w:t>estado,</w:t>
      </w:r>
      <w:r>
        <w:rPr>
          <w:spacing w:val="-4"/>
          <w:sz w:val="40"/>
        </w:rPr>
        <w:t xml:space="preserve"> </w:t>
      </w:r>
      <w:r>
        <w:rPr>
          <w:sz w:val="40"/>
        </w:rPr>
        <w:t>etc.).</w:t>
      </w:r>
      <w:r>
        <w:rPr>
          <w:sz w:val="40"/>
        </w:rPr>
        <w:tab/>
      </w:r>
      <w:r>
        <w:rPr>
          <w:rFonts w:ascii="Arial"/>
          <w:b/>
          <w:color w:val="EDEBE0"/>
          <w:position w:val="-28"/>
          <w:sz w:val="36"/>
        </w:rPr>
        <w:t>27</w:t>
      </w:r>
    </w:p>
    <w:p w14:paraId="7B1BCBAB" w14:textId="77777777" w:rsidR="00170A57" w:rsidRDefault="00170A57">
      <w:pPr>
        <w:spacing w:line="235" w:lineRule="auto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461605F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0DE6E600">
          <v:group id="_x0000_s1347" style="position:absolute;left:0;text-align:left;margin-left:0;margin-top:0;width:10in;height:540pt;z-index:-16859136;mso-position-horizontal-relative:page;mso-position-vertical-relative:page" coordsize="14400,10800">
            <v:shape id="_x0000_s1350" type="#_x0000_t75" style="position:absolute;width:14400;height:10800">
              <v:imagedata r:id="rId5" o:title=""/>
            </v:shape>
            <v:shape id="_x0000_s1349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48" style="position:absolute;left:13320;top:8640;width:1080;height:1080" fillcolor="#4f81bc" stroked="f"/>
            <w10:wrap anchorx="page" anchory="page"/>
          </v:group>
        </w:pict>
      </w:r>
      <w:bookmarkStart w:id="25" w:name="Diapositiva_28:_Administrador_de_Tareas"/>
      <w:bookmarkEnd w:id="25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6BB0316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F725675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06B9CD2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7B6C07B7" w14:textId="77777777" w:rsidR="00170A57" w:rsidRDefault="004E0A9F">
      <w:pPr>
        <w:pStyle w:val="Ttulo2"/>
        <w:spacing w:line="712" w:lineRule="exact"/>
      </w:pPr>
      <w:r>
        <w:rPr>
          <w:noProof/>
          <w:lang w:eastAsia="es-ES"/>
        </w:rPr>
        <w:drawing>
          <wp:anchor distT="0" distB="0" distL="0" distR="0" simplePos="0" relativeHeight="15750144" behindDoc="0" locked="0" layoutInCell="1" allowOverlap="1" wp14:anchorId="6E12442C" wp14:editId="4DCE3256">
            <wp:simplePos x="0" y="0"/>
            <wp:positionH relativeFrom="page">
              <wp:posOffset>990600</wp:posOffset>
            </wp:positionH>
            <wp:positionV relativeFrom="paragraph">
              <wp:posOffset>542318</wp:posOffset>
            </wp:positionV>
            <wp:extent cx="6553200" cy="4451604"/>
            <wp:effectExtent l="0" t="0" r="0" b="0"/>
            <wp:wrapNone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45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7E7E"/>
        </w:rPr>
        <w:t>Rendimiento</w:t>
      </w:r>
    </w:p>
    <w:p w14:paraId="7A70F91A" w14:textId="77777777" w:rsidR="00170A57" w:rsidRDefault="00170A57">
      <w:pPr>
        <w:pStyle w:val="Textoindependiente"/>
        <w:rPr>
          <w:b/>
          <w:sz w:val="60"/>
        </w:rPr>
      </w:pPr>
    </w:p>
    <w:p w14:paraId="5B1163F0" w14:textId="77777777" w:rsidR="00170A57" w:rsidRDefault="00170A57">
      <w:pPr>
        <w:pStyle w:val="Textoindependiente"/>
        <w:rPr>
          <w:b/>
          <w:sz w:val="60"/>
        </w:rPr>
      </w:pPr>
    </w:p>
    <w:p w14:paraId="4533D404" w14:textId="77777777" w:rsidR="00170A57" w:rsidRDefault="00170A57">
      <w:pPr>
        <w:pStyle w:val="Textoindependiente"/>
        <w:rPr>
          <w:b/>
          <w:sz w:val="60"/>
        </w:rPr>
      </w:pPr>
    </w:p>
    <w:p w14:paraId="70597185" w14:textId="77777777" w:rsidR="00170A57" w:rsidRDefault="00170A57">
      <w:pPr>
        <w:pStyle w:val="Textoindependiente"/>
        <w:rPr>
          <w:b/>
          <w:sz w:val="60"/>
        </w:rPr>
      </w:pPr>
    </w:p>
    <w:p w14:paraId="3264F3E1" w14:textId="77777777" w:rsidR="00170A57" w:rsidRDefault="00170A57">
      <w:pPr>
        <w:pStyle w:val="Textoindependiente"/>
        <w:rPr>
          <w:b/>
          <w:sz w:val="60"/>
        </w:rPr>
      </w:pPr>
    </w:p>
    <w:p w14:paraId="65ECBC41" w14:textId="77777777" w:rsidR="00170A57" w:rsidRDefault="00170A57">
      <w:pPr>
        <w:pStyle w:val="Textoindependiente"/>
        <w:rPr>
          <w:b/>
          <w:sz w:val="60"/>
        </w:rPr>
      </w:pPr>
    </w:p>
    <w:p w14:paraId="45FEE853" w14:textId="77777777" w:rsidR="00170A57" w:rsidRDefault="00170A57">
      <w:pPr>
        <w:pStyle w:val="Textoindependiente"/>
        <w:rPr>
          <w:b/>
          <w:sz w:val="60"/>
        </w:rPr>
      </w:pPr>
    </w:p>
    <w:p w14:paraId="5F238268" w14:textId="77777777" w:rsidR="00170A57" w:rsidRDefault="00170A57">
      <w:pPr>
        <w:pStyle w:val="Textoindependiente"/>
        <w:spacing w:before="10"/>
        <w:rPr>
          <w:b/>
          <w:sz w:val="51"/>
        </w:rPr>
      </w:pPr>
    </w:p>
    <w:p w14:paraId="704EA9D8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28</w:t>
      </w:r>
    </w:p>
    <w:p w14:paraId="14D6AA0C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A465B77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7A6DEBE0">
          <v:group id="_x0000_s1343" style="position:absolute;left:0;text-align:left;margin-left:0;margin-top:0;width:10in;height:540pt;z-index:-16858112;mso-position-horizontal-relative:page;mso-position-vertical-relative:page" coordsize="14400,10800">
            <v:shape id="_x0000_s1346" type="#_x0000_t75" style="position:absolute;width:14400;height:10800">
              <v:imagedata r:id="rId5" o:title=""/>
            </v:shape>
            <v:shape id="_x0000_s1345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44" style="position:absolute;left:13320;top:8640;width:1080;height:1080" fillcolor="#4f81bc" stroked="f"/>
            <w10:wrap anchorx="page" anchory="page"/>
          </v:group>
        </w:pict>
      </w:r>
      <w:bookmarkStart w:id="26" w:name="Diapositiva_29:_Administrador_de_Tareas"/>
      <w:bookmarkEnd w:id="26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482F942F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454B28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050DA21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58CCE09B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Rendimiento</w:t>
      </w:r>
    </w:p>
    <w:p w14:paraId="46D17220" w14:textId="77777777" w:rsidR="00170A57" w:rsidRDefault="004E0A9F" w:rsidP="004E0A9F">
      <w:pPr>
        <w:pStyle w:val="Prrafodelista"/>
        <w:numPr>
          <w:ilvl w:val="0"/>
          <w:numId w:val="16"/>
        </w:numPr>
        <w:tabs>
          <w:tab w:val="left" w:pos="1136"/>
          <w:tab w:val="left" w:pos="1137"/>
        </w:tabs>
        <w:spacing w:before="105" w:line="235" w:lineRule="auto"/>
        <w:ind w:right="1855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51168" behindDoc="0" locked="0" layoutInCell="1" allowOverlap="1" wp14:anchorId="65FEDA06" wp14:editId="7CFEF683">
            <wp:simplePos x="0" y="0"/>
            <wp:positionH relativeFrom="page">
              <wp:posOffset>2051304</wp:posOffset>
            </wp:positionH>
            <wp:positionV relativeFrom="paragraph">
              <wp:posOffset>1223495</wp:posOffset>
            </wp:positionV>
            <wp:extent cx="4561332" cy="3482338"/>
            <wp:effectExtent l="0" t="0" r="0" b="0"/>
            <wp:wrapNone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332" cy="3482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El</w:t>
      </w:r>
      <w:r>
        <w:rPr>
          <w:spacing w:val="-12"/>
          <w:sz w:val="44"/>
        </w:rPr>
        <w:t xml:space="preserve"> </w:t>
      </w:r>
      <w:r>
        <w:rPr>
          <w:b/>
          <w:sz w:val="44"/>
        </w:rPr>
        <w:t>Monitor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2"/>
          <w:sz w:val="44"/>
        </w:rPr>
        <w:t xml:space="preserve"> </w:t>
      </w:r>
      <w:r>
        <w:rPr>
          <w:b/>
          <w:sz w:val="44"/>
        </w:rPr>
        <w:t>recursos</w:t>
      </w:r>
      <w:r>
        <w:rPr>
          <w:b/>
          <w:spacing w:val="-7"/>
          <w:sz w:val="44"/>
        </w:rPr>
        <w:t xml:space="preserve"> </w:t>
      </w:r>
      <w:r>
        <w:rPr>
          <w:sz w:val="44"/>
        </w:rPr>
        <w:t>nos</w:t>
      </w:r>
      <w:r>
        <w:rPr>
          <w:spacing w:val="-10"/>
          <w:sz w:val="44"/>
        </w:rPr>
        <w:t xml:space="preserve"> </w:t>
      </w:r>
      <w:r>
        <w:rPr>
          <w:sz w:val="44"/>
        </w:rPr>
        <w:t>permite</w:t>
      </w:r>
      <w:r>
        <w:rPr>
          <w:spacing w:val="-9"/>
          <w:sz w:val="44"/>
        </w:rPr>
        <w:t xml:space="preserve"> </w:t>
      </w:r>
      <w:r>
        <w:rPr>
          <w:sz w:val="44"/>
        </w:rPr>
        <w:t>supervisar</w:t>
      </w:r>
      <w:r>
        <w:rPr>
          <w:spacing w:val="-16"/>
          <w:sz w:val="44"/>
        </w:rPr>
        <w:t xml:space="preserve"> </w:t>
      </w:r>
      <w:r>
        <w:rPr>
          <w:sz w:val="44"/>
        </w:rPr>
        <w:t>gráficamente</w:t>
      </w:r>
      <w:r>
        <w:rPr>
          <w:spacing w:val="-96"/>
          <w:sz w:val="44"/>
        </w:rPr>
        <w:t xml:space="preserve"> </w:t>
      </w:r>
      <w:r>
        <w:rPr>
          <w:sz w:val="44"/>
        </w:rPr>
        <w:t xml:space="preserve">la actividad del sistema con respecto al uso de la </w:t>
      </w:r>
      <w:r>
        <w:rPr>
          <w:b/>
          <w:sz w:val="44"/>
        </w:rPr>
        <w:t>CPU</w:t>
      </w:r>
      <w:r>
        <w:rPr>
          <w:sz w:val="44"/>
        </w:rPr>
        <w:t>, del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disco</w:t>
      </w:r>
      <w:r>
        <w:rPr>
          <w:sz w:val="44"/>
        </w:rPr>
        <w:t>, de</w:t>
      </w:r>
      <w:r>
        <w:rPr>
          <w:spacing w:val="-1"/>
          <w:sz w:val="44"/>
        </w:rPr>
        <w:t xml:space="preserve"> </w:t>
      </w:r>
      <w:r>
        <w:rPr>
          <w:sz w:val="44"/>
        </w:rPr>
        <w:t xml:space="preserve">la </w:t>
      </w:r>
      <w:r>
        <w:rPr>
          <w:b/>
          <w:sz w:val="44"/>
        </w:rPr>
        <w:t>red</w:t>
      </w:r>
      <w:r>
        <w:rPr>
          <w:b/>
          <w:spacing w:val="2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memoria</w:t>
      </w:r>
      <w:r>
        <w:rPr>
          <w:sz w:val="44"/>
        </w:rPr>
        <w:t>.</w:t>
      </w:r>
    </w:p>
    <w:p w14:paraId="6C140AF7" w14:textId="77777777" w:rsidR="00170A57" w:rsidRDefault="00170A57">
      <w:pPr>
        <w:pStyle w:val="Textoindependiente"/>
      </w:pPr>
    </w:p>
    <w:p w14:paraId="57F5A1A9" w14:textId="77777777" w:rsidR="00170A57" w:rsidRDefault="00170A57">
      <w:pPr>
        <w:pStyle w:val="Textoindependiente"/>
      </w:pPr>
    </w:p>
    <w:p w14:paraId="0547BB05" w14:textId="77777777" w:rsidR="00170A57" w:rsidRDefault="00170A57">
      <w:pPr>
        <w:pStyle w:val="Textoindependiente"/>
      </w:pPr>
    </w:p>
    <w:p w14:paraId="2BDE7480" w14:textId="77777777" w:rsidR="00170A57" w:rsidRDefault="00170A57">
      <w:pPr>
        <w:pStyle w:val="Textoindependiente"/>
      </w:pPr>
    </w:p>
    <w:p w14:paraId="1028297F" w14:textId="77777777" w:rsidR="00170A57" w:rsidRDefault="00170A57">
      <w:pPr>
        <w:pStyle w:val="Textoindependiente"/>
      </w:pPr>
    </w:p>
    <w:p w14:paraId="6FCC9C30" w14:textId="77777777" w:rsidR="00170A57" w:rsidRDefault="00170A57">
      <w:pPr>
        <w:pStyle w:val="Textoindependiente"/>
      </w:pPr>
    </w:p>
    <w:p w14:paraId="1790E057" w14:textId="77777777" w:rsidR="00170A57" w:rsidRDefault="00170A57">
      <w:pPr>
        <w:pStyle w:val="Textoindependiente"/>
      </w:pPr>
    </w:p>
    <w:p w14:paraId="2BFB29AC" w14:textId="77777777" w:rsidR="00170A57" w:rsidRDefault="004E0A9F">
      <w:pPr>
        <w:spacing w:before="316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29</w:t>
      </w:r>
    </w:p>
    <w:p w14:paraId="5D7A6A93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3C5760FE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5C43F3BA">
          <v:group id="_x0000_s1339" style="position:absolute;left:0;text-align:left;margin-left:0;margin-top:0;width:10in;height:540pt;z-index:-16857088;mso-position-horizontal-relative:page;mso-position-vertical-relative:page" coordsize="14400,10800">
            <v:shape id="_x0000_s1342" type="#_x0000_t75" style="position:absolute;width:14400;height:10800">
              <v:imagedata r:id="rId5" o:title=""/>
            </v:shape>
            <v:shape id="_x0000_s1341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40" style="position:absolute;left:13320;top:8640;width:1080;height:1080" fillcolor="#4f81bc" stroked="f"/>
            <w10:wrap anchorx="page" anchory="page"/>
          </v:group>
        </w:pict>
      </w:r>
      <w:bookmarkStart w:id="27" w:name="Diapositiva_30:_Administrador_de_Tareas"/>
      <w:bookmarkEnd w:id="27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7F30D712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FB7D5D6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A9335CE" w14:textId="77777777" w:rsidR="00170A57" w:rsidRDefault="00170A57">
      <w:pPr>
        <w:pStyle w:val="Textoindependiente"/>
        <w:rPr>
          <w:rFonts w:ascii="Cambria"/>
          <w:b/>
          <w:sz w:val="22"/>
        </w:rPr>
      </w:pPr>
    </w:p>
    <w:p w14:paraId="1C83E91E" w14:textId="77777777" w:rsidR="00170A57" w:rsidRDefault="004E0A9F">
      <w:pPr>
        <w:pStyle w:val="Ttulo2"/>
        <w:spacing w:line="712" w:lineRule="exact"/>
      </w:pPr>
      <w:r>
        <w:rPr>
          <w:color w:val="7E7E7E"/>
        </w:rPr>
        <w:t>Rendimiento</w:t>
      </w:r>
    </w:p>
    <w:p w14:paraId="0B92F01B" w14:textId="77777777" w:rsidR="00170A57" w:rsidRDefault="004E0A9F">
      <w:pPr>
        <w:spacing w:before="132"/>
        <w:ind w:left="595"/>
        <w:rPr>
          <w:b/>
          <w:sz w:val="60"/>
        </w:rPr>
      </w:pPr>
      <w:r>
        <w:rPr>
          <w:b/>
          <w:color w:val="7E7E7E"/>
          <w:sz w:val="60"/>
        </w:rPr>
        <w:t>ACTIVIDAD</w:t>
      </w:r>
    </w:p>
    <w:p w14:paraId="1F11E4DF" w14:textId="77777777" w:rsidR="00170A57" w:rsidRDefault="004E0A9F" w:rsidP="004E0A9F">
      <w:pPr>
        <w:pStyle w:val="Prrafodelista"/>
        <w:numPr>
          <w:ilvl w:val="0"/>
          <w:numId w:val="15"/>
        </w:numPr>
        <w:tabs>
          <w:tab w:val="left" w:pos="1136"/>
          <w:tab w:val="left" w:pos="1137"/>
        </w:tabs>
        <w:spacing w:before="105" w:line="235" w:lineRule="auto"/>
        <w:ind w:right="1955"/>
        <w:rPr>
          <w:sz w:val="44"/>
        </w:rPr>
      </w:pPr>
      <w:r>
        <w:rPr>
          <w:sz w:val="44"/>
        </w:rPr>
        <w:t>Desactiva los adaptadores de red que tengas instalados y</w:t>
      </w:r>
      <w:r>
        <w:rPr>
          <w:spacing w:val="1"/>
          <w:sz w:val="44"/>
        </w:rPr>
        <w:t xml:space="preserve"> </w:t>
      </w:r>
      <w:r>
        <w:rPr>
          <w:sz w:val="44"/>
        </w:rPr>
        <w:t>mira</w:t>
      </w:r>
      <w:r>
        <w:rPr>
          <w:spacing w:val="-10"/>
          <w:sz w:val="44"/>
        </w:rPr>
        <w:t xml:space="preserve"> </w:t>
      </w:r>
      <w:r>
        <w:rPr>
          <w:sz w:val="44"/>
        </w:rPr>
        <w:t>en</w:t>
      </w:r>
      <w:r>
        <w:rPr>
          <w:spacing w:val="-7"/>
          <w:sz w:val="44"/>
        </w:rPr>
        <w:t xml:space="preserve"> </w:t>
      </w:r>
      <w:r>
        <w:rPr>
          <w:sz w:val="44"/>
        </w:rPr>
        <w:t>el</w:t>
      </w:r>
      <w:r>
        <w:rPr>
          <w:spacing w:val="-9"/>
          <w:sz w:val="44"/>
        </w:rPr>
        <w:t xml:space="preserve"> </w:t>
      </w:r>
      <w:r>
        <w:rPr>
          <w:sz w:val="44"/>
        </w:rPr>
        <w:t>Monitor</w:t>
      </w:r>
      <w:r>
        <w:rPr>
          <w:spacing w:val="-10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recursos</w:t>
      </w:r>
      <w:r>
        <w:rPr>
          <w:spacing w:val="-10"/>
          <w:sz w:val="44"/>
        </w:rPr>
        <w:t xml:space="preserve"> </w:t>
      </w:r>
      <w:r>
        <w:rPr>
          <w:sz w:val="44"/>
        </w:rPr>
        <w:t>su</w:t>
      </w:r>
      <w:r>
        <w:rPr>
          <w:spacing w:val="-10"/>
          <w:sz w:val="44"/>
        </w:rPr>
        <w:t xml:space="preserve"> </w:t>
      </w:r>
      <w:r>
        <w:rPr>
          <w:sz w:val="44"/>
        </w:rPr>
        <w:t>funcionamiento.</w:t>
      </w:r>
      <w:r>
        <w:rPr>
          <w:spacing w:val="-8"/>
          <w:sz w:val="44"/>
        </w:rPr>
        <w:t xml:space="preserve"> </w:t>
      </w:r>
      <w:r>
        <w:rPr>
          <w:sz w:val="44"/>
        </w:rPr>
        <w:t>Vuelve</w:t>
      </w:r>
      <w:r>
        <w:rPr>
          <w:spacing w:val="-8"/>
          <w:sz w:val="44"/>
        </w:rPr>
        <w:t xml:space="preserve"> </w:t>
      </w:r>
      <w:r>
        <w:rPr>
          <w:sz w:val="44"/>
        </w:rPr>
        <w:t>a</w:t>
      </w:r>
      <w:r>
        <w:rPr>
          <w:spacing w:val="-97"/>
          <w:sz w:val="44"/>
        </w:rPr>
        <w:t xml:space="preserve"> </w:t>
      </w:r>
      <w:r>
        <w:rPr>
          <w:sz w:val="44"/>
        </w:rPr>
        <w:t>activar</w:t>
      </w:r>
      <w:r>
        <w:rPr>
          <w:spacing w:val="-4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adaptadores.</w:t>
      </w:r>
    </w:p>
    <w:p w14:paraId="0C86072C" w14:textId="77777777" w:rsidR="00170A57" w:rsidRDefault="00170A57">
      <w:pPr>
        <w:pStyle w:val="Textoindependiente"/>
        <w:rPr>
          <w:sz w:val="20"/>
        </w:rPr>
      </w:pPr>
    </w:p>
    <w:p w14:paraId="0CCDD364" w14:textId="77777777" w:rsidR="00170A57" w:rsidRDefault="00170A57">
      <w:pPr>
        <w:pStyle w:val="Textoindependiente"/>
        <w:rPr>
          <w:sz w:val="20"/>
        </w:rPr>
      </w:pPr>
    </w:p>
    <w:p w14:paraId="4F3363D7" w14:textId="77777777" w:rsidR="00170A57" w:rsidRDefault="00170A57">
      <w:pPr>
        <w:pStyle w:val="Textoindependiente"/>
        <w:rPr>
          <w:sz w:val="20"/>
        </w:rPr>
      </w:pPr>
    </w:p>
    <w:p w14:paraId="018A1802" w14:textId="77777777" w:rsidR="00170A57" w:rsidRDefault="00170A57">
      <w:pPr>
        <w:pStyle w:val="Textoindependiente"/>
        <w:rPr>
          <w:sz w:val="20"/>
        </w:rPr>
      </w:pPr>
    </w:p>
    <w:p w14:paraId="29C7C398" w14:textId="77777777" w:rsidR="00170A57" w:rsidRDefault="00170A57">
      <w:pPr>
        <w:pStyle w:val="Textoindependiente"/>
        <w:rPr>
          <w:sz w:val="20"/>
        </w:rPr>
      </w:pPr>
    </w:p>
    <w:p w14:paraId="6FA760E7" w14:textId="77777777" w:rsidR="00170A57" w:rsidRDefault="00170A57">
      <w:pPr>
        <w:pStyle w:val="Textoindependiente"/>
        <w:rPr>
          <w:sz w:val="20"/>
        </w:rPr>
      </w:pPr>
    </w:p>
    <w:p w14:paraId="033D7C97" w14:textId="77777777" w:rsidR="00170A57" w:rsidRDefault="00170A57">
      <w:pPr>
        <w:pStyle w:val="Textoindependiente"/>
        <w:rPr>
          <w:sz w:val="20"/>
        </w:rPr>
      </w:pPr>
    </w:p>
    <w:p w14:paraId="68E14FB2" w14:textId="77777777" w:rsidR="00170A57" w:rsidRDefault="00170A57">
      <w:pPr>
        <w:pStyle w:val="Textoindependiente"/>
        <w:rPr>
          <w:sz w:val="20"/>
        </w:rPr>
      </w:pPr>
    </w:p>
    <w:p w14:paraId="26BB4B44" w14:textId="77777777" w:rsidR="00170A57" w:rsidRDefault="00170A57">
      <w:pPr>
        <w:pStyle w:val="Textoindependiente"/>
        <w:rPr>
          <w:sz w:val="20"/>
        </w:rPr>
      </w:pPr>
    </w:p>
    <w:p w14:paraId="7A4333E2" w14:textId="77777777" w:rsidR="00170A57" w:rsidRDefault="00170A57">
      <w:pPr>
        <w:pStyle w:val="Textoindependiente"/>
        <w:rPr>
          <w:sz w:val="20"/>
        </w:rPr>
      </w:pPr>
    </w:p>
    <w:p w14:paraId="7F2A708A" w14:textId="77777777" w:rsidR="00170A57" w:rsidRDefault="00170A57">
      <w:pPr>
        <w:pStyle w:val="Textoindependiente"/>
        <w:rPr>
          <w:sz w:val="20"/>
        </w:rPr>
      </w:pPr>
    </w:p>
    <w:p w14:paraId="1A2C5FB0" w14:textId="77777777" w:rsidR="00170A57" w:rsidRDefault="00170A57">
      <w:pPr>
        <w:pStyle w:val="Textoindependiente"/>
        <w:rPr>
          <w:sz w:val="20"/>
        </w:rPr>
      </w:pPr>
    </w:p>
    <w:p w14:paraId="335F98AA" w14:textId="77777777" w:rsidR="00170A57" w:rsidRDefault="00170A57">
      <w:pPr>
        <w:pStyle w:val="Textoindependiente"/>
        <w:spacing w:before="10"/>
        <w:rPr>
          <w:sz w:val="15"/>
        </w:rPr>
      </w:pPr>
    </w:p>
    <w:p w14:paraId="75706E4C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30</w:t>
      </w:r>
    </w:p>
    <w:p w14:paraId="754450D1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58DD61D4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35EA1564">
          <v:group id="_x0000_s1335" style="position:absolute;left:0;text-align:left;margin-left:0;margin-top:0;width:10in;height:540pt;z-index:-16856064;mso-position-horizontal-relative:page;mso-position-vertical-relative:page" coordsize="14400,10800">
            <v:shape id="_x0000_s1338" type="#_x0000_t75" style="position:absolute;width:14400;height:10800">
              <v:imagedata r:id="rId5" o:title=""/>
            </v:shape>
            <v:shape id="_x0000_s1337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36" style="position:absolute;left:13320;top:8640;width:1080;height:1080" fillcolor="#4f81bc" stroked="f"/>
            <w10:wrap anchorx="page" anchory="page"/>
          </v:group>
        </w:pict>
      </w:r>
      <w:bookmarkStart w:id="28" w:name="Diapositiva_32:_Administrador_de_Tareas"/>
      <w:bookmarkEnd w:id="28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3FFEDE4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FA12E18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5721753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14F5A55E" w14:textId="77777777" w:rsidR="00170A57" w:rsidRDefault="004E0A9F">
      <w:pPr>
        <w:pStyle w:val="Ttulo2"/>
        <w:spacing w:line="711" w:lineRule="exact"/>
      </w:pPr>
      <w:r>
        <w:rPr>
          <w:color w:val="7E7E7E"/>
        </w:rPr>
        <w:t>Usuarios</w:t>
      </w:r>
    </w:p>
    <w:p w14:paraId="2ED5D54D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6" w:line="533" w:lineRule="exact"/>
        <w:rPr>
          <w:rFonts w:ascii="Arial MT" w:hAnsi="Arial MT"/>
          <w:color w:val="4F81BC"/>
          <w:sz w:val="44"/>
        </w:rPr>
      </w:pPr>
      <w:r>
        <w:rPr>
          <w:sz w:val="44"/>
        </w:rPr>
        <w:t>Muestra</w:t>
      </w:r>
      <w:r>
        <w:rPr>
          <w:spacing w:val="4"/>
          <w:sz w:val="44"/>
        </w:rPr>
        <w:t xml:space="preserve"> </w:t>
      </w:r>
      <w:r>
        <w:rPr>
          <w:sz w:val="44"/>
        </w:rPr>
        <w:t>los</w:t>
      </w:r>
      <w:r>
        <w:rPr>
          <w:spacing w:val="11"/>
          <w:sz w:val="44"/>
        </w:rPr>
        <w:t xml:space="preserve"> </w:t>
      </w:r>
      <w:r>
        <w:rPr>
          <w:b/>
          <w:sz w:val="44"/>
        </w:rPr>
        <w:t>usuarios</w:t>
      </w:r>
      <w:r>
        <w:rPr>
          <w:b/>
          <w:spacing w:val="6"/>
          <w:sz w:val="44"/>
        </w:rPr>
        <w:t xml:space="preserve"> </w:t>
      </w:r>
      <w:r>
        <w:rPr>
          <w:b/>
          <w:sz w:val="44"/>
        </w:rPr>
        <w:t>conectados</w:t>
      </w:r>
      <w:r>
        <w:rPr>
          <w:b/>
          <w:spacing w:val="9"/>
          <w:sz w:val="44"/>
        </w:rPr>
        <w:t xml:space="preserve"> </w:t>
      </w:r>
      <w:r>
        <w:rPr>
          <w:sz w:val="44"/>
        </w:rPr>
        <w:t>al</w:t>
      </w:r>
      <w:r>
        <w:rPr>
          <w:spacing w:val="4"/>
          <w:sz w:val="44"/>
        </w:rPr>
        <w:t xml:space="preserve"> </w:t>
      </w:r>
      <w:r>
        <w:rPr>
          <w:sz w:val="44"/>
        </w:rPr>
        <w:t>sistema,</w:t>
      </w:r>
      <w:r>
        <w:rPr>
          <w:spacing w:val="6"/>
          <w:sz w:val="44"/>
        </w:rPr>
        <w:t xml:space="preserve"> </w:t>
      </w:r>
      <w:r>
        <w:rPr>
          <w:sz w:val="44"/>
        </w:rPr>
        <w:t>su</w:t>
      </w:r>
      <w:r>
        <w:rPr>
          <w:spacing w:val="6"/>
          <w:sz w:val="44"/>
        </w:rPr>
        <w:t xml:space="preserve"> </w:t>
      </w:r>
      <w:r>
        <w:rPr>
          <w:sz w:val="44"/>
        </w:rPr>
        <w:t>identificador y</w:t>
      </w:r>
    </w:p>
    <w:p w14:paraId="5C64AFC1" w14:textId="77777777" w:rsidR="00170A57" w:rsidRDefault="004E0A9F">
      <w:pPr>
        <w:pStyle w:val="Textoindependiente"/>
        <w:spacing w:line="533" w:lineRule="exact"/>
        <w:ind w:left="884"/>
      </w:pPr>
      <w:r>
        <w:t>nombre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usuario,</w:t>
      </w:r>
      <w:r>
        <w:rPr>
          <w:spacing w:val="-8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estado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sesión.</w:t>
      </w:r>
    </w:p>
    <w:p w14:paraId="1DB77594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106" w:line="235" w:lineRule="auto"/>
        <w:ind w:right="1680"/>
        <w:rPr>
          <w:rFonts w:ascii="Arial MT" w:hAnsi="Arial MT"/>
          <w:color w:val="4F81BC"/>
          <w:sz w:val="44"/>
        </w:rPr>
      </w:pPr>
      <w:r>
        <w:pict w14:anchorId="7043699A">
          <v:group id="_x0000_s1332" style="position:absolute;left:0;text-align:left;margin-left:42.6pt;margin-top:68pt;width:432.25pt;height:186.5pt;z-index:15753216;mso-position-horizontal-relative:page" coordorigin="852,1360" coordsize="8645,3730">
            <v:shape id="_x0000_s1334" type="#_x0000_t75" style="position:absolute;left:852;top:1359;width:8141;height:3730">
              <v:imagedata r:id="rId37" o:title=""/>
            </v:shape>
            <v:shape id="_x0000_s1333" type="#_x0000_t75" style="position:absolute;left:6780;top:1424;width:2717;height:2232">
              <v:imagedata r:id="rId38" o:title=""/>
            </v:shape>
            <w10:wrap anchorx="page"/>
          </v:group>
        </w:pict>
      </w:r>
      <w:r>
        <w:rPr>
          <w:sz w:val="44"/>
        </w:rPr>
        <w:t>Podemos</w:t>
      </w:r>
      <w:r>
        <w:rPr>
          <w:spacing w:val="26"/>
          <w:sz w:val="44"/>
        </w:rPr>
        <w:t xml:space="preserve"> </w:t>
      </w:r>
      <w:r>
        <w:rPr>
          <w:sz w:val="44"/>
        </w:rPr>
        <w:t>conectar,</w:t>
      </w:r>
      <w:r>
        <w:rPr>
          <w:spacing w:val="21"/>
          <w:sz w:val="44"/>
        </w:rPr>
        <w:t xml:space="preserve"> </w:t>
      </w:r>
      <w:r>
        <w:rPr>
          <w:sz w:val="44"/>
        </w:rPr>
        <w:t>cerrar</w:t>
      </w:r>
      <w:r>
        <w:rPr>
          <w:spacing w:val="20"/>
          <w:sz w:val="44"/>
        </w:rPr>
        <w:t xml:space="preserve"> </w:t>
      </w:r>
      <w:r>
        <w:rPr>
          <w:sz w:val="44"/>
        </w:rPr>
        <w:t>sesión,</w:t>
      </w:r>
      <w:r>
        <w:rPr>
          <w:spacing w:val="23"/>
          <w:sz w:val="44"/>
        </w:rPr>
        <w:t xml:space="preserve"> </w:t>
      </w:r>
      <w:r>
        <w:rPr>
          <w:sz w:val="44"/>
        </w:rPr>
        <w:t>enviar</w:t>
      </w:r>
      <w:r>
        <w:rPr>
          <w:spacing w:val="20"/>
          <w:sz w:val="44"/>
        </w:rPr>
        <w:t xml:space="preserve"> </w:t>
      </w:r>
      <w:r>
        <w:rPr>
          <w:sz w:val="44"/>
        </w:rPr>
        <w:t>mensaje,</w:t>
      </w:r>
      <w:r>
        <w:rPr>
          <w:spacing w:val="21"/>
          <w:sz w:val="44"/>
        </w:rPr>
        <w:t xml:space="preserve"> </w:t>
      </w:r>
      <w:r>
        <w:rPr>
          <w:sz w:val="44"/>
        </w:rPr>
        <w:t>cambiar</w:t>
      </w:r>
      <w:r>
        <w:rPr>
          <w:spacing w:val="-97"/>
          <w:sz w:val="44"/>
        </w:rPr>
        <w:t xml:space="preserve"> </w:t>
      </w:r>
      <w:r>
        <w:rPr>
          <w:sz w:val="44"/>
        </w:rPr>
        <w:t>cuenta</w:t>
      </w:r>
      <w:r>
        <w:rPr>
          <w:spacing w:val="-2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usuario</w:t>
      </w:r>
      <w:r>
        <w:rPr>
          <w:spacing w:val="-3"/>
          <w:sz w:val="44"/>
        </w:rPr>
        <w:t xml:space="preserve"> </w:t>
      </w:r>
      <w:r>
        <w:rPr>
          <w:sz w:val="44"/>
        </w:rPr>
        <w:t>y</w:t>
      </w:r>
      <w:r>
        <w:rPr>
          <w:spacing w:val="-2"/>
          <w:sz w:val="44"/>
        </w:rPr>
        <w:t xml:space="preserve"> </w:t>
      </w:r>
      <w:r>
        <w:rPr>
          <w:sz w:val="44"/>
        </w:rPr>
        <w:t>administrar</w:t>
      </w:r>
      <w:r>
        <w:rPr>
          <w:spacing w:val="-4"/>
          <w:sz w:val="44"/>
        </w:rPr>
        <w:t xml:space="preserve"> </w:t>
      </w:r>
      <w:r>
        <w:rPr>
          <w:sz w:val="44"/>
        </w:rPr>
        <w:t>cuentas</w:t>
      </w:r>
      <w:r>
        <w:rPr>
          <w:spacing w:val="-2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usuario.</w:t>
      </w:r>
    </w:p>
    <w:p w14:paraId="222668EA" w14:textId="77777777" w:rsidR="00170A57" w:rsidRDefault="004E0A9F">
      <w:pPr>
        <w:pStyle w:val="Textoindependiente"/>
        <w:spacing w:before="10"/>
        <w:rPr>
          <w:sz w:val="12"/>
        </w:rPr>
      </w:pPr>
      <w:r>
        <w:rPr>
          <w:noProof/>
          <w:lang w:eastAsia="es-ES"/>
        </w:rPr>
        <w:drawing>
          <wp:anchor distT="0" distB="0" distL="0" distR="0" simplePos="0" relativeHeight="46" behindDoc="0" locked="0" layoutInCell="1" allowOverlap="1" wp14:anchorId="653735B3" wp14:editId="1213FE81">
            <wp:simplePos x="0" y="0"/>
            <wp:positionH relativeFrom="page">
              <wp:posOffset>6260591</wp:posOffset>
            </wp:positionH>
            <wp:positionV relativeFrom="paragraph">
              <wp:posOffset>124728</wp:posOffset>
            </wp:positionV>
            <wp:extent cx="2055434" cy="1455039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434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38AB0" w14:textId="77777777" w:rsidR="00170A57" w:rsidRDefault="00170A57">
      <w:pPr>
        <w:pStyle w:val="Textoindependiente"/>
      </w:pPr>
    </w:p>
    <w:p w14:paraId="553C45D2" w14:textId="77777777" w:rsidR="00170A57" w:rsidRDefault="004E0A9F">
      <w:pPr>
        <w:spacing w:before="317"/>
        <w:ind w:right="188"/>
        <w:jc w:val="right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53728" behindDoc="0" locked="0" layoutInCell="1" allowOverlap="1" wp14:anchorId="2417529D" wp14:editId="2DC909E8">
            <wp:simplePos x="0" y="0"/>
            <wp:positionH relativeFrom="page">
              <wp:posOffset>6181344</wp:posOffset>
            </wp:positionH>
            <wp:positionV relativeFrom="paragraph">
              <wp:posOffset>-144503</wp:posOffset>
            </wp:positionV>
            <wp:extent cx="2170176" cy="1319783"/>
            <wp:effectExtent l="0" t="0" r="0" b="0"/>
            <wp:wrapNone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1319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32</w:t>
      </w:r>
    </w:p>
    <w:p w14:paraId="044F78DC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77DC5527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148DDDF4">
          <v:group id="_x0000_s1328" style="position:absolute;left:0;text-align:left;margin-left:0;margin-top:0;width:10in;height:540pt;z-index:-16854528;mso-position-horizontal-relative:page;mso-position-vertical-relative:page" coordsize="14400,10800">
            <v:shape id="_x0000_s1331" type="#_x0000_t75" style="position:absolute;width:14400;height:10800">
              <v:imagedata r:id="rId5" o:title=""/>
            </v:shape>
            <v:shape id="_x0000_s133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29" style="position:absolute;left:13320;top:8640;width:1080;height:1080" fillcolor="#4f81bc" stroked="f"/>
            <w10:wrap anchorx="page" anchory="page"/>
          </v:group>
        </w:pict>
      </w:r>
      <w:bookmarkStart w:id="29" w:name="Diapositiva_33:_Administrador_de_Tareas"/>
      <w:bookmarkEnd w:id="29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5ABBB31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DD1CE1F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4DD5C85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5B332B76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18"/>
        </w:rPr>
        <w:t>Comandos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para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9"/>
        </w:rPr>
        <w:t>Gestionar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Procesos</w:t>
      </w:r>
      <w:r>
        <w:rPr>
          <w:color w:val="7E7E7E"/>
          <w:spacing w:val="-44"/>
        </w:rPr>
        <w:t xml:space="preserve"> </w:t>
      </w:r>
      <w:r>
        <w:rPr>
          <w:color w:val="7E7E7E"/>
        </w:rPr>
        <w:t>y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Servicios</w:t>
      </w:r>
    </w:p>
    <w:p w14:paraId="55174334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4" w:line="211" w:lineRule="auto"/>
        <w:ind w:right="1681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 xml:space="preserve">En los </w:t>
      </w:r>
      <w:proofErr w:type="spellStart"/>
      <w:r>
        <w:rPr>
          <w:sz w:val="44"/>
        </w:rPr>
        <w:t>cmdlets</w:t>
      </w:r>
      <w:proofErr w:type="spellEnd"/>
      <w:r>
        <w:rPr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Process</w:t>
      </w:r>
      <w:proofErr w:type="spellEnd"/>
      <w:r>
        <w:rPr>
          <w:rFonts w:ascii="Trebuchet MS" w:hAnsi="Trebuchet MS"/>
          <w:b/>
          <w:sz w:val="40"/>
        </w:rPr>
        <w:t xml:space="preserve"> </w:t>
      </w:r>
      <w:r>
        <w:rPr>
          <w:sz w:val="44"/>
        </w:rPr>
        <w:t xml:space="preserve">se asocia con la </w:t>
      </w:r>
      <w:r>
        <w:rPr>
          <w:b/>
          <w:sz w:val="44"/>
        </w:rPr>
        <w:t>gestión de procesos</w:t>
      </w:r>
      <w:r>
        <w:rPr>
          <w:sz w:val="44"/>
        </w:rPr>
        <w:t>.</w:t>
      </w:r>
      <w:r>
        <w:rPr>
          <w:spacing w:val="1"/>
          <w:sz w:val="44"/>
        </w:rPr>
        <w:t xml:space="preserve"> </w:t>
      </w:r>
      <w:r>
        <w:rPr>
          <w:sz w:val="44"/>
        </w:rPr>
        <w:t>Se pueden realizar una serie de acciones sobre ellos utilizando</w:t>
      </w:r>
      <w:r>
        <w:rPr>
          <w:spacing w:val="-97"/>
          <w:sz w:val="44"/>
        </w:rPr>
        <w:t xml:space="preserve"> </w:t>
      </w:r>
      <w:r>
        <w:rPr>
          <w:sz w:val="44"/>
        </w:rPr>
        <w:t>estos</w:t>
      </w:r>
      <w:r>
        <w:rPr>
          <w:spacing w:val="9"/>
          <w:sz w:val="44"/>
        </w:rPr>
        <w:t xml:space="preserve"> </w:t>
      </w:r>
      <w:r>
        <w:rPr>
          <w:sz w:val="44"/>
        </w:rPr>
        <w:t xml:space="preserve">verbos: </w:t>
      </w:r>
      <w:proofErr w:type="spellStart"/>
      <w:r>
        <w:rPr>
          <w:rFonts w:ascii="Trebuchet MS" w:hAnsi="Trebuchet MS"/>
          <w:b/>
          <w:sz w:val="40"/>
        </w:rPr>
        <w:t>Get</w:t>
      </w:r>
      <w:proofErr w:type="spellEnd"/>
      <w:r>
        <w:rPr>
          <w:sz w:val="44"/>
        </w:rPr>
        <w:t>,</w:t>
      </w:r>
      <w:r>
        <w:rPr>
          <w:spacing w:val="4"/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Start</w:t>
      </w:r>
      <w:proofErr w:type="spellEnd"/>
      <w:r>
        <w:rPr>
          <w:sz w:val="44"/>
        </w:rPr>
        <w:t>,</w:t>
      </w:r>
      <w:r>
        <w:rPr>
          <w:spacing w:val="-2"/>
          <w:sz w:val="44"/>
        </w:rPr>
        <w:t xml:space="preserve"> </w:t>
      </w:r>
      <w:r>
        <w:rPr>
          <w:rFonts w:ascii="Trebuchet MS" w:hAnsi="Trebuchet MS"/>
          <w:b/>
          <w:sz w:val="40"/>
        </w:rPr>
        <w:t>Stop</w:t>
      </w:r>
      <w:r>
        <w:rPr>
          <w:sz w:val="44"/>
        </w:rPr>
        <w:t>,</w:t>
      </w:r>
      <w:r>
        <w:rPr>
          <w:spacing w:val="3"/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Wait</w:t>
      </w:r>
      <w:proofErr w:type="spellEnd"/>
      <w:r>
        <w:rPr>
          <w:sz w:val="44"/>
        </w:rPr>
        <w:t>,</w:t>
      </w:r>
      <w:r>
        <w:rPr>
          <w:spacing w:val="3"/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Debug</w:t>
      </w:r>
      <w:proofErr w:type="spellEnd"/>
      <w:r>
        <w:rPr>
          <w:sz w:val="44"/>
        </w:rPr>
        <w:t>.</w:t>
      </w:r>
    </w:p>
    <w:p w14:paraId="787A0CF6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6"/>
        <w:ind w:hanging="361"/>
        <w:jc w:val="both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Get-Process</w:t>
      </w:r>
      <w:proofErr w:type="spellEnd"/>
      <w:r>
        <w:rPr>
          <w:sz w:val="40"/>
        </w:rPr>
        <w:t>:</w:t>
      </w:r>
      <w:r>
        <w:rPr>
          <w:spacing w:val="10"/>
          <w:sz w:val="40"/>
        </w:rPr>
        <w:t xml:space="preserve"> </w:t>
      </w:r>
      <w:r>
        <w:rPr>
          <w:sz w:val="40"/>
        </w:rPr>
        <w:t>obtiene</w:t>
      </w:r>
      <w:r>
        <w:rPr>
          <w:spacing w:val="13"/>
          <w:sz w:val="40"/>
        </w:rPr>
        <w:t xml:space="preserve"> </w:t>
      </w:r>
      <w:r>
        <w:rPr>
          <w:sz w:val="40"/>
        </w:rPr>
        <w:t>los</w:t>
      </w:r>
      <w:r>
        <w:rPr>
          <w:spacing w:val="10"/>
          <w:sz w:val="40"/>
        </w:rPr>
        <w:t xml:space="preserve"> </w:t>
      </w:r>
      <w:r>
        <w:rPr>
          <w:sz w:val="40"/>
        </w:rPr>
        <w:t>procesos</w:t>
      </w:r>
      <w:r>
        <w:rPr>
          <w:spacing w:val="13"/>
          <w:sz w:val="40"/>
        </w:rPr>
        <w:t xml:space="preserve"> </w:t>
      </w:r>
      <w:r>
        <w:rPr>
          <w:sz w:val="40"/>
        </w:rPr>
        <w:t>que</w:t>
      </w:r>
      <w:r>
        <w:rPr>
          <w:spacing w:val="10"/>
          <w:sz w:val="40"/>
        </w:rPr>
        <w:t xml:space="preserve"> </w:t>
      </w:r>
      <w:r>
        <w:rPr>
          <w:sz w:val="40"/>
        </w:rPr>
        <w:t>se</w:t>
      </w:r>
      <w:r>
        <w:rPr>
          <w:spacing w:val="14"/>
          <w:sz w:val="40"/>
        </w:rPr>
        <w:t xml:space="preserve"> </w:t>
      </w:r>
      <w:r>
        <w:rPr>
          <w:sz w:val="40"/>
        </w:rPr>
        <w:t>están</w:t>
      </w:r>
      <w:r>
        <w:rPr>
          <w:spacing w:val="13"/>
          <w:sz w:val="40"/>
        </w:rPr>
        <w:t xml:space="preserve"> </w:t>
      </w:r>
      <w:r>
        <w:rPr>
          <w:sz w:val="40"/>
        </w:rPr>
        <w:t>ejecutando.</w:t>
      </w:r>
    </w:p>
    <w:p w14:paraId="7D5028DB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45"/>
        <w:ind w:hanging="361"/>
        <w:jc w:val="both"/>
        <w:rPr>
          <w:rFonts w:ascii="Arial MT" w:hAnsi="Arial MT"/>
          <w:b/>
          <w:color w:val="9BBA58"/>
          <w:sz w:val="36"/>
        </w:rPr>
      </w:pPr>
      <w:r>
        <w:rPr>
          <w:b/>
          <w:w w:val="105"/>
          <w:sz w:val="36"/>
        </w:rPr>
        <w:t>Alias:</w:t>
      </w:r>
      <w:r>
        <w:rPr>
          <w:b/>
          <w:spacing w:val="-4"/>
          <w:w w:val="105"/>
          <w:sz w:val="36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gps</w:t>
      </w:r>
      <w:proofErr w:type="spellEnd"/>
      <w:r>
        <w:rPr>
          <w:b/>
          <w:w w:val="105"/>
          <w:sz w:val="36"/>
        </w:rPr>
        <w:t>,</w:t>
      </w:r>
      <w:r>
        <w:rPr>
          <w:b/>
          <w:spacing w:val="4"/>
          <w:w w:val="105"/>
          <w:sz w:val="36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ps</w:t>
      </w:r>
      <w:proofErr w:type="spellEnd"/>
    </w:p>
    <w:p w14:paraId="073C648E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0" w:line="461" w:lineRule="exact"/>
        <w:ind w:hanging="361"/>
        <w:jc w:val="both"/>
        <w:rPr>
          <w:sz w:val="40"/>
        </w:rPr>
      </w:pPr>
      <w:r>
        <w:rPr>
          <w:rFonts w:ascii="Trebuchet MS" w:hAnsi="Trebuchet MS"/>
          <w:b/>
          <w:sz w:val="40"/>
        </w:rPr>
        <w:t>Stop-</w:t>
      </w:r>
      <w:proofErr w:type="spellStart"/>
      <w:r>
        <w:rPr>
          <w:rFonts w:ascii="Trebuchet MS" w:hAnsi="Trebuchet MS"/>
          <w:b/>
          <w:sz w:val="40"/>
        </w:rPr>
        <w:t>Process</w:t>
      </w:r>
      <w:proofErr w:type="spellEnd"/>
      <w:r>
        <w:rPr>
          <w:sz w:val="40"/>
        </w:rPr>
        <w:t>:</w:t>
      </w:r>
      <w:r>
        <w:rPr>
          <w:spacing w:val="40"/>
          <w:sz w:val="40"/>
        </w:rPr>
        <w:t xml:space="preserve"> </w:t>
      </w:r>
      <w:r>
        <w:rPr>
          <w:sz w:val="40"/>
        </w:rPr>
        <w:t>detiene</w:t>
      </w:r>
      <w:r>
        <w:rPr>
          <w:spacing w:val="129"/>
          <w:sz w:val="40"/>
        </w:rPr>
        <w:t xml:space="preserve"> </w:t>
      </w:r>
      <w:r>
        <w:rPr>
          <w:sz w:val="40"/>
        </w:rPr>
        <w:t>uno</w:t>
      </w:r>
      <w:r>
        <w:rPr>
          <w:spacing w:val="125"/>
          <w:sz w:val="40"/>
        </w:rPr>
        <w:t xml:space="preserve"> </w:t>
      </w:r>
      <w:r>
        <w:rPr>
          <w:sz w:val="40"/>
        </w:rPr>
        <w:t>o</w:t>
      </w:r>
      <w:r>
        <w:rPr>
          <w:spacing w:val="126"/>
          <w:sz w:val="40"/>
        </w:rPr>
        <w:t xml:space="preserve"> </w:t>
      </w:r>
      <w:r>
        <w:rPr>
          <w:sz w:val="40"/>
        </w:rPr>
        <w:t>varios</w:t>
      </w:r>
      <w:r>
        <w:rPr>
          <w:spacing w:val="128"/>
          <w:sz w:val="40"/>
        </w:rPr>
        <w:t xml:space="preserve"> </w:t>
      </w:r>
      <w:r>
        <w:rPr>
          <w:sz w:val="40"/>
        </w:rPr>
        <w:t>procesos</w:t>
      </w:r>
      <w:r>
        <w:rPr>
          <w:spacing w:val="128"/>
          <w:sz w:val="40"/>
        </w:rPr>
        <w:t xml:space="preserve"> </w:t>
      </w:r>
      <w:r>
        <w:rPr>
          <w:sz w:val="40"/>
        </w:rPr>
        <w:t>que</w:t>
      </w:r>
      <w:r>
        <w:rPr>
          <w:spacing w:val="126"/>
          <w:sz w:val="40"/>
        </w:rPr>
        <w:t xml:space="preserve"> </w:t>
      </w:r>
      <w:r>
        <w:rPr>
          <w:sz w:val="40"/>
        </w:rPr>
        <w:t>estén</w:t>
      </w:r>
      <w:r>
        <w:rPr>
          <w:spacing w:val="129"/>
          <w:sz w:val="40"/>
        </w:rPr>
        <w:t xml:space="preserve"> </w:t>
      </w:r>
      <w:r>
        <w:rPr>
          <w:sz w:val="40"/>
        </w:rPr>
        <w:t>en</w:t>
      </w:r>
    </w:p>
    <w:p w14:paraId="32EA4CF7" w14:textId="77777777" w:rsidR="00170A57" w:rsidRDefault="004E0A9F">
      <w:pPr>
        <w:spacing w:line="461" w:lineRule="exact"/>
        <w:ind w:left="1352"/>
        <w:rPr>
          <w:sz w:val="40"/>
        </w:rPr>
      </w:pPr>
      <w:r>
        <w:rPr>
          <w:sz w:val="40"/>
        </w:rPr>
        <w:t>ejecución.</w:t>
      </w:r>
    </w:p>
    <w:p w14:paraId="61976E1B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43"/>
        <w:ind w:hanging="361"/>
        <w:jc w:val="both"/>
        <w:rPr>
          <w:rFonts w:ascii="Trebuchet MS" w:hAnsi="Trebuchet MS"/>
          <w:b/>
          <w:sz w:val="40"/>
        </w:rPr>
      </w:pPr>
      <w:r>
        <w:rPr>
          <w:b/>
          <w:w w:val="105"/>
          <w:sz w:val="36"/>
        </w:rPr>
        <w:t>Alias:</w:t>
      </w:r>
      <w:r>
        <w:rPr>
          <w:b/>
          <w:spacing w:val="-8"/>
          <w:w w:val="105"/>
          <w:sz w:val="36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spps,kill</w:t>
      </w:r>
      <w:proofErr w:type="spellEnd"/>
    </w:p>
    <w:p w14:paraId="0967DB80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3"/>
        <w:ind w:hanging="361"/>
        <w:jc w:val="both"/>
        <w:rPr>
          <w:sz w:val="40"/>
        </w:rPr>
      </w:pPr>
      <w:proofErr w:type="spellStart"/>
      <w:r>
        <w:rPr>
          <w:b/>
          <w:sz w:val="40"/>
        </w:rPr>
        <w:t>Start-Process</w:t>
      </w:r>
      <w:proofErr w:type="spellEnd"/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r>
        <w:rPr>
          <w:sz w:val="40"/>
        </w:rPr>
        <w:t>inicia</w:t>
      </w:r>
      <w:r>
        <w:rPr>
          <w:spacing w:val="-1"/>
          <w:sz w:val="40"/>
        </w:rPr>
        <w:t xml:space="preserve"> </w:t>
      </w:r>
      <w:r>
        <w:rPr>
          <w:sz w:val="40"/>
        </w:rPr>
        <w:t>uno</w:t>
      </w:r>
      <w:r>
        <w:rPr>
          <w:spacing w:val="-8"/>
          <w:sz w:val="40"/>
        </w:rPr>
        <w:t xml:space="preserve"> </w:t>
      </w:r>
      <w:r>
        <w:rPr>
          <w:sz w:val="40"/>
        </w:rPr>
        <w:t>o</w:t>
      </w:r>
      <w:r>
        <w:rPr>
          <w:spacing w:val="-4"/>
          <w:sz w:val="40"/>
        </w:rPr>
        <w:t xml:space="preserve"> </w:t>
      </w:r>
      <w:r>
        <w:rPr>
          <w:sz w:val="40"/>
        </w:rPr>
        <w:t>más</w:t>
      </w:r>
      <w:r>
        <w:rPr>
          <w:spacing w:val="-4"/>
          <w:sz w:val="40"/>
        </w:rPr>
        <w:t xml:space="preserve"> </w:t>
      </w:r>
      <w:r>
        <w:rPr>
          <w:sz w:val="40"/>
        </w:rPr>
        <w:t>procesos.</w:t>
      </w:r>
    </w:p>
    <w:p w14:paraId="705C813C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43"/>
        <w:ind w:hanging="361"/>
        <w:rPr>
          <w:rFonts w:ascii="Trebuchet MS" w:hAnsi="Trebuchet MS"/>
          <w:b/>
          <w:sz w:val="40"/>
        </w:rPr>
      </w:pPr>
      <w:r>
        <w:rPr>
          <w:b/>
          <w:w w:val="105"/>
          <w:sz w:val="36"/>
        </w:rPr>
        <w:t>Alias:</w:t>
      </w:r>
      <w:r>
        <w:rPr>
          <w:b/>
          <w:spacing w:val="-9"/>
          <w:w w:val="105"/>
          <w:sz w:val="36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saps</w:t>
      </w:r>
      <w:proofErr w:type="spellEnd"/>
      <w:r>
        <w:rPr>
          <w:b/>
          <w:w w:val="105"/>
          <w:sz w:val="36"/>
        </w:rPr>
        <w:t>,</w:t>
      </w:r>
      <w:r>
        <w:rPr>
          <w:b/>
          <w:spacing w:val="-1"/>
          <w:w w:val="105"/>
          <w:sz w:val="36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start</w:t>
      </w:r>
      <w:proofErr w:type="spellEnd"/>
    </w:p>
    <w:p w14:paraId="27D6BC6E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1"/>
        <w:ind w:hanging="361"/>
        <w:jc w:val="both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Wait-Process</w:t>
      </w:r>
      <w:proofErr w:type="spellEnd"/>
      <w:r>
        <w:rPr>
          <w:sz w:val="40"/>
        </w:rPr>
        <w:t>:</w:t>
      </w:r>
      <w:r>
        <w:rPr>
          <w:spacing w:val="13"/>
          <w:sz w:val="40"/>
        </w:rPr>
        <w:t xml:space="preserve"> </w:t>
      </w:r>
      <w:r>
        <w:rPr>
          <w:sz w:val="40"/>
        </w:rPr>
        <w:t>espera</w:t>
      </w:r>
      <w:r>
        <w:rPr>
          <w:spacing w:val="12"/>
          <w:sz w:val="40"/>
        </w:rPr>
        <w:t xml:space="preserve"> </w:t>
      </w:r>
      <w:r>
        <w:rPr>
          <w:sz w:val="40"/>
        </w:rPr>
        <w:t>a</w:t>
      </w:r>
      <w:r>
        <w:rPr>
          <w:spacing w:val="12"/>
          <w:sz w:val="40"/>
        </w:rPr>
        <w:t xml:space="preserve"> </w:t>
      </w:r>
      <w:r>
        <w:rPr>
          <w:sz w:val="40"/>
        </w:rPr>
        <w:t>que</w:t>
      </w:r>
      <w:r>
        <w:rPr>
          <w:spacing w:val="9"/>
          <w:sz w:val="40"/>
        </w:rPr>
        <w:t xml:space="preserve"> </w:t>
      </w:r>
      <w:r>
        <w:rPr>
          <w:sz w:val="40"/>
        </w:rPr>
        <w:t>uno</w:t>
      </w:r>
      <w:r>
        <w:rPr>
          <w:spacing w:val="8"/>
          <w:sz w:val="40"/>
        </w:rPr>
        <w:t xml:space="preserve"> </w:t>
      </w:r>
      <w:r>
        <w:rPr>
          <w:sz w:val="40"/>
        </w:rPr>
        <w:t>o</w:t>
      </w:r>
      <w:r>
        <w:rPr>
          <w:spacing w:val="9"/>
          <w:sz w:val="40"/>
        </w:rPr>
        <w:t xml:space="preserve"> </w:t>
      </w:r>
      <w:r>
        <w:rPr>
          <w:sz w:val="40"/>
        </w:rPr>
        <w:t>más</w:t>
      </w:r>
      <w:r>
        <w:rPr>
          <w:spacing w:val="10"/>
          <w:sz w:val="40"/>
        </w:rPr>
        <w:t xml:space="preserve"> </w:t>
      </w:r>
      <w:r>
        <w:rPr>
          <w:sz w:val="40"/>
        </w:rPr>
        <w:t>procesos</w:t>
      </w:r>
      <w:r>
        <w:rPr>
          <w:spacing w:val="12"/>
          <w:sz w:val="40"/>
        </w:rPr>
        <w:t xml:space="preserve"> </w:t>
      </w:r>
      <w:r>
        <w:rPr>
          <w:sz w:val="40"/>
        </w:rPr>
        <w:t>terminen.</w:t>
      </w:r>
    </w:p>
    <w:p w14:paraId="74079582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  <w:tab w:val="right" w:pos="13549"/>
        </w:tabs>
        <w:spacing w:before="39"/>
        <w:ind w:hanging="361"/>
        <w:rPr>
          <w:rFonts w:ascii="Arial" w:hAnsi="Arial"/>
          <w:b/>
          <w:sz w:val="36"/>
        </w:rPr>
      </w:pPr>
      <w:proofErr w:type="spellStart"/>
      <w:r>
        <w:rPr>
          <w:rFonts w:ascii="Trebuchet MS" w:hAnsi="Trebuchet MS"/>
          <w:b/>
          <w:sz w:val="40"/>
        </w:rPr>
        <w:t>Debug-Process</w:t>
      </w:r>
      <w:proofErr w:type="spellEnd"/>
      <w:r>
        <w:rPr>
          <w:sz w:val="40"/>
        </w:rPr>
        <w:t>:</w:t>
      </w:r>
      <w:r>
        <w:rPr>
          <w:spacing w:val="7"/>
          <w:sz w:val="40"/>
        </w:rPr>
        <w:t xml:space="preserve"> </w:t>
      </w:r>
      <w:r>
        <w:rPr>
          <w:sz w:val="40"/>
        </w:rPr>
        <w:t>adjunta</w:t>
      </w:r>
      <w:r>
        <w:rPr>
          <w:spacing w:val="4"/>
          <w:sz w:val="40"/>
        </w:rPr>
        <w:t xml:space="preserve"> </w:t>
      </w:r>
      <w:r>
        <w:rPr>
          <w:sz w:val="40"/>
        </w:rPr>
        <w:t>un</w:t>
      </w:r>
      <w:r>
        <w:rPr>
          <w:spacing w:val="6"/>
          <w:sz w:val="40"/>
        </w:rPr>
        <w:t xml:space="preserve"> </w:t>
      </w:r>
      <w:r>
        <w:rPr>
          <w:sz w:val="40"/>
        </w:rPr>
        <w:t>depurador a</w:t>
      </w:r>
      <w:r>
        <w:rPr>
          <w:spacing w:val="6"/>
          <w:sz w:val="40"/>
        </w:rPr>
        <w:t xml:space="preserve"> </w:t>
      </w:r>
      <w:r>
        <w:rPr>
          <w:sz w:val="40"/>
        </w:rPr>
        <w:t>uno</w:t>
      </w:r>
      <w:r>
        <w:rPr>
          <w:spacing w:val="1"/>
          <w:sz w:val="40"/>
        </w:rPr>
        <w:t xml:space="preserve"> </w:t>
      </w:r>
      <w:r>
        <w:rPr>
          <w:sz w:val="40"/>
        </w:rPr>
        <w:t>o</w:t>
      </w:r>
      <w:r>
        <w:rPr>
          <w:spacing w:val="5"/>
          <w:sz w:val="40"/>
        </w:rPr>
        <w:t xml:space="preserve"> </w:t>
      </w:r>
      <w:r>
        <w:rPr>
          <w:sz w:val="40"/>
        </w:rPr>
        <w:t>varios</w:t>
      </w:r>
      <w:r>
        <w:rPr>
          <w:spacing w:val="6"/>
          <w:sz w:val="40"/>
        </w:rPr>
        <w:t xml:space="preserve"> </w:t>
      </w:r>
      <w:r>
        <w:rPr>
          <w:sz w:val="40"/>
        </w:rPr>
        <w:t>procesos.</w:t>
      </w:r>
      <w:r>
        <w:rPr>
          <w:sz w:val="40"/>
        </w:rPr>
        <w:tab/>
      </w:r>
      <w:r>
        <w:rPr>
          <w:rFonts w:ascii="Arial" w:hAnsi="Arial"/>
          <w:b/>
          <w:color w:val="EDEBE0"/>
          <w:position w:val="-1"/>
          <w:sz w:val="36"/>
        </w:rPr>
        <w:t>33</w:t>
      </w:r>
    </w:p>
    <w:p w14:paraId="61FF9C5A" w14:textId="77777777" w:rsidR="00170A57" w:rsidRDefault="00170A57">
      <w:pPr>
        <w:rPr>
          <w:rFonts w:ascii="Arial" w:hAns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261E19EA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218896DC">
          <v:group id="_x0000_s1324" style="position:absolute;left:0;text-align:left;margin-left:0;margin-top:0;width:10in;height:540pt;z-index:-16854016;mso-position-horizontal-relative:page;mso-position-vertical-relative:page" coordsize="14400,10800">
            <v:shape id="_x0000_s1327" type="#_x0000_t75" style="position:absolute;width:14400;height:10800">
              <v:imagedata r:id="rId5" o:title=""/>
            </v:shape>
            <v:shape id="_x0000_s132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25" style="position:absolute;left:13320;top:8640;width:1080;height:1080" fillcolor="#4f81bc" stroked="f"/>
            <w10:wrap anchorx="page" anchory="page"/>
          </v:group>
        </w:pict>
      </w:r>
      <w:bookmarkStart w:id="30" w:name="Diapositiva_34:_Administrador_de_Tareas"/>
      <w:bookmarkEnd w:id="30"/>
      <w:r>
        <w:rPr>
          <w:color w:val="1F487C"/>
        </w:rPr>
        <w:t>1.</w:t>
      </w:r>
      <w:r>
        <w:rPr>
          <w:color w:val="1F487C"/>
        </w:rPr>
        <w:tab/>
      </w:r>
      <w:r>
        <w:rPr>
          <w:color w:val="1F487C"/>
          <w:spacing w:val="-1"/>
          <w:w w:val="95"/>
        </w:rPr>
        <w:t>Administrador</w:t>
      </w:r>
      <w:r>
        <w:rPr>
          <w:color w:val="1F487C"/>
          <w:spacing w:val="-37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1"/>
          <w:w w:val="95"/>
        </w:rPr>
        <w:t xml:space="preserve"> </w:t>
      </w:r>
      <w:r>
        <w:rPr>
          <w:color w:val="1F487C"/>
          <w:w w:val="95"/>
        </w:rPr>
        <w:t>Tareas</w:t>
      </w:r>
    </w:p>
    <w:p w14:paraId="6BD4EB17" w14:textId="77777777" w:rsidR="00170A57" w:rsidRDefault="00170A57">
      <w:pPr>
        <w:pStyle w:val="Textoindependiente"/>
        <w:rPr>
          <w:rFonts w:ascii="Cambria"/>
          <w:b/>
          <w:sz w:val="67"/>
        </w:rPr>
      </w:pPr>
    </w:p>
    <w:p w14:paraId="624BBD53" w14:textId="77777777" w:rsidR="00170A57" w:rsidRDefault="004E0A9F">
      <w:pPr>
        <w:pStyle w:val="Ttulo2"/>
      </w:pPr>
      <w:r>
        <w:rPr>
          <w:color w:val="7E7E7E"/>
          <w:spacing w:val="-18"/>
        </w:rPr>
        <w:t>Comandos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8"/>
        </w:rPr>
        <w:t>para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9"/>
        </w:rPr>
        <w:t>Gestionar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Procesos</w:t>
      </w:r>
      <w:r>
        <w:rPr>
          <w:color w:val="7E7E7E"/>
          <w:spacing w:val="-44"/>
        </w:rPr>
        <w:t xml:space="preserve"> </w:t>
      </w:r>
      <w:r>
        <w:rPr>
          <w:color w:val="7E7E7E"/>
        </w:rPr>
        <w:t>y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18"/>
        </w:rPr>
        <w:t>Servicios</w:t>
      </w:r>
    </w:p>
    <w:p w14:paraId="0EAB0F9E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4" w:line="211" w:lineRule="auto"/>
        <w:ind w:right="1679"/>
        <w:jc w:val="both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 xml:space="preserve">En los </w:t>
      </w:r>
      <w:proofErr w:type="spellStart"/>
      <w:r>
        <w:rPr>
          <w:sz w:val="44"/>
        </w:rPr>
        <w:t>cmdlets</w:t>
      </w:r>
      <w:proofErr w:type="spellEnd"/>
      <w:r>
        <w:rPr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Service</w:t>
      </w:r>
      <w:proofErr w:type="spellEnd"/>
      <w:r>
        <w:rPr>
          <w:rFonts w:ascii="Trebuchet MS" w:hAnsi="Trebuchet MS"/>
          <w:b/>
          <w:sz w:val="40"/>
        </w:rPr>
        <w:t xml:space="preserve"> </w:t>
      </w:r>
      <w:r>
        <w:rPr>
          <w:sz w:val="44"/>
        </w:rPr>
        <w:t xml:space="preserve">se asocia con la </w:t>
      </w:r>
      <w:r>
        <w:rPr>
          <w:b/>
          <w:sz w:val="44"/>
        </w:rPr>
        <w:t>gestión de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servicios</w:t>
      </w:r>
      <w:r>
        <w:rPr>
          <w:sz w:val="44"/>
        </w:rPr>
        <w:t>.</w:t>
      </w:r>
      <w:r>
        <w:rPr>
          <w:spacing w:val="1"/>
          <w:sz w:val="44"/>
        </w:rPr>
        <w:t xml:space="preserve"> </w:t>
      </w:r>
      <w:r>
        <w:rPr>
          <w:sz w:val="44"/>
        </w:rPr>
        <w:t>Se pueden realizar una serie de acciones sobre ellos utilizando</w:t>
      </w:r>
      <w:r>
        <w:rPr>
          <w:spacing w:val="-97"/>
          <w:sz w:val="44"/>
        </w:rPr>
        <w:t xml:space="preserve"> </w:t>
      </w:r>
      <w:r>
        <w:rPr>
          <w:sz w:val="44"/>
        </w:rPr>
        <w:t xml:space="preserve">estos verbos: </w:t>
      </w:r>
      <w:proofErr w:type="spellStart"/>
      <w:r>
        <w:rPr>
          <w:rFonts w:ascii="Trebuchet MS" w:hAnsi="Trebuchet MS"/>
          <w:b/>
          <w:sz w:val="40"/>
        </w:rPr>
        <w:t>Get</w:t>
      </w:r>
      <w:proofErr w:type="spellEnd"/>
      <w:r>
        <w:rPr>
          <w:b/>
          <w:sz w:val="44"/>
        </w:rPr>
        <w:t xml:space="preserve">, </w:t>
      </w:r>
      <w:r>
        <w:rPr>
          <w:rFonts w:ascii="Trebuchet MS" w:hAnsi="Trebuchet MS"/>
          <w:b/>
          <w:sz w:val="40"/>
        </w:rPr>
        <w:t>Set</w:t>
      </w:r>
      <w:r>
        <w:rPr>
          <w:b/>
          <w:sz w:val="44"/>
        </w:rPr>
        <w:t xml:space="preserve">, </w:t>
      </w:r>
      <w:r>
        <w:rPr>
          <w:rFonts w:ascii="Trebuchet MS" w:hAnsi="Trebuchet MS"/>
          <w:b/>
          <w:sz w:val="40"/>
        </w:rPr>
        <w:t>New</w:t>
      </w:r>
      <w:r>
        <w:rPr>
          <w:b/>
          <w:sz w:val="44"/>
        </w:rPr>
        <w:t xml:space="preserve">, </w:t>
      </w:r>
      <w:proofErr w:type="spellStart"/>
      <w:r>
        <w:rPr>
          <w:rFonts w:ascii="Trebuchet MS" w:hAnsi="Trebuchet MS"/>
          <w:b/>
          <w:sz w:val="40"/>
        </w:rPr>
        <w:t>Restart</w:t>
      </w:r>
      <w:proofErr w:type="spellEnd"/>
      <w:r>
        <w:rPr>
          <w:b/>
          <w:sz w:val="44"/>
        </w:rPr>
        <w:t xml:space="preserve">, </w:t>
      </w:r>
      <w:r>
        <w:rPr>
          <w:rFonts w:ascii="Trebuchet MS" w:hAnsi="Trebuchet MS"/>
          <w:b/>
          <w:sz w:val="40"/>
        </w:rPr>
        <w:t>Resume</w:t>
      </w:r>
      <w:r>
        <w:rPr>
          <w:b/>
          <w:sz w:val="44"/>
        </w:rPr>
        <w:t xml:space="preserve">, </w:t>
      </w:r>
      <w:proofErr w:type="spellStart"/>
      <w:r>
        <w:rPr>
          <w:rFonts w:ascii="Trebuchet MS" w:hAnsi="Trebuchet MS"/>
          <w:b/>
          <w:sz w:val="40"/>
        </w:rPr>
        <w:t>Start</w:t>
      </w:r>
      <w:proofErr w:type="spellEnd"/>
      <w:r>
        <w:rPr>
          <w:b/>
          <w:sz w:val="44"/>
        </w:rPr>
        <w:t xml:space="preserve">, </w:t>
      </w:r>
      <w:r>
        <w:rPr>
          <w:rFonts w:ascii="Trebuchet MS" w:hAnsi="Trebuchet MS"/>
          <w:b/>
          <w:sz w:val="40"/>
        </w:rPr>
        <w:t>Stop</w:t>
      </w:r>
      <w:r>
        <w:rPr>
          <w:b/>
          <w:sz w:val="44"/>
        </w:rPr>
        <w:t>,</w:t>
      </w:r>
      <w:r>
        <w:rPr>
          <w:b/>
          <w:spacing w:val="1"/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Suspend</w:t>
      </w:r>
      <w:proofErr w:type="spellEnd"/>
      <w:r>
        <w:rPr>
          <w:b/>
          <w:sz w:val="44"/>
        </w:rPr>
        <w:t>,</w:t>
      </w:r>
      <w:r>
        <w:rPr>
          <w:b/>
          <w:spacing w:val="-1"/>
          <w:sz w:val="44"/>
        </w:rPr>
        <w:t xml:space="preserve"> </w:t>
      </w:r>
      <w:proofErr w:type="spellStart"/>
      <w:r>
        <w:rPr>
          <w:rFonts w:ascii="Trebuchet MS" w:hAnsi="Trebuchet MS"/>
          <w:b/>
          <w:sz w:val="40"/>
        </w:rPr>
        <w:t>remove</w:t>
      </w:r>
      <w:proofErr w:type="spellEnd"/>
      <w:r>
        <w:rPr>
          <w:b/>
          <w:sz w:val="44"/>
        </w:rPr>
        <w:t>.</w:t>
      </w:r>
    </w:p>
    <w:p w14:paraId="5382DA8B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59"/>
        <w:ind w:hanging="361"/>
        <w:jc w:val="both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Get-Service</w:t>
      </w:r>
      <w:proofErr w:type="spellEnd"/>
      <w:r>
        <w:rPr>
          <w:sz w:val="40"/>
        </w:rPr>
        <w:t>:</w:t>
      </w:r>
      <w:r>
        <w:rPr>
          <w:spacing w:val="8"/>
          <w:sz w:val="40"/>
        </w:rPr>
        <w:t xml:space="preserve"> </w:t>
      </w:r>
      <w:r>
        <w:rPr>
          <w:sz w:val="40"/>
        </w:rPr>
        <w:t>obtiene</w:t>
      </w:r>
      <w:r>
        <w:rPr>
          <w:spacing w:val="18"/>
          <w:sz w:val="40"/>
        </w:rPr>
        <w:t xml:space="preserve"> </w:t>
      </w:r>
      <w:r>
        <w:rPr>
          <w:sz w:val="40"/>
        </w:rPr>
        <w:t>los</w:t>
      </w:r>
      <w:r>
        <w:rPr>
          <w:spacing w:val="17"/>
          <w:sz w:val="40"/>
        </w:rPr>
        <w:t xml:space="preserve"> </w:t>
      </w:r>
      <w:r>
        <w:rPr>
          <w:sz w:val="40"/>
        </w:rPr>
        <w:t>servicios.</w:t>
      </w:r>
    </w:p>
    <w:p w14:paraId="5E06DE89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40"/>
        <w:ind w:hanging="361"/>
        <w:jc w:val="both"/>
        <w:rPr>
          <w:rFonts w:ascii="Arial MT" w:hAnsi="Arial MT"/>
          <w:b/>
          <w:color w:val="9BBA58"/>
          <w:sz w:val="40"/>
        </w:rPr>
      </w:pPr>
      <w:r>
        <w:rPr>
          <w:b/>
          <w:w w:val="105"/>
          <w:sz w:val="40"/>
        </w:rPr>
        <w:t>Alias:</w:t>
      </w:r>
      <w:r>
        <w:rPr>
          <w:b/>
          <w:spacing w:val="-19"/>
          <w:w w:val="105"/>
          <w:sz w:val="40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gsv</w:t>
      </w:r>
      <w:proofErr w:type="spellEnd"/>
    </w:p>
    <w:p w14:paraId="48941805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jc w:val="both"/>
        <w:rPr>
          <w:sz w:val="40"/>
        </w:rPr>
      </w:pPr>
      <w:r>
        <w:rPr>
          <w:rFonts w:ascii="Trebuchet MS" w:hAnsi="Trebuchet MS"/>
          <w:b/>
          <w:sz w:val="40"/>
        </w:rPr>
        <w:t>Stop-</w:t>
      </w:r>
      <w:proofErr w:type="spellStart"/>
      <w:r>
        <w:rPr>
          <w:rFonts w:ascii="Trebuchet MS" w:hAnsi="Trebuchet MS"/>
          <w:b/>
          <w:sz w:val="40"/>
        </w:rPr>
        <w:t>Service</w:t>
      </w:r>
      <w:proofErr w:type="spellEnd"/>
      <w:r>
        <w:rPr>
          <w:sz w:val="40"/>
        </w:rPr>
        <w:t>:</w:t>
      </w:r>
      <w:r>
        <w:rPr>
          <w:spacing w:val="19"/>
          <w:sz w:val="40"/>
        </w:rPr>
        <w:t xml:space="preserve"> </w:t>
      </w:r>
      <w:r>
        <w:rPr>
          <w:sz w:val="40"/>
        </w:rPr>
        <w:t>detiene</w:t>
      </w:r>
      <w:r>
        <w:rPr>
          <w:spacing w:val="28"/>
          <w:sz w:val="40"/>
        </w:rPr>
        <w:t xml:space="preserve"> </w:t>
      </w:r>
      <w:r>
        <w:rPr>
          <w:sz w:val="40"/>
        </w:rPr>
        <w:t>un</w:t>
      </w:r>
      <w:r>
        <w:rPr>
          <w:spacing w:val="22"/>
          <w:sz w:val="40"/>
        </w:rPr>
        <w:t xml:space="preserve"> </w:t>
      </w:r>
      <w:r>
        <w:rPr>
          <w:sz w:val="40"/>
        </w:rPr>
        <w:t>servicio.</w:t>
      </w:r>
    </w:p>
    <w:p w14:paraId="746A4105" w14:textId="77777777" w:rsidR="00170A57" w:rsidRDefault="004E0A9F" w:rsidP="004E0A9F">
      <w:pPr>
        <w:pStyle w:val="Prrafodelista"/>
        <w:numPr>
          <w:ilvl w:val="2"/>
          <w:numId w:val="18"/>
        </w:numPr>
        <w:tabs>
          <w:tab w:val="left" w:pos="1929"/>
        </w:tabs>
        <w:spacing w:before="39"/>
        <w:ind w:hanging="361"/>
        <w:jc w:val="both"/>
        <w:rPr>
          <w:rFonts w:ascii="Arial MT" w:hAnsi="Arial MT"/>
          <w:b/>
          <w:color w:val="9BBA58"/>
          <w:sz w:val="40"/>
        </w:rPr>
      </w:pPr>
      <w:r>
        <w:rPr>
          <w:b/>
          <w:w w:val="105"/>
          <w:sz w:val="40"/>
        </w:rPr>
        <w:t>Alias:</w:t>
      </w:r>
      <w:r>
        <w:rPr>
          <w:b/>
          <w:spacing w:val="-10"/>
          <w:w w:val="105"/>
          <w:sz w:val="40"/>
        </w:rPr>
        <w:t xml:space="preserve"> </w:t>
      </w:r>
      <w:proofErr w:type="spellStart"/>
      <w:r>
        <w:rPr>
          <w:rFonts w:ascii="Trebuchet MS" w:hAnsi="Trebuchet MS"/>
          <w:b/>
          <w:w w:val="105"/>
          <w:sz w:val="40"/>
        </w:rPr>
        <w:t>spsv</w:t>
      </w:r>
      <w:proofErr w:type="spellEnd"/>
    </w:p>
    <w:p w14:paraId="2B4D486A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jc w:val="both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Restart-Service</w:t>
      </w:r>
      <w:proofErr w:type="spellEnd"/>
      <w:r>
        <w:rPr>
          <w:sz w:val="40"/>
        </w:rPr>
        <w:t>:</w:t>
      </w:r>
      <w:r>
        <w:rPr>
          <w:spacing w:val="12"/>
          <w:sz w:val="40"/>
        </w:rPr>
        <w:t xml:space="preserve"> </w:t>
      </w:r>
      <w:r>
        <w:rPr>
          <w:sz w:val="40"/>
        </w:rPr>
        <w:t>reinicia</w:t>
      </w:r>
      <w:r>
        <w:rPr>
          <w:spacing w:val="26"/>
          <w:sz w:val="40"/>
        </w:rPr>
        <w:t xml:space="preserve"> </w:t>
      </w:r>
      <w:r>
        <w:rPr>
          <w:sz w:val="40"/>
        </w:rPr>
        <w:t>un</w:t>
      </w:r>
      <w:r>
        <w:rPr>
          <w:spacing w:val="21"/>
          <w:sz w:val="40"/>
        </w:rPr>
        <w:t xml:space="preserve"> </w:t>
      </w:r>
      <w:r>
        <w:rPr>
          <w:sz w:val="40"/>
        </w:rPr>
        <w:t>servicio.</w:t>
      </w:r>
    </w:p>
    <w:p w14:paraId="4EDFDE0D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8" w:line="211" w:lineRule="auto"/>
        <w:ind w:right="1681"/>
        <w:jc w:val="both"/>
        <w:rPr>
          <w:rFonts w:ascii="Arial MT" w:hAnsi="Arial MT"/>
          <w:color w:val="4F81BC"/>
          <w:sz w:val="40"/>
        </w:rPr>
      </w:pPr>
      <w:proofErr w:type="spellStart"/>
      <w:r>
        <w:rPr>
          <w:rFonts w:ascii="Trebuchet MS" w:hAnsi="Trebuchet MS"/>
          <w:b/>
          <w:sz w:val="40"/>
        </w:rPr>
        <w:t>Tasklist</w:t>
      </w:r>
      <w:proofErr w:type="spellEnd"/>
      <w:r>
        <w:rPr>
          <w:sz w:val="44"/>
        </w:rPr>
        <w:t>: muestra todas las tareas en ejecución, incluidos los</w:t>
      </w:r>
      <w:r>
        <w:rPr>
          <w:spacing w:val="1"/>
          <w:sz w:val="44"/>
        </w:rPr>
        <w:t xml:space="preserve"> </w:t>
      </w:r>
      <w:r>
        <w:rPr>
          <w:sz w:val="44"/>
        </w:rPr>
        <w:t>servicios,</w:t>
      </w:r>
      <w:r>
        <w:rPr>
          <w:spacing w:val="-4"/>
          <w:sz w:val="44"/>
        </w:rPr>
        <w:t xml:space="preserve"> </w:t>
      </w:r>
      <w:r>
        <w:rPr>
          <w:sz w:val="44"/>
        </w:rPr>
        <w:t>que</w:t>
      </w:r>
      <w:r>
        <w:rPr>
          <w:spacing w:val="-1"/>
          <w:sz w:val="44"/>
        </w:rPr>
        <w:t xml:space="preserve"> </w:t>
      </w:r>
      <w:r>
        <w:rPr>
          <w:sz w:val="44"/>
        </w:rPr>
        <w:t>se ejecutan</w:t>
      </w:r>
      <w:r>
        <w:rPr>
          <w:spacing w:val="-2"/>
          <w:sz w:val="44"/>
        </w:rPr>
        <w:t xml:space="preserve"> </w:t>
      </w:r>
      <w:r>
        <w:rPr>
          <w:sz w:val="44"/>
        </w:rPr>
        <w:t>en</w:t>
      </w:r>
      <w:r>
        <w:rPr>
          <w:spacing w:val="-2"/>
          <w:sz w:val="44"/>
        </w:rPr>
        <w:t xml:space="preserve"> </w:t>
      </w:r>
      <w:r>
        <w:rPr>
          <w:sz w:val="44"/>
        </w:rPr>
        <w:t>un</w:t>
      </w:r>
      <w:r>
        <w:rPr>
          <w:spacing w:val="-1"/>
          <w:sz w:val="44"/>
        </w:rPr>
        <w:t xml:space="preserve"> </w:t>
      </w:r>
      <w:r>
        <w:rPr>
          <w:sz w:val="44"/>
        </w:rPr>
        <w:t>equipo</w:t>
      </w:r>
      <w:r>
        <w:rPr>
          <w:spacing w:val="-5"/>
          <w:sz w:val="44"/>
        </w:rPr>
        <w:t xml:space="preserve"> </w:t>
      </w:r>
      <w:r>
        <w:rPr>
          <w:sz w:val="44"/>
        </w:rPr>
        <w:t>local</w:t>
      </w:r>
      <w:r>
        <w:rPr>
          <w:spacing w:val="-2"/>
          <w:sz w:val="44"/>
        </w:rPr>
        <w:t xml:space="preserve"> </w:t>
      </w:r>
      <w:r>
        <w:rPr>
          <w:sz w:val="44"/>
        </w:rPr>
        <w:t>o remoto.</w:t>
      </w:r>
    </w:p>
    <w:p w14:paraId="7D5686DD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  <w:tab w:val="left" w:pos="13151"/>
        </w:tabs>
        <w:spacing w:before="0" w:line="567" w:lineRule="exact"/>
        <w:rPr>
          <w:rFonts w:ascii="Arial MT" w:hAnsi="Arial MT"/>
          <w:b/>
          <w:color w:val="4F81BC"/>
          <w:sz w:val="40"/>
        </w:rPr>
      </w:pPr>
      <w:proofErr w:type="spellStart"/>
      <w:r>
        <w:rPr>
          <w:rFonts w:ascii="Trebuchet MS" w:hAnsi="Trebuchet MS"/>
          <w:b/>
          <w:sz w:val="40"/>
        </w:rPr>
        <w:t>Taskkill</w:t>
      </w:r>
      <w:proofErr w:type="spellEnd"/>
      <w:r>
        <w:rPr>
          <w:sz w:val="44"/>
        </w:rPr>
        <w:t>:</w:t>
      </w:r>
      <w:r>
        <w:rPr>
          <w:spacing w:val="6"/>
          <w:sz w:val="44"/>
        </w:rPr>
        <w:t xml:space="preserve"> </w:t>
      </w:r>
      <w:r>
        <w:rPr>
          <w:sz w:val="44"/>
        </w:rPr>
        <w:t>termina</w:t>
      </w:r>
      <w:r>
        <w:rPr>
          <w:spacing w:val="4"/>
          <w:sz w:val="44"/>
        </w:rPr>
        <w:t xml:space="preserve"> </w:t>
      </w:r>
      <w:r>
        <w:rPr>
          <w:sz w:val="44"/>
        </w:rPr>
        <w:t>o</w:t>
      </w:r>
      <w:r>
        <w:rPr>
          <w:spacing w:val="5"/>
          <w:sz w:val="44"/>
        </w:rPr>
        <w:t xml:space="preserve"> </w:t>
      </w:r>
      <w:r>
        <w:rPr>
          <w:sz w:val="44"/>
        </w:rPr>
        <w:t>interrumpe</w:t>
      </w:r>
      <w:r>
        <w:rPr>
          <w:spacing w:val="5"/>
          <w:sz w:val="44"/>
        </w:rPr>
        <w:t xml:space="preserve"> </w:t>
      </w:r>
      <w:r>
        <w:rPr>
          <w:sz w:val="44"/>
        </w:rPr>
        <w:t>un</w:t>
      </w:r>
      <w:r>
        <w:rPr>
          <w:spacing w:val="6"/>
          <w:sz w:val="44"/>
        </w:rPr>
        <w:t xml:space="preserve"> </w:t>
      </w:r>
      <w:r>
        <w:rPr>
          <w:sz w:val="44"/>
        </w:rPr>
        <w:t>proceso</w:t>
      </w:r>
      <w:r>
        <w:rPr>
          <w:spacing w:val="6"/>
          <w:sz w:val="44"/>
        </w:rPr>
        <w:t xml:space="preserve"> </w:t>
      </w:r>
      <w:r>
        <w:rPr>
          <w:sz w:val="44"/>
        </w:rPr>
        <w:t>o</w:t>
      </w:r>
      <w:r>
        <w:rPr>
          <w:spacing w:val="8"/>
          <w:sz w:val="44"/>
        </w:rPr>
        <w:t xml:space="preserve"> </w:t>
      </w:r>
      <w:r>
        <w:rPr>
          <w:sz w:val="44"/>
        </w:rPr>
        <w:t>aplicación</w:t>
      </w:r>
      <w:r>
        <w:rPr>
          <w:spacing w:val="6"/>
          <w:sz w:val="44"/>
        </w:rPr>
        <w:t xml:space="preserve"> </w:t>
      </w:r>
      <w:r>
        <w:rPr>
          <w:sz w:val="44"/>
        </w:rPr>
        <w:t>que</w:t>
      </w:r>
      <w:r>
        <w:rPr>
          <w:spacing w:val="4"/>
          <w:sz w:val="44"/>
        </w:rPr>
        <w:t xml:space="preserve"> </w:t>
      </w:r>
      <w:r>
        <w:rPr>
          <w:sz w:val="44"/>
        </w:rPr>
        <w:t>se</w:t>
      </w:r>
      <w:r>
        <w:rPr>
          <w:sz w:val="44"/>
        </w:rPr>
        <w:tab/>
      </w:r>
      <w:r>
        <w:rPr>
          <w:rFonts w:ascii="Arial" w:hAnsi="Arial"/>
          <w:b/>
          <w:color w:val="EDEBE0"/>
          <w:position w:val="15"/>
          <w:sz w:val="36"/>
        </w:rPr>
        <w:t>34</w:t>
      </w:r>
    </w:p>
    <w:p w14:paraId="75890CE7" w14:textId="5127ABFF" w:rsidR="00170A57" w:rsidRDefault="004E0A9F" w:rsidP="00D92CC2">
      <w:pPr>
        <w:pStyle w:val="Textoindependiente"/>
        <w:spacing w:line="506" w:lineRule="exact"/>
        <w:ind w:left="884"/>
        <w:rPr>
          <w:rFonts w:ascii="Arial"/>
          <w:b/>
          <w:sz w:val="36"/>
        </w:rPr>
      </w:pPr>
      <w:r>
        <w:t>está</w:t>
      </w:r>
      <w:r>
        <w:rPr>
          <w:spacing w:val="-9"/>
        </w:rPr>
        <w:t xml:space="preserve"> </w:t>
      </w:r>
      <w:r>
        <w:t>ejecutando</w:t>
      </w:r>
      <w:r w:rsidR="00D92CC2">
        <w:t>.</w:t>
      </w:r>
    </w:p>
    <w:p w14:paraId="25C0E1B2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39F332A" w14:textId="77777777" w:rsidR="00170A57" w:rsidRDefault="004E0A9F" w:rsidP="004E0A9F">
      <w:pPr>
        <w:pStyle w:val="Ttulo1"/>
        <w:numPr>
          <w:ilvl w:val="0"/>
          <w:numId w:val="14"/>
        </w:numPr>
        <w:tabs>
          <w:tab w:val="left" w:pos="1695"/>
          <w:tab w:val="left" w:pos="1696"/>
        </w:tabs>
        <w:spacing w:line="244" w:lineRule="auto"/>
        <w:ind w:right="1766"/>
      </w:pPr>
      <w:r>
        <w:lastRenderedPageBreak/>
        <w:pict w14:anchorId="595E4537">
          <v:group id="_x0000_s1316" style="position:absolute;left:0;text-align:left;margin-left:0;margin-top:0;width:10in;height:540pt;z-index:-16852992;mso-position-horizontal-relative:page;mso-position-vertical-relative:page" coordsize="14400,10800">
            <v:shape id="_x0000_s1319" type="#_x0000_t75" style="position:absolute;width:14400;height:10800">
              <v:imagedata r:id="rId5" o:title=""/>
            </v:shape>
            <v:shape id="_x0000_s131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17" style="position:absolute;left:13320;top:8640;width:1080;height:1080" fillcolor="#4f81bc" stroked="f"/>
            <w10:wrap anchorx="page" anchory="page"/>
          </v:group>
        </w:pict>
      </w:r>
      <w:bookmarkStart w:id="31" w:name="Diapositiva_38:_Automatización_de_Tareas"/>
      <w:bookmarkEnd w:id="31"/>
      <w:r>
        <w:rPr>
          <w:color w:val="1F487C"/>
          <w:w w:val="95"/>
        </w:rPr>
        <w:t>Automatización</w:t>
      </w:r>
      <w:r>
        <w:rPr>
          <w:color w:val="1F487C"/>
          <w:spacing w:val="-40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2"/>
          <w:w w:val="95"/>
        </w:rPr>
        <w:t xml:space="preserve"> </w:t>
      </w:r>
      <w:r>
        <w:rPr>
          <w:color w:val="1F487C"/>
          <w:w w:val="95"/>
        </w:rPr>
        <w:t>Tareas</w:t>
      </w:r>
      <w:r>
        <w:rPr>
          <w:color w:val="1F487C"/>
          <w:spacing w:val="-32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-165"/>
          <w:w w:val="95"/>
        </w:rPr>
        <w:t xml:space="preserve"> </w:t>
      </w:r>
      <w:r>
        <w:rPr>
          <w:color w:val="1F487C"/>
        </w:rPr>
        <w:t>Sistema</w:t>
      </w:r>
    </w:p>
    <w:p w14:paraId="3D7AD9BB" w14:textId="77777777" w:rsidR="00170A57" w:rsidRDefault="004E0A9F">
      <w:pPr>
        <w:pStyle w:val="Ttulo2"/>
        <w:spacing w:before="208"/>
      </w:pPr>
      <w:r>
        <w:rPr>
          <w:color w:val="7E7E7E"/>
          <w:spacing w:val="-21"/>
        </w:rPr>
        <w:t>Programación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20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20"/>
        </w:rPr>
        <w:t>Tareas</w:t>
      </w:r>
    </w:p>
    <w:p w14:paraId="2CFF9DFF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94" w:line="211" w:lineRule="auto"/>
        <w:ind w:right="1682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 xml:space="preserve">Mediante la programación de tareas se pueden </w:t>
      </w:r>
      <w:r>
        <w:rPr>
          <w:b/>
          <w:sz w:val="44"/>
        </w:rPr>
        <w:t>automatizar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tareas que realizan acciones a una hora concreta, con cierta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periodicidad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cuando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se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produce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un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evento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determinado</w:t>
      </w:r>
      <w:r>
        <w:rPr>
          <w:sz w:val="44"/>
        </w:rPr>
        <w:t>.</w:t>
      </w:r>
    </w:p>
    <w:p w14:paraId="655D08EA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63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sz w:val="44"/>
          <w:u w:val="thick"/>
        </w:rPr>
        <w:t>desencadenante</w:t>
      </w:r>
      <w:r>
        <w:rPr>
          <w:sz w:val="44"/>
        </w:rPr>
        <w:t xml:space="preserve"> de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8"/>
          <w:sz w:val="44"/>
        </w:rPr>
        <w:t xml:space="preserve"> </w:t>
      </w:r>
      <w:r>
        <w:rPr>
          <w:sz w:val="44"/>
        </w:rPr>
        <w:t>tarea</w:t>
      </w:r>
      <w:r>
        <w:rPr>
          <w:spacing w:val="-9"/>
          <w:sz w:val="44"/>
        </w:rPr>
        <w:t xml:space="preserve"> </w:t>
      </w:r>
      <w:r>
        <w:rPr>
          <w:sz w:val="44"/>
        </w:rPr>
        <w:t>puede</w:t>
      </w:r>
      <w:r>
        <w:rPr>
          <w:spacing w:val="-3"/>
          <w:sz w:val="44"/>
        </w:rPr>
        <w:t xml:space="preserve"> </w:t>
      </w:r>
      <w:r>
        <w:rPr>
          <w:sz w:val="44"/>
        </w:rPr>
        <w:t>ser:</w:t>
      </w:r>
    </w:p>
    <w:p w14:paraId="3D2BEB93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39"/>
        <w:ind w:hanging="361"/>
        <w:jc w:val="both"/>
        <w:rPr>
          <w:sz w:val="40"/>
        </w:rPr>
      </w:pPr>
      <w:r>
        <w:rPr>
          <w:sz w:val="40"/>
        </w:rPr>
        <w:t>La</w:t>
      </w:r>
      <w:r>
        <w:rPr>
          <w:spacing w:val="-6"/>
          <w:sz w:val="40"/>
        </w:rPr>
        <w:t xml:space="preserve"> </w:t>
      </w:r>
      <w:r>
        <w:rPr>
          <w:sz w:val="40"/>
        </w:rPr>
        <w:t>hora.</w:t>
      </w:r>
    </w:p>
    <w:p w14:paraId="58F935D3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jc w:val="both"/>
        <w:rPr>
          <w:sz w:val="40"/>
        </w:rPr>
      </w:pPr>
      <w:r>
        <w:rPr>
          <w:sz w:val="40"/>
        </w:rPr>
        <w:t>La</w:t>
      </w:r>
      <w:r>
        <w:rPr>
          <w:spacing w:val="-6"/>
          <w:sz w:val="40"/>
        </w:rPr>
        <w:t xml:space="preserve"> </w:t>
      </w:r>
      <w:r>
        <w:rPr>
          <w:sz w:val="40"/>
        </w:rPr>
        <w:t>producción</w:t>
      </w:r>
      <w:r>
        <w:rPr>
          <w:spacing w:val="-8"/>
          <w:sz w:val="40"/>
        </w:rPr>
        <w:t xml:space="preserve"> </w:t>
      </w:r>
      <w:r>
        <w:rPr>
          <w:sz w:val="40"/>
        </w:rPr>
        <w:t>de</w:t>
      </w:r>
      <w:r>
        <w:rPr>
          <w:spacing w:val="-6"/>
          <w:sz w:val="40"/>
        </w:rPr>
        <w:t xml:space="preserve"> </w:t>
      </w:r>
      <w:r>
        <w:rPr>
          <w:sz w:val="40"/>
        </w:rPr>
        <w:t>un</w:t>
      </w:r>
      <w:r>
        <w:rPr>
          <w:spacing w:val="-4"/>
          <w:sz w:val="40"/>
        </w:rPr>
        <w:t xml:space="preserve"> </w:t>
      </w:r>
      <w:r>
        <w:rPr>
          <w:sz w:val="40"/>
        </w:rPr>
        <w:t>evento.</w:t>
      </w:r>
    </w:p>
    <w:p w14:paraId="6B92CE2B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45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El</w:t>
      </w:r>
      <w:r>
        <w:rPr>
          <w:spacing w:val="-11"/>
          <w:sz w:val="44"/>
        </w:rPr>
        <w:t xml:space="preserve"> </w:t>
      </w:r>
      <w:r>
        <w:rPr>
          <w:sz w:val="44"/>
        </w:rPr>
        <w:t>desencadenante</w:t>
      </w:r>
      <w:r>
        <w:rPr>
          <w:spacing w:val="-4"/>
          <w:sz w:val="44"/>
        </w:rPr>
        <w:t xml:space="preserve"> </w:t>
      </w:r>
      <w:r>
        <w:rPr>
          <w:sz w:val="44"/>
        </w:rPr>
        <w:t>puede</w:t>
      </w:r>
      <w:r>
        <w:rPr>
          <w:spacing w:val="-10"/>
          <w:sz w:val="44"/>
        </w:rPr>
        <w:t xml:space="preserve"> </w:t>
      </w:r>
      <w:r>
        <w:rPr>
          <w:sz w:val="44"/>
        </w:rPr>
        <w:t>estar</w:t>
      </w:r>
      <w:r>
        <w:rPr>
          <w:spacing w:val="-10"/>
          <w:sz w:val="44"/>
        </w:rPr>
        <w:t xml:space="preserve"> </w:t>
      </w:r>
      <w:r>
        <w:rPr>
          <w:sz w:val="44"/>
          <w:u w:val="thick"/>
        </w:rPr>
        <w:t>condicionado</w:t>
      </w:r>
      <w:r>
        <w:rPr>
          <w:sz w:val="44"/>
        </w:rPr>
        <w:t>:</w:t>
      </w:r>
    </w:p>
    <w:p w14:paraId="79FC44C0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</w:tabs>
        <w:spacing w:before="44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Eventos</w:t>
      </w:r>
      <w:r>
        <w:rPr>
          <w:spacing w:val="-4"/>
          <w:sz w:val="44"/>
        </w:rPr>
        <w:t xml:space="preserve"> </w:t>
      </w:r>
      <w:r>
        <w:rPr>
          <w:sz w:val="44"/>
        </w:rPr>
        <w:t>que</w:t>
      </w:r>
      <w:r>
        <w:rPr>
          <w:spacing w:val="-5"/>
          <w:sz w:val="44"/>
        </w:rPr>
        <w:t xml:space="preserve"> </w:t>
      </w:r>
      <w:r>
        <w:rPr>
          <w:sz w:val="44"/>
        </w:rPr>
        <w:t>pueden</w:t>
      </w:r>
      <w:r>
        <w:rPr>
          <w:spacing w:val="-5"/>
          <w:sz w:val="44"/>
        </w:rPr>
        <w:t xml:space="preserve"> </w:t>
      </w:r>
      <w:r>
        <w:rPr>
          <w:sz w:val="44"/>
        </w:rPr>
        <w:t>hacer</w:t>
      </w:r>
      <w:r>
        <w:rPr>
          <w:spacing w:val="-8"/>
          <w:sz w:val="44"/>
        </w:rPr>
        <w:t xml:space="preserve"> </w:t>
      </w:r>
      <w:r>
        <w:rPr>
          <w:sz w:val="44"/>
        </w:rPr>
        <w:t>que</w:t>
      </w:r>
      <w:r>
        <w:rPr>
          <w:spacing w:val="-6"/>
          <w:sz w:val="44"/>
        </w:rPr>
        <w:t xml:space="preserve"> </w:t>
      </w:r>
      <w:r>
        <w:rPr>
          <w:sz w:val="44"/>
        </w:rPr>
        <w:t>se</w:t>
      </w:r>
      <w:r>
        <w:rPr>
          <w:spacing w:val="-3"/>
          <w:sz w:val="44"/>
        </w:rPr>
        <w:t xml:space="preserve"> </w:t>
      </w:r>
      <w:r>
        <w:rPr>
          <w:sz w:val="44"/>
        </w:rPr>
        <w:t>ejecute</w:t>
      </w:r>
      <w:r>
        <w:rPr>
          <w:spacing w:val="-5"/>
          <w:sz w:val="44"/>
        </w:rPr>
        <w:t xml:space="preserve"> </w:t>
      </w:r>
      <w:r>
        <w:rPr>
          <w:sz w:val="44"/>
        </w:rPr>
        <w:t>una</w:t>
      </w:r>
      <w:r>
        <w:rPr>
          <w:spacing w:val="-8"/>
          <w:sz w:val="44"/>
        </w:rPr>
        <w:t xml:space="preserve"> </w:t>
      </w:r>
      <w:r>
        <w:rPr>
          <w:sz w:val="44"/>
        </w:rPr>
        <w:t>acción:</w:t>
      </w:r>
    </w:p>
    <w:p w14:paraId="5DE660C6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38"/>
        <w:ind w:hanging="361"/>
        <w:rPr>
          <w:sz w:val="40"/>
        </w:rPr>
      </w:pPr>
      <w:r>
        <w:rPr>
          <w:sz w:val="40"/>
        </w:rPr>
        <w:t>Iniciar</w:t>
      </w:r>
      <w:r>
        <w:rPr>
          <w:spacing w:val="-5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programa.</w:t>
      </w:r>
    </w:p>
    <w:p w14:paraId="6A1B82D7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/>
        <w:ind w:hanging="361"/>
        <w:rPr>
          <w:sz w:val="40"/>
        </w:rPr>
      </w:pPr>
      <w:r>
        <w:rPr>
          <w:sz w:val="40"/>
        </w:rPr>
        <w:t>Enviar</w:t>
      </w:r>
      <w:r>
        <w:rPr>
          <w:spacing w:val="-4"/>
          <w:sz w:val="40"/>
        </w:rPr>
        <w:t xml:space="preserve"> </w:t>
      </w:r>
      <w:r>
        <w:rPr>
          <w:sz w:val="40"/>
        </w:rPr>
        <w:t>un</w:t>
      </w:r>
      <w:r>
        <w:rPr>
          <w:spacing w:val="-7"/>
          <w:sz w:val="40"/>
        </w:rPr>
        <w:t xml:space="preserve"> </w:t>
      </w:r>
      <w:r>
        <w:rPr>
          <w:sz w:val="40"/>
        </w:rPr>
        <w:t>mensaje por</w:t>
      </w:r>
      <w:r>
        <w:rPr>
          <w:spacing w:val="-8"/>
          <w:sz w:val="40"/>
        </w:rPr>
        <w:t xml:space="preserve"> </w:t>
      </w:r>
      <w:r>
        <w:rPr>
          <w:sz w:val="40"/>
        </w:rPr>
        <w:t>correo.</w:t>
      </w:r>
    </w:p>
    <w:p w14:paraId="3C77560F" w14:textId="77777777" w:rsidR="00170A57" w:rsidRDefault="004E0A9F" w:rsidP="004E0A9F">
      <w:pPr>
        <w:pStyle w:val="Prrafodelista"/>
        <w:numPr>
          <w:ilvl w:val="1"/>
          <w:numId w:val="18"/>
        </w:numPr>
        <w:tabs>
          <w:tab w:val="left" w:pos="1353"/>
        </w:tabs>
        <w:spacing w:before="40" w:line="411" w:lineRule="exact"/>
        <w:ind w:hanging="361"/>
        <w:rPr>
          <w:sz w:val="40"/>
        </w:rPr>
      </w:pPr>
      <w:r>
        <w:rPr>
          <w:sz w:val="40"/>
        </w:rPr>
        <w:t>Mostrar</w:t>
      </w:r>
      <w:r>
        <w:rPr>
          <w:spacing w:val="-4"/>
          <w:sz w:val="40"/>
        </w:rPr>
        <w:t xml:space="preserve"> </w:t>
      </w:r>
      <w:r>
        <w:rPr>
          <w:sz w:val="40"/>
        </w:rPr>
        <w:t>un</w:t>
      </w:r>
      <w:r>
        <w:rPr>
          <w:spacing w:val="-5"/>
          <w:sz w:val="40"/>
        </w:rPr>
        <w:t xml:space="preserve"> </w:t>
      </w:r>
      <w:r>
        <w:rPr>
          <w:sz w:val="40"/>
        </w:rPr>
        <w:t>mensaje.</w:t>
      </w:r>
    </w:p>
    <w:p w14:paraId="492D6320" w14:textId="77777777" w:rsidR="00170A57" w:rsidRDefault="004E0A9F" w:rsidP="004E0A9F">
      <w:pPr>
        <w:pStyle w:val="Prrafodelista"/>
        <w:numPr>
          <w:ilvl w:val="0"/>
          <w:numId w:val="18"/>
        </w:numPr>
        <w:tabs>
          <w:tab w:val="left" w:pos="885"/>
          <w:tab w:val="right" w:pos="13549"/>
        </w:tabs>
        <w:spacing w:before="0" w:line="659" w:lineRule="exact"/>
        <w:jc w:val="both"/>
        <w:rPr>
          <w:rFonts w:ascii="Arial MT" w:hAnsi="Arial MT"/>
          <w:b/>
          <w:color w:val="4F81BC"/>
          <w:sz w:val="44"/>
        </w:rPr>
      </w:pPr>
      <w:r>
        <w:rPr>
          <w:sz w:val="44"/>
        </w:rPr>
        <w:t>Se pueden</w:t>
      </w:r>
      <w:r>
        <w:rPr>
          <w:spacing w:val="-2"/>
          <w:sz w:val="44"/>
        </w:rPr>
        <w:t xml:space="preserve"> </w:t>
      </w:r>
      <w:r>
        <w:rPr>
          <w:sz w:val="44"/>
        </w:rPr>
        <w:t>crear</w:t>
      </w:r>
      <w:r>
        <w:rPr>
          <w:spacing w:val="-2"/>
          <w:sz w:val="44"/>
        </w:rPr>
        <w:t xml:space="preserve"> </w:t>
      </w:r>
      <w:r>
        <w:rPr>
          <w:sz w:val="44"/>
        </w:rPr>
        <w:t>dos</w:t>
      </w:r>
      <w:r>
        <w:rPr>
          <w:spacing w:val="-2"/>
          <w:sz w:val="44"/>
        </w:rPr>
        <w:t xml:space="preserve"> </w:t>
      </w:r>
      <w:r>
        <w:rPr>
          <w:b/>
          <w:sz w:val="44"/>
        </w:rPr>
        <w:t>tipos de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tareas</w:t>
      </w:r>
      <w:r>
        <w:rPr>
          <w:sz w:val="44"/>
        </w:rPr>
        <w:t>:</w:t>
      </w:r>
      <w:r>
        <w:rPr>
          <w:spacing w:val="5"/>
          <w:sz w:val="44"/>
        </w:rPr>
        <w:t xml:space="preserve"> </w:t>
      </w:r>
      <w:r>
        <w:rPr>
          <w:sz w:val="44"/>
          <w:u w:val="thick"/>
        </w:rPr>
        <w:t>tarea</w:t>
      </w:r>
      <w:r>
        <w:rPr>
          <w:spacing w:val="-5"/>
          <w:sz w:val="44"/>
          <w:u w:val="thick"/>
        </w:rPr>
        <w:t xml:space="preserve"> </w:t>
      </w:r>
      <w:r>
        <w:rPr>
          <w:sz w:val="44"/>
          <w:u w:val="thick"/>
        </w:rPr>
        <w:t>básica</w:t>
      </w:r>
      <w:r>
        <w:rPr>
          <w:spacing w:val="-4"/>
          <w:sz w:val="44"/>
          <w:u w:val="thick"/>
        </w:rPr>
        <w:t xml:space="preserve"> </w:t>
      </w:r>
      <w:r>
        <w:rPr>
          <w:sz w:val="44"/>
        </w:rPr>
        <w:t>y</w:t>
      </w:r>
      <w:r>
        <w:rPr>
          <w:spacing w:val="-1"/>
          <w:sz w:val="44"/>
        </w:rPr>
        <w:t xml:space="preserve"> </w:t>
      </w:r>
      <w:r>
        <w:rPr>
          <w:sz w:val="44"/>
          <w:u w:val="thick"/>
        </w:rPr>
        <w:t>tarea</w:t>
      </w:r>
      <w:r>
        <w:rPr>
          <w:sz w:val="44"/>
        </w:rPr>
        <w:t>.</w:t>
      </w:r>
      <w:r>
        <w:rPr>
          <w:sz w:val="44"/>
        </w:rPr>
        <w:tab/>
      </w:r>
      <w:r>
        <w:rPr>
          <w:rFonts w:ascii="Arial" w:hAnsi="Arial"/>
          <w:b/>
          <w:color w:val="EDEBE0"/>
          <w:position w:val="28"/>
          <w:sz w:val="36"/>
        </w:rPr>
        <w:t>38</w:t>
      </w:r>
    </w:p>
    <w:p w14:paraId="6D40AF1E" w14:textId="77777777" w:rsidR="00170A57" w:rsidRDefault="00170A57">
      <w:pPr>
        <w:spacing w:line="659" w:lineRule="exact"/>
        <w:jc w:val="both"/>
        <w:rPr>
          <w:rFonts w:ascii="Arial MT" w:hAnsi="Arial MT"/>
          <w:sz w:val="44"/>
        </w:rPr>
        <w:sectPr w:rsidR="00170A57">
          <w:pgSz w:w="14400" w:h="10800" w:orient="landscape"/>
          <w:pgMar w:top="320" w:right="140" w:bottom="280" w:left="520" w:header="720" w:footer="720" w:gutter="0"/>
          <w:cols w:space="720"/>
        </w:sectPr>
      </w:pPr>
    </w:p>
    <w:p w14:paraId="658B12B3" w14:textId="77777777" w:rsidR="00170A57" w:rsidRDefault="004E0A9F">
      <w:pPr>
        <w:pStyle w:val="Ttulo1"/>
        <w:tabs>
          <w:tab w:val="left" w:pos="1695"/>
        </w:tabs>
        <w:spacing w:line="244" w:lineRule="auto"/>
        <w:ind w:left="1695" w:right="1766" w:hanging="1172"/>
      </w:pPr>
      <w:r>
        <w:lastRenderedPageBreak/>
        <w:pict w14:anchorId="1092278D">
          <v:group id="_x0000_s1312" style="position:absolute;left:0;text-align:left;margin-left:0;margin-top:0;width:10in;height:540pt;z-index:-16852480;mso-position-horizontal-relative:page;mso-position-vertical-relative:page" coordsize="14400,10800">
            <v:shape id="_x0000_s1315" type="#_x0000_t75" style="position:absolute;width:14400;height:10800">
              <v:imagedata r:id="rId5" o:title=""/>
            </v:shape>
            <v:shape id="_x0000_s131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13" style="position:absolute;left:13320;top:8640;width:1080;height:1080" fillcolor="#4f81bc" stroked="f"/>
            <w10:wrap anchorx="page" anchory="page"/>
          </v:group>
        </w:pict>
      </w:r>
      <w:bookmarkStart w:id="32" w:name="Diapositiva_39:_Automatización_de_Tareas"/>
      <w:bookmarkEnd w:id="32"/>
      <w:r>
        <w:rPr>
          <w:color w:val="1F487C"/>
        </w:rPr>
        <w:t>2.</w:t>
      </w:r>
      <w:r>
        <w:rPr>
          <w:color w:val="1F487C"/>
        </w:rPr>
        <w:tab/>
      </w:r>
      <w:r>
        <w:rPr>
          <w:color w:val="1F487C"/>
          <w:w w:val="95"/>
        </w:rPr>
        <w:t>Automatización</w:t>
      </w:r>
      <w:r>
        <w:rPr>
          <w:color w:val="1F487C"/>
          <w:spacing w:val="-40"/>
          <w:w w:val="95"/>
        </w:rPr>
        <w:t xml:space="preserve"> </w:t>
      </w:r>
      <w:r>
        <w:rPr>
          <w:color w:val="1F487C"/>
          <w:w w:val="95"/>
        </w:rPr>
        <w:t>de</w:t>
      </w:r>
      <w:r>
        <w:rPr>
          <w:color w:val="1F487C"/>
          <w:spacing w:val="-32"/>
          <w:w w:val="95"/>
        </w:rPr>
        <w:t xml:space="preserve"> </w:t>
      </w:r>
      <w:r>
        <w:rPr>
          <w:color w:val="1F487C"/>
          <w:w w:val="95"/>
        </w:rPr>
        <w:t>Tareas</w:t>
      </w:r>
      <w:r>
        <w:rPr>
          <w:color w:val="1F487C"/>
          <w:spacing w:val="-32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-165"/>
          <w:w w:val="95"/>
        </w:rPr>
        <w:t xml:space="preserve"> </w:t>
      </w:r>
      <w:r>
        <w:rPr>
          <w:color w:val="1F487C"/>
        </w:rPr>
        <w:t>Sistema</w:t>
      </w:r>
    </w:p>
    <w:p w14:paraId="23594029" w14:textId="77777777" w:rsidR="00170A57" w:rsidRDefault="004E0A9F">
      <w:pPr>
        <w:pStyle w:val="Ttulo2"/>
        <w:spacing w:before="211"/>
      </w:pPr>
      <w:r>
        <w:rPr>
          <w:color w:val="7E7E7E"/>
          <w:spacing w:val="-21"/>
        </w:rPr>
        <w:t>Programación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21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21"/>
        </w:rPr>
        <w:t>Tareas</w:t>
      </w:r>
    </w:p>
    <w:p w14:paraId="31FF2449" w14:textId="77777777" w:rsidR="00170A57" w:rsidRDefault="004E0A9F" w:rsidP="004E0A9F">
      <w:pPr>
        <w:pStyle w:val="Prrafodelista"/>
        <w:numPr>
          <w:ilvl w:val="0"/>
          <w:numId w:val="13"/>
        </w:numPr>
        <w:tabs>
          <w:tab w:val="left" w:pos="885"/>
        </w:tabs>
        <w:ind w:hanging="290"/>
        <w:rPr>
          <w:sz w:val="44"/>
        </w:rPr>
      </w:pPr>
      <w:r>
        <w:rPr>
          <w:sz w:val="44"/>
        </w:rPr>
        <w:t>Para</w:t>
      </w:r>
      <w:r>
        <w:rPr>
          <w:spacing w:val="-20"/>
          <w:sz w:val="44"/>
        </w:rPr>
        <w:t xml:space="preserve"> </w:t>
      </w:r>
      <w:r>
        <w:rPr>
          <w:b/>
          <w:sz w:val="44"/>
        </w:rPr>
        <w:t>programar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tareas</w:t>
      </w:r>
      <w:r>
        <w:rPr>
          <w:sz w:val="44"/>
        </w:rPr>
        <w:t>:</w:t>
      </w:r>
    </w:p>
    <w:p w14:paraId="241FD19F" w14:textId="77777777" w:rsidR="00170A57" w:rsidRDefault="004E0A9F" w:rsidP="004E0A9F">
      <w:pPr>
        <w:pStyle w:val="Prrafodelista"/>
        <w:numPr>
          <w:ilvl w:val="1"/>
          <w:numId w:val="13"/>
        </w:numPr>
        <w:tabs>
          <w:tab w:val="left" w:pos="1067"/>
        </w:tabs>
        <w:spacing w:line="235" w:lineRule="auto"/>
        <w:ind w:right="2096"/>
        <w:rPr>
          <w:sz w:val="40"/>
        </w:rPr>
      </w:pPr>
      <w:r>
        <w:rPr>
          <w:b/>
          <w:sz w:val="40"/>
        </w:rPr>
        <w:t>Administrador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Servidor</w:t>
      </w:r>
      <w:r>
        <w:rPr>
          <w:b/>
          <w:spacing w:val="-5"/>
          <w:sz w:val="40"/>
        </w:rPr>
        <w:t xml:space="preserve">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pacing w:val="-17"/>
          <w:sz w:val="40"/>
        </w:rPr>
        <w:t xml:space="preserve"> </w:t>
      </w:r>
      <w:r>
        <w:rPr>
          <w:b/>
          <w:sz w:val="40"/>
        </w:rPr>
        <w:t>Herramientas</w:t>
      </w:r>
      <w:r>
        <w:rPr>
          <w:b/>
          <w:spacing w:val="-4"/>
          <w:sz w:val="40"/>
        </w:rPr>
        <w:t xml:space="preserve">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pacing w:val="-16"/>
          <w:sz w:val="40"/>
        </w:rPr>
        <w:t xml:space="preserve"> </w:t>
      </w:r>
      <w:r>
        <w:rPr>
          <w:b/>
          <w:sz w:val="40"/>
        </w:rPr>
        <w:t>Programador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88"/>
          <w:sz w:val="40"/>
        </w:rPr>
        <w:t xml:space="preserve"> </w:t>
      </w:r>
      <w:r>
        <w:rPr>
          <w:b/>
          <w:sz w:val="40"/>
        </w:rPr>
        <w:t>tareas</w:t>
      </w:r>
      <w:r>
        <w:rPr>
          <w:sz w:val="40"/>
        </w:rPr>
        <w:t>.</w:t>
      </w:r>
    </w:p>
    <w:p w14:paraId="73B99714" w14:textId="77777777" w:rsidR="00170A57" w:rsidRDefault="004E0A9F" w:rsidP="004E0A9F">
      <w:pPr>
        <w:pStyle w:val="Prrafodelista"/>
        <w:numPr>
          <w:ilvl w:val="1"/>
          <w:numId w:val="13"/>
        </w:numPr>
        <w:tabs>
          <w:tab w:val="left" w:pos="1067"/>
        </w:tabs>
        <w:spacing w:before="89"/>
        <w:rPr>
          <w:b/>
          <w:sz w:val="40"/>
        </w:rPr>
      </w:pPr>
      <w:r>
        <w:rPr>
          <w:sz w:val="40"/>
        </w:rPr>
        <w:t>Ejecutando</w:t>
      </w:r>
      <w:r>
        <w:rPr>
          <w:spacing w:val="-8"/>
          <w:sz w:val="40"/>
        </w:rPr>
        <w:t xml:space="preserve"> </w:t>
      </w:r>
      <w:r>
        <w:rPr>
          <w:sz w:val="40"/>
        </w:rPr>
        <w:t>el</w:t>
      </w:r>
      <w:r>
        <w:rPr>
          <w:spacing w:val="-3"/>
          <w:sz w:val="40"/>
        </w:rPr>
        <w:t xml:space="preserve"> </w:t>
      </w:r>
      <w:r>
        <w:rPr>
          <w:sz w:val="40"/>
        </w:rPr>
        <w:t>comando</w:t>
      </w:r>
      <w:r>
        <w:rPr>
          <w:spacing w:val="-6"/>
          <w:sz w:val="40"/>
        </w:rPr>
        <w:t xml:space="preserve"> </w:t>
      </w:r>
      <w:proofErr w:type="spellStart"/>
      <w:r>
        <w:rPr>
          <w:b/>
          <w:sz w:val="40"/>
        </w:rPr>
        <w:t>taskschd.msc</w:t>
      </w:r>
      <w:proofErr w:type="spellEnd"/>
    </w:p>
    <w:p w14:paraId="31E5BDB2" w14:textId="77777777" w:rsidR="00170A57" w:rsidRDefault="004E0A9F" w:rsidP="004E0A9F">
      <w:pPr>
        <w:pStyle w:val="Prrafodelista"/>
        <w:numPr>
          <w:ilvl w:val="1"/>
          <w:numId w:val="13"/>
        </w:numPr>
        <w:tabs>
          <w:tab w:val="left" w:pos="1067"/>
        </w:tabs>
        <w:spacing w:before="88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56800" behindDoc="0" locked="0" layoutInCell="1" allowOverlap="1" wp14:anchorId="5203F429" wp14:editId="7CBA9B9D">
            <wp:simplePos x="0" y="0"/>
            <wp:positionH relativeFrom="page">
              <wp:posOffset>441959</wp:posOffset>
            </wp:positionH>
            <wp:positionV relativeFrom="paragraph">
              <wp:posOffset>518451</wp:posOffset>
            </wp:positionV>
            <wp:extent cx="4288536" cy="2525268"/>
            <wp:effectExtent l="0" t="0" r="0" b="0"/>
            <wp:wrapNone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252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15757312" behindDoc="0" locked="0" layoutInCell="1" allowOverlap="1" wp14:anchorId="1DF0C442" wp14:editId="38A5D2F2">
            <wp:simplePos x="0" y="0"/>
            <wp:positionH relativeFrom="page">
              <wp:posOffset>5003291</wp:posOffset>
            </wp:positionH>
            <wp:positionV relativeFrom="paragraph">
              <wp:posOffset>524547</wp:posOffset>
            </wp:positionV>
            <wp:extent cx="2880360" cy="2542031"/>
            <wp:effectExtent l="0" t="0" r="0" b="0"/>
            <wp:wrapNone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Dentro</w:t>
      </w:r>
      <w:r>
        <w:rPr>
          <w:spacing w:val="-6"/>
          <w:sz w:val="40"/>
        </w:rPr>
        <w:t xml:space="preserve"> </w:t>
      </w:r>
      <w:r>
        <w:rPr>
          <w:sz w:val="40"/>
        </w:rPr>
        <w:t>de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Administración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equipos</w:t>
      </w:r>
      <w:r>
        <w:rPr>
          <w:sz w:val="40"/>
        </w:rPr>
        <w:t>.</w:t>
      </w:r>
    </w:p>
    <w:p w14:paraId="55AB3100" w14:textId="77777777" w:rsidR="00170A57" w:rsidRDefault="00170A57">
      <w:pPr>
        <w:pStyle w:val="Textoindependiente"/>
        <w:rPr>
          <w:sz w:val="46"/>
        </w:rPr>
      </w:pPr>
    </w:p>
    <w:p w14:paraId="2383B6F3" w14:textId="77777777" w:rsidR="00170A57" w:rsidRDefault="00170A57">
      <w:pPr>
        <w:pStyle w:val="Textoindependiente"/>
        <w:rPr>
          <w:sz w:val="46"/>
        </w:rPr>
      </w:pPr>
    </w:p>
    <w:p w14:paraId="0F0E5BFA" w14:textId="77777777" w:rsidR="00170A57" w:rsidRDefault="00170A57">
      <w:pPr>
        <w:pStyle w:val="Textoindependiente"/>
        <w:rPr>
          <w:sz w:val="46"/>
        </w:rPr>
      </w:pPr>
    </w:p>
    <w:p w14:paraId="34EB352D" w14:textId="77777777" w:rsidR="00170A57" w:rsidRDefault="00170A57">
      <w:pPr>
        <w:pStyle w:val="Textoindependiente"/>
        <w:rPr>
          <w:sz w:val="46"/>
        </w:rPr>
      </w:pPr>
    </w:p>
    <w:p w14:paraId="3E63D165" w14:textId="77777777" w:rsidR="00170A57" w:rsidRDefault="00170A57">
      <w:pPr>
        <w:pStyle w:val="Textoindependiente"/>
        <w:spacing w:before="1"/>
        <w:rPr>
          <w:sz w:val="55"/>
        </w:rPr>
      </w:pPr>
    </w:p>
    <w:p w14:paraId="1664E590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39</w:t>
      </w:r>
    </w:p>
    <w:p w14:paraId="37C77EEF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320" w:right="140" w:bottom="280" w:left="520" w:header="720" w:footer="720" w:gutter="0"/>
          <w:cols w:space="720"/>
        </w:sectPr>
      </w:pPr>
    </w:p>
    <w:p w14:paraId="7F774E53" w14:textId="0E77782F" w:rsidR="00170A57" w:rsidRDefault="004E0A9F" w:rsidP="0089034D">
      <w:pPr>
        <w:pStyle w:val="Ttulo1"/>
        <w:spacing w:line="244" w:lineRule="auto"/>
        <w:ind w:right="1766"/>
      </w:pPr>
      <w:r>
        <w:lastRenderedPageBreak/>
        <w:pict w14:anchorId="4C9A65E1">
          <v:group id="_x0000_s1308" style="position:absolute;left:0;text-align:left;margin-left:0;margin-top:0;width:10in;height:540pt;z-index:-16850944;mso-position-horizontal-relative:page;mso-position-vertical-relative:page" coordsize="14400,10800">
            <v:shape id="_x0000_s1311" type="#_x0000_t75" style="position:absolute;width:14400;height:10800">
              <v:imagedata r:id="rId5" o:title=""/>
            </v:shape>
            <v:shape id="_x0000_s131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09" style="position:absolute;left:13320;top:8640;width:1080;height:1080" fillcolor="#4f81bc" stroked="f"/>
            <w10:wrap anchorx="page" anchory="page"/>
          </v:group>
        </w:pict>
      </w:r>
      <w:bookmarkStart w:id="33" w:name="Diapositiva_40:_Automatización_de_Tareas"/>
      <w:bookmarkEnd w:id="33"/>
      <w:r>
        <w:pict w14:anchorId="33DF354D">
          <v:group id="_x0000_s1304" style="position:absolute;left:0;text-align:left;margin-left:0;margin-top:0;width:10in;height:540pt;z-index:-16849920;mso-position-horizontal-relative:page;mso-position-vertical-relative:page" coordsize="14400,10800">
            <v:shape id="_x0000_s1307" type="#_x0000_t75" style="position:absolute;width:14400;height:10800">
              <v:imagedata r:id="rId5" o:title=""/>
            </v:shape>
            <v:shape id="_x0000_s130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05" style="position:absolute;left:13320;top:8640;width:1080;height:1080" fillcolor="#4f81bc" stroked="f"/>
            <w10:wrap anchorx="page" anchory="page"/>
          </v:group>
        </w:pict>
      </w:r>
      <w:bookmarkStart w:id="34" w:name="Diapositiva_41:_Automatización_de_Tareas"/>
      <w:bookmarkEnd w:id="34"/>
      <w:r>
        <w:pict w14:anchorId="150CA20B">
          <v:group id="_x0000_s1300" style="position:absolute;left:0;text-align:left;margin-left:0;margin-top:0;width:10in;height:540pt;z-index:-16848896;mso-position-horizontal-relative:page;mso-position-vertical-relative:page" coordsize="14400,10800">
            <v:shape id="_x0000_s1303" type="#_x0000_t75" style="position:absolute;width:14400;height:10800">
              <v:imagedata r:id="rId5" o:title=""/>
            </v:shape>
            <v:shape id="_x0000_s130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301" style="position:absolute;left:13320;top:8640;width:1080;height:1080" fillcolor="#4f81bc" stroked="f"/>
            <w10:wrap anchorx="page" anchory="page"/>
          </v:group>
        </w:pict>
      </w:r>
      <w:bookmarkStart w:id="35" w:name="Diapositiva_45:_Scripting_en_PowerShell"/>
      <w:bookmarkEnd w:id="35"/>
      <w:r>
        <w:rPr>
          <w:color w:val="1F487C"/>
          <w:w w:val="95"/>
        </w:rPr>
        <w:t>Scripting</w:t>
      </w:r>
      <w:r>
        <w:rPr>
          <w:color w:val="1F487C"/>
          <w:spacing w:val="-30"/>
          <w:w w:val="95"/>
        </w:rPr>
        <w:t xml:space="preserve"> </w:t>
      </w:r>
      <w:r>
        <w:rPr>
          <w:color w:val="1F487C"/>
          <w:w w:val="95"/>
        </w:rPr>
        <w:t>en</w:t>
      </w:r>
      <w:r>
        <w:rPr>
          <w:color w:val="1F487C"/>
          <w:spacing w:val="-25"/>
          <w:w w:val="95"/>
        </w:rPr>
        <w:t xml:space="preserve"> </w:t>
      </w:r>
      <w:r>
        <w:rPr>
          <w:color w:val="1F487C"/>
          <w:w w:val="95"/>
        </w:rPr>
        <w:t>PowerShell</w:t>
      </w:r>
    </w:p>
    <w:p w14:paraId="1F04B174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21866D1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D2D11D4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5511CACE" w14:textId="77777777" w:rsidR="00170A57" w:rsidRDefault="004E0A9F">
      <w:pPr>
        <w:pStyle w:val="Ttulo2"/>
        <w:spacing w:line="712" w:lineRule="exact"/>
      </w:pPr>
      <w:r>
        <w:rPr>
          <w:color w:val="7E7E7E"/>
          <w:spacing w:val="-18"/>
        </w:rPr>
        <w:t>PowerShell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ISE</w:t>
      </w:r>
    </w:p>
    <w:p w14:paraId="269E240B" w14:textId="77777777" w:rsidR="00170A57" w:rsidRDefault="004E0A9F" w:rsidP="004E0A9F">
      <w:pPr>
        <w:pStyle w:val="Prrafodelista"/>
        <w:numPr>
          <w:ilvl w:val="0"/>
          <w:numId w:val="11"/>
        </w:numPr>
        <w:tabs>
          <w:tab w:val="left" w:pos="885"/>
        </w:tabs>
        <w:spacing w:before="94" w:line="211" w:lineRule="auto"/>
        <w:ind w:right="1682"/>
        <w:jc w:val="both"/>
        <w:rPr>
          <w:sz w:val="44"/>
        </w:rPr>
      </w:pPr>
      <w:r>
        <w:rPr>
          <w:sz w:val="44"/>
        </w:rPr>
        <w:t>Para</w:t>
      </w:r>
      <w:r>
        <w:rPr>
          <w:spacing w:val="-16"/>
          <w:sz w:val="44"/>
        </w:rPr>
        <w:t xml:space="preserve"> </w:t>
      </w:r>
      <w:r>
        <w:rPr>
          <w:sz w:val="44"/>
        </w:rPr>
        <w:t>realizar</w:t>
      </w:r>
      <w:r>
        <w:rPr>
          <w:spacing w:val="-14"/>
          <w:sz w:val="44"/>
        </w:rPr>
        <w:t xml:space="preserve"> </w:t>
      </w:r>
      <w:r>
        <w:rPr>
          <w:sz w:val="44"/>
        </w:rPr>
        <w:t>tareas</w:t>
      </w:r>
      <w:r>
        <w:rPr>
          <w:spacing w:val="-12"/>
          <w:sz w:val="44"/>
        </w:rPr>
        <w:t xml:space="preserve"> </w:t>
      </w:r>
      <w:r>
        <w:rPr>
          <w:sz w:val="44"/>
        </w:rPr>
        <w:t>de</w:t>
      </w:r>
      <w:r>
        <w:rPr>
          <w:spacing w:val="-14"/>
          <w:sz w:val="44"/>
        </w:rPr>
        <w:t xml:space="preserve"> </w:t>
      </w:r>
      <w:r>
        <w:rPr>
          <w:sz w:val="44"/>
        </w:rPr>
        <w:t>administración</w:t>
      </w:r>
      <w:r>
        <w:rPr>
          <w:spacing w:val="-13"/>
          <w:sz w:val="44"/>
        </w:rPr>
        <w:t xml:space="preserve"> </w:t>
      </w:r>
      <w:r>
        <w:rPr>
          <w:sz w:val="44"/>
        </w:rPr>
        <w:t>que</w:t>
      </w:r>
      <w:r>
        <w:rPr>
          <w:spacing w:val="-13"/>
          <w:sz w:val="44"/>
        </w:rPr>
        <w:t xml:space="preserve"> </w:t>
      </w:r>
      <w:r>
        <w:rPr>
          <w:sz w:val="44"/>
        </w:rPr>
        <w:t>haya</w:t>
      </w:r>
      <w:r>
        <w:rPr>
          <w:spacing w:val="-13"/>
          <w:sz w:val="44"/>
        </w:rPr>
        <w:t xml:space="preserve"> </w:t>
      </w:r>
      <w:r>
        <w:rPr>
          <w:sz w:val="44"/>
        </w:rPr>
        <w:t>que</w:t>
      </w:r>
      <w:r>
        <w:rPr>
          <w:spacing w:val="-14"/>
          <w:sz w:val="44"/>
        </w:rPr>
        <w:t xml:space="preserve"> </w:t>
      </w:r>
      <w:r>
        <w:rPr>
          <w:sz w:val="44"/>
        </w:rPr>
        <w:t>programar</w:t>
      </w:r>
      <w:r>
        <w:rPr>
          <w:spacing w:val="-97"/>
          <w:sz w:val="44"/>
        </w:rPr>
        <w:t xml:space="preserve"> </w:t>
      </w:r>
      <w:r>
        <w:rPr>
          <w:sz w:val="44"/>
        </w:rPr>
        <w:t>o que sean un conjunto de tareas podemos escribir ficheros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con los comandos para </w:t>
      </w:r>
      <w:r>
        <w:rPr>
          <w:sz w:val="44"/>
        </w:rPr>
        <w:t>realizarlas y después ejecutar dichos</w:t>
      </w:r>
      <w:r>
        <w:rPr>
          <w:spacing w:val="1"/>
          <w:sz w:val="44"/>
        </w:rPr>
        <w:t xml:space="preserve"> </w:t>
      </w:r>
      <w:r>
        <w:rPr>
          <w:sz w:val="44"/>
        </w:rPr>
        <w:t>ficheros.</w:t>
      </w:r>
    </w:p>
    <w:p w14:paraId="1BD9805B" w14:textId="77777777" w:rsidR="00170A57" w:rsidRDefault="004E0A9F" w:rsidP="004E0A9F">
      <w:pPr>
        <w:pStyle w:val="Prrafodelista"/>
        <w:numPr>
          <w:ilvl w:val="0"/>
          <w:numId w:val="11"/>
        </w:numPr>
        <w:tabs>
          <w:tab w:val="left" w:pos="885"/>
        </w:tabs>
        <w:spacing w:before="112" w:line="213" w:lineRule="auto"/>
        <w:ind w:right="1680"/>
        <w:jc w:val="both"/>
        <w:rPr>
          <w:sz w:val="44"/>
        </w:rPr>
      </w:pPr>
      <w:r>
        <w:rPr>
          <w:sz w:val="44"/>
        </w:rPr>
        <w:t xml:space="preserve">PowerShell dispone del </w:t>
      </w:r>
      <w:r>
        <w:rPr>
          <w:b/>
          <w:sz w:val="44"/>
        </w:rPr>
        <w:t>entorno de ejecución PowerShell ISE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permite</w:t>
      </w:r>
      <w:r>
        <w:rPr>
          <w:spacing w:val="1"/>
          <w:sz w:val="44"/>
        </w:rPr>
        <w:t xml:space="preserve"> </w:t>
      </w:r>
      <w:r>
        <w:rPr>
          <w:sz w:val="44"/>
        </w:rPr>
        <w:t>escribir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ejecutar</w:t>
      </w:r>
      <w:r>
        <w:rPr>
          <w:spacing w:val="1"/>
          <w:sz w:val="44"/>
        </w:rPr>
        <w:t xml:space="preserve"> </w:t>
      </w:r>
      <w:r>
        <w:rPr>
          <w:sz w:val="44"/>
        </w:rPr>
        <w:t>comandos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scripts,</w:t>
      </w:r>
      <w:r>
        <w:rPr>
          <w:spacing w:val="1"/>
          <w:sz w:val="44"/>
        </w:rPr>
        <w:t xml:space="preserve"> </w:t>
      </w:r>
      <w:r>
        <w:rPr>
          <w:sz w:val="44"/>
        </w:rPr>
        <w:t>proporcionando</w:t>
      </w:r>
      <w:r>
        <w:rPr>
          <w:spacing w:val="1"/>
          <w:sz w:val="44"/>
        </w:rPr>
        <w:t xml:space="preserve"> </w:t>
      </w:r>
      <w:r>
        <w:rPr>
          <w:sz w:val="44"/>
        </w:rPr>
        <w:t>utilidades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facilitan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escritura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depuración</w:t>
      </w:r>
      <w:r>
        <w:rPr>
          <w:spacing w:val="-1"/>
          <w:sz w:val="44"/>
        </w:rPr>
        <w:t xml:space="preserve"> </w:t>
      </w:r>
      <w:r>
        <w:rPr>
          <w:sz w:val="44"/>
        </w:rPr>
        <w:t>del</w:t>
      </w:r>
      <w:r>
        <w:rPr>
          <w:spacing w:val="-1"/>
          <w:sz w:val="44"/>
        </w:rPr>
        <w:t xml:space="preserve"> </w:t>
      </w:r>
      <w:r>
        <w:rPr>
          <w:sz w:val="44"/>
        </w:rPr>
        <w:t>código.</w:t>
      </w:r>
    </w:p>
    <w:p w14:paraId="021DEC0B" w14:textId="77777777" w:rsidR="00170A57" w:rsidRDefault="004E0A9F" w:rsidP="004E0A9F">
      <w:pPr>
        <w:pStyle w:val="Prrafodelista"/>
        <w:numPr>
          <w:ilvl w:val="0"/>
          <w:numId w:val="11"/>
        </w:numPr>
        <w:tabs>
          <w:tab w:val="left" w:pos="885"/>
        </w:tabs>
        <w:spacing w:before="99" w:line="211" w:lineRule="auto"/>
        <w:ind w:right="1684"/>
        <w:jc w:val="both"/>
        <w:rPr>
          <w:sz w:val="44"/>
        </w:rPr>
      </w:pPr>
      <w:r>
        <w:rPr>
          <w:sz w:val="44"/>
          <w:u w:val="thick"/>
        </w:rPr>
        <w:t xml:space="preserve">Para poder </w:t>
      </w:r>
      <w:r>
        <w:rPr>
          <w:sz w:val="44"/>
          <w:u w:val="thick"/>
        </w:rPr>
        <w:t>ejecutar scripts de PowerShell es necesario tener</w:t>
      </w:r>
      <w:r>
        <w:rPr>
          <w:spacing w:val="1"/>
          <w:sz w:val="44"/>
        </w:rPr>
        <w:t xml:space="preserve"> </w:t>
      </w:r>
      <w:r>
        <w:rPr>
          <w:sz w:val="44"/>
          <w:u w:val="thick"/>
        </w:rPr>
        <w:t>activadas</w:t>
      </w:r>
      <w:r>
        <w:rPr>
          <w:spacing w:val="-4"/>
          <w:sz w:val="44"/>
          <w:u w:val="thick"/>
        </w:rPr>
        <w:t xml:space="preserve"> </w:t>
      </w:r>
      <w:r>
        <w:rPr>
          <w:sz w:val="44"/>
          <w:u w:val="thick"/>
        </w:rPr>
        <w:t>las</w:t>
      </w:r>
      <w:r>
        <w:rPr>
          <w:spacing w:val="-4"/>
          <w:sz w:val="44"/>
          <w:u w:val="thick"/>
        </w:rPr>
        <w:t xml:space="preserve"> </w:t>
      </w:r>
      <w:r>
        <w:rPr>
          <w:b/>
          <w:sz w:val="44"/>
          <w:u w:val="thick"/>
        </w:rPr>
        <w:t>directivas</w:t>
      </w:r>
      <w:r>
        <w:rPr>
          <w:b/>
          <w:spacing w:val="3"/>
          <w:sz w:val="44"/>
          <w:u w:val="thick"/>
        </w:rPr>
        <w:t xml:space="preserve"> </w:t>
      </w:r>
      <w:r>
        <w:rPr>
          <w:b/>
          <w:sz w:val="44"/>
          <w:u w:val="thick"/>
        </w:rPr>
        <w:t>de ejecución</w:t>
      </w:r>
      <w:r>
        <w:rPr>
          <w:b/>
          <w:spacing w:val="3"/>
          <w:sz w:val="44"/>
          <w:u w:val="thick"/>
        </w:rPr>
        <w:t xml:space="preserve"> </w:t>
      </w:r>
      <w:r>
        <w:rPr>
          <w:b/>
          <w:sz w:val="44"/>
          <w:u w:val="thick"/>
        </w:rPr>
        <w:t>de scripts</w:t>
      </w:r>
      <w:r>
        <w:rPr>
          <w:sz w:val="44"/>
        </w:rPr>
        <w:t>.</w:t>
      </w:r>
    </w:p>
    <w:p w14:paraId="50F51253" w14:textId="77777777" w:rsidR="00170A57" w:rsidRDefault="004E0A9F" w:rsidP="004E0A9F">
      <w:pPr>
        <w:pStyle w:val="Prrafodelista"/>
        <w:numPr>
          <w:ilvl w:val="0"/>
          <w:numId w:val="11"/>
        </w:numPr>
        <w:tabs>
          <w:tab w:val="left" w:pos="885"/>
        </w:tabs>
        <w:spacing w:before="61"/>
        <w:ind w:hanging="290"/>
        <w:jc w:val="both"/>
        <w:rPr>
          <w:sz w:val="44"/>
        </w:rPr>
      </w:pPr>
      <w:r>
        <w:rPr>
          <w:sz w:val="44"/>
        </w:rPr>
        <w:t>Para</w:t>
      </w:r>
      <w:r>
        <w:rPr>
          <w:spacing w:val="-10"/>
          <w:sz w:val="44"/>
        </w:rPr>
        <w:t xml:space="preserve"> </w:t>
      </w:r>
      <w:r>
        <w:rPr>
          <w:sz w:val="44"/>
        </w:rPr>
        <w:t>ver</w:t>
      </w:r>
      <w:r>
        <w:rPr>
          <w:spacing w:val="-5"/>
          <w:sz w:val="44"/>
        </w:rPr>
        <w:t xml:space="preserve"> </w:t>
      </w: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b/>
          <w:sz w:val="44"/>
        </w:rPr>
        <w:t xml:space="preserve">estado </w:t>
      </w:r>
      <w:r>
        <w:rPr>
          <w:sz w:val="44"/>
        </w:rPr>
        <w:t>de</w:t>
      </w:r>
      <w:r>
        <w:rPr>
          <w:spacing w:val="-6"/>
          <w:sz w:val="44"/>
        </w:rPr>
        <w:t xml:space="preserve"> </w:t>
      </w:r>
      <w:r>
        <w:rPr>
          <w:sz w:val="44"/>
        </w:rPr>
        <w:t>la</w:t>
      </w:r>
      <w:r>
        <w:rPr>
          <w:spacing w:val="-7"/>
          <w:sz w:val="44"/>
        </w:rPr>
        <w:t xml:space="preserve"> </w:t>
      </w:r>
      <w:r>
        <w:rPr>
          <w:sz w:val="44"/>
        </w:rPr>
        <w:t>política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5"/>
          <w:sz w:val="44"/>
        </w:rPr>
        <w:t xml:space="preserve"> </w:t>
      </w:r>
      <w:r>
        <w:rPr>
          <w:sz w:val="44"/>
        </w:rPr>
        <w:t>ejecución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scripts:</w:t>
      </w:r>
    </w:p>
    <w:p w14:paraId="64CCDA10" w14:textId="77777777" w:rsidR="00170A57" w:rsidRDefault="004E0A9F" w:rsidP="004E0A9F">
      <w:pPr>
        <w:pStyle w:val="Prrafodelista"/>
        <w:numPr>
          <w:ilvl w:val="1"/>
          <w:numId w:val="11"/>
        </w:numPr>
        <w:tabs>
          <w:tab w:val="left" w:pos="1353"/>
          <w:tab w:val="right" w:pos="13549"/>
        </w:tabs>
        <w:spacing w:before="41"/>
        <w:ind w:hanging="289"/>
        <w:rPr>
          <w:rFonts w:ascii="Arial" w:hAnsi="Arial"/>
          <w:b/>
          <w:sz w:val="36"/>
        </w:rPr>
      </w:pPr>
      <w:proofErr w:type="spellStart"/>
      <w:r>
        <w:rPr>
          <w:rFonts w:ascii="Trebuchet MS" w:hAnsi="Trebuchet MS"/>
          <w:b/>
          <w:sz w:val="40"/>
        </w:rPr>
        <w:t>Get-ExecutionPolicy</w:t>
      </w:r>
      <w:proofErr w:type="spellEnd"/>
      <w:r>
        <w:rPr>
          <w:rFonts w:ascii="Times New Roman" w:hAnsi="Times New Roman"/>
          <w:b/>
          <w:sz w:val="40"/>
        </w:rPr>
        <w:tab/>
      </w:r>
      <w:r>
        <w:rPr>
          <w:rFonts w:ascii="Arial" w:hAnsi="Arial"/>
          <w:b/>
          <w:color w:val="EDEBE0"/>
          <w:position w:val="-2"/>
          <w:sz w:val="36"/>
        </w:rPr>
        <w:t>45</w:t>
      </w:r>
    </w:p>
    <w:p w14:paraId="21D6757A" w14:textId="77777777" w:rsidR="00170A57" w:rsidRDefault="004E0A9F">
      <w:pPr>
        <w:pStyle w:val="Textoindependiente"/>
        <w:spacing w:before="3"/>
        <w:rPr>
          <w:rFonts w:ascii="Arial"/>
          <w:b/>
          <w:sz w:val="14"/>
        </w:rPr>
      </w:pPr>
      <w:r>
        <w:rPr>
          <w:noProof/>
          <w:lang w:eastAsia="es-ES"/>
        </w:rPr>
        <w:drawing>
          <wp:anchor distT="0" distB="0" distL="0" distR="0" simplePos="0" relativeHeight="60" behindDoc="0" locked="0" layoutInCell="1" allowOverlap="1" wp14:anchorId="20B13606" wp14:editId="4972363B">
            <wp:simplePos x="0" y="0"/>
            <wp:positionH relativeFrom="page">
              <wp:posOffset>2421635</wp:posOffset>
            </wp:positionH>
            <wp:positionV relativeFrom="paragraph">
              <wp:posOffset>128896</wp:posOffset>
            </wp:positionV>
            <wp:extent cx="5861465" cy="580072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65" cy="58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57EBF" w14:textId="77777777" w:rsidR="00170A57" w:rsidRDefault="00170A57">
      <w:pPr>
        <w:rPr>
          <w:rFonts w:ascii="Arial"/>
          <w:sz w:val="14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3FBC2C6B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3D975C29">
          <v:group id="_x0000_s1296" style="position:absolute;left:0;text-align:left;margin-left:0;margin-top:0;width:10in;height:540pt;z-index:-16847872;mso-position-horizontal-relative:page;mso-position-vertical-relative:page" coordsize="14400,10800">
            <v:shape id="_x0000_s1299" type="#_x0000_t75" style="position:absolute;width:14400;height:10800">
              <v:imagedata r:id="rId5" o:title=""/>
            </v:shape>
            <v:shape id="_x0000_s129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97" style="position:absolute;left:13320;top:8640;width:1080;height:1080" fillcolor="#4f81bc" stroked="f"/>
            <w10:wrap anchorx="page" anchory="page"/>
          </v:group>
        </w:pict>
      </w:r>
      <w:bookmarkStart w:id="36" w:name="Diapositiva_46:_Scripting_en_PowerShell"/>
      <w:bookmarkEnd w:id="36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w w:val="95"/>
        </w:rPr>
        <w:t>Scripting</w:t>
      </w:r>
      <w:r>
        <w:rPr>
          <w:color w:val="1F487C"/>
          <w:spacing w:val="-30"/>
          <w:w w:val="95"/>
        </w:rPr>
        <w:t xml:space="preserve"> </w:t>
      </w:r>
      <w:r>
        <w:rPr>
          <w:color w:val="1F487C"/>
          <w:w w:val="95"/>
        </w:rPr>
        <w:t>en</w:t>
      </w:r>
      <w:r>
        <w:rPr>
          <w:color w:val="1F487C"/>
          <w:spacing w:val="-25"/>
          <w:w w:val="95"/>
        </w:rPr>
        <w:t xml:space="preserve"> </w:t>
      </w:r>
      <w:r>
        <w:rPr>
          <w:color w:val="1F487C"/>
          <w:w w:val="95"/>
        </w:rPr>
        <w:t>PowerShell</w:t>
      </w:r>
    </w:p>
    <w:p w14:paraId="3100E634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A8C30DC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F3B24D7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5B01196E" w14:textId="77777777" w:rsidR="00170A57" w:rsidRDefault="004E0A9F">
      <w:pPr>
        <w:pStyle w:val="Ttulo2"/>
        <w:spacing w:line="711" w:lineRule="exact"/>
      </w:pPr>
      <w:r>
        <w:rPr>
          <w:color w:val="7E7E7E"/>
          <w:spacing w:val="-18"/>
        </w:rPr>
        <w:t>PowerShell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ISE</w:t>
      </w:r>
    </w:p>
    <w:p w14:paraId="54397C2F" w14:textId="77777777" w:rsidR="00170A57" w:rsidRDefault="004E0A9F" w:rsidP="004E0A9F">
      <w:pPr>
        <w:pStyle w:val="Prrafodelista"/>
        <w:numPr>
          <w:ilvl w:val="0"/>
          <w:numId w:val="10"/>
        </w:numPr>
        <w:tabs>
          <w:tab w:val="left" w:pos="1136"/>
          <w:tab w:val="left" w:pos="1137"/>
        </w:tabs>
        <w:spacing w:before="96"/>
        <w:ind w:hanging="542"/>
        <w:rPr>
          <w:sz w:val="44"/>
        </w:rPr>
      </w:pPr>
      <w:r>
        <w:rPr>
          <w:sz w:val="44"/>
        </w:rPr>
        <w:t>Los</w:t>
      </w:r>
      <w:r>
        <w:rPr>
          <w:spacing w:val="-7"/>
          <w:sz w:val="44"/>
        </w:rPr>
        <w:t xml:space="preserve"> </w:t>
      </w:r>
      <w:r>
        <w:rPr>
          <w:b/>
          <w:sz w:val="44"/>
        </w:rPr>
        <w:t>valores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posibles</w:t>
      </w:r>
      <w:r>
        <w:rPr>
          <w:b/>
          <w:spacing w:val="-5"/>
          <w:sz w:val="44"/>
        </w:rPr>
        <w:t xml:space="preserve"> </w:t>
      </w:r>
      <w:r>
        <w:rPr>
          <w:sz w:val="44"/>
        </w:rPr>
        <w:t>son:</w:t>
      </w:r>
    </w:p>
    <w:p w14:paraId="3C5DEE24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proofErr w:type="spellStart"/>
      <w:r>
        <w:rPr>
          <w:b/>
          <w:sz w:val="40"/>
        </w:rPr>
        <w:t>Restricted</w:t>
      </w:r>
      <w:proofErr w:type="spellEnd"/>
      <w:r>
        <w:rPr>
          <w:sz w:val="40"/>
        </w:rPr>
        <w:t>:</w:t>
      </w:r>
      <w:r>
        <w:rPr>
          <w:spacing w:val="-12"/>
          <w:sz w:val="40"/>
        </w:rPr>
        <w:t xml:space="preserve"> </w:t>
      </w:r>
      <w:r>
        <w:rPr>
          <w:sz w:val="40"/>
        </w:rPr>
        <w:t>no</w:t>
      </w:r>
      <w:r>
        <w:rPr>
          <w:spacing w:val="-6"/>
          <w:sz w:val="40"/>
        </w:rPr>
        <w:t xml:space="preserve"> </w:t>
      </w:r>
      <w:r>
        <w:rPr>
          <w:sz w:val="40"/>
        </w:rPr>
        <w:t>permite</w:t>
      </w:r>
      <w:r>
        <w:rPr>
          <w:spacing w:val="-3"/>
          <w:sz w:val="40"/>
        </w:rPr>
        <w:t xml:space="preserve"> </w:t>
      </w:r>
      <w:r>
        <w:rPr>
          <w:sz w:val="40"/>
        </w:rPr>
        <w:t>ningún</w:t>
      </w:r>
      <w:r>
        <w:rPr>
          <w:spacing w:val="-11"/>
          <w:sz w:val="40"/>
        </w:rPr>
        <w:t xml:space="preserve"> </w:t>
      </w:r>
      <w:r>
        <w:rPr>
          <w:sz w:val="40"/>
        </w:rPr>
        <w:t>script.</w:t>
      </w:r>
    </w:p>
    <w:p w14:paraId="7A85B776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96" w:line="235" w:lineRule="auto"/>
        <w:ind w:right="1729"/>
        <w:rPr>
          <w:sz w:val="40"/>
        </w:rPr>
      </w:pPr>
      <w:proofErr w:type="spellStart"/>
      <w:r>
        <w:rPr>
          <w:b/>
          <w:sz w:val="40"/>
        </w:rPr>
        <w:t>Allsigned</w:t>
      </w:r>
      <w:proofErr w:type="spellEnd"/>
      <w:r>
        <w:rPr>
          <w:sz w:val="40"/>
        </w:rPr>
        <w:t>: permite ejecutar los scripts firmados por un editor de</w:t>
      </w:r>
      <w:r>
        <w:rPr>
          <w:spacing w:val="-88"/>
          <w:sz w:val="40"/>
        </w:rPr>
        <w:t xml:space="preserve"> </w:t>
      </w:r>
      <w:r>
        <w:rPr>
          <w:sz w:val="40"/>
        </w:rPr>
        <w:t>confianza.</w:t>
      </w:r>
    </w:p>
    <w:p w14:paraId="76DC28A5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91"/>
        <w:ind w:hanging="541"/>
        <w:rPr>
          <w:sz w:val="40"/>
        </w:rPr>
      </w:pPr>
      <w:proofErr w:type="spellStart"/>
      <w:r>
        <w:rPr>
          <w:b/>
          <w:sz w:val="40"/>
        </w:rPr>
        <w:t>Remotesigned</w:t>
      </w:r>
      <w:proofErr w:type="spellEnd"/>
      <w:r>
        <w:rPr>
          <w:sz w:val="40"/>
        </w:rPr>
        <w:t>:</w:t>
      </w:r>
      <w:r>
        <w:rPr>
          <w:spacing w:val="-11"/>
          <w:sz w:val="40"/>
        </w:rPr>
        <w:t xml:space="preserve"> </w:t>
      </w:r>
      <w:r>
        <w:rPr>
          <w:sz w:val="40"/>
        </w:rPr>
        <w:t>permite</w:t>
      </w:r>
      <w:r>
        <w:rPr>
          <w:spacing w:val="-3"/>
          <w:sz w:val="40"/>
        </w:rPr>
        <w:t xml:space="preserve"> </w:t>
      </w:r>
      <w:r>
        <w:rPr>
          <w:sz w:val="40"/>
        </w:rPr>
        <w:t>ejecutar</w:t>
      </w:r>
      <w:r>
        <w:rPr>
          <w:spacing w:val="-4"/>
          <w:sz w:val="40"/>
        </w:rPr>
        <w:t xml:space="preserve"> </w:t>
      </w:r>
      <w:r>
        <w:rPr>
          <w:sz w:val="40"/>
        </w:rPr>
        <w:t>los</w:t>
      </w:r>
      <w:r>
        <w:rPr>
          <w:spacing w:val="-7"/>
          <w:sz w:val="40"/>
        </w:rPr>
        <w:t xml:space="preserve"> </w:t>
      </w:r>
      <w:r>
        <w:rPr>
          <w:sz w:val="40"/>
        </w:rPr>
        <w:t>firmados</w:t>
      </w:r>
      <w:r>
        <w:rPr>
          <w:spacing w:val="-3"/>
          <w:sz w:val="40"/>
        </w:rPr>
        <w:t xml:space="preserve"> </w:t>
      </w:r>
      <w:r>
        <w:rPr>
          <w:sz w:val="40"/>
        </w:rPr>
        <w:t>locales</w:t>
      </w:r>
      <w:r>
        <w:rPr>
          <w:spacing w:val="-4"/>
          <w:sz w:val="40"/>
        </w:rPr>
        <w:t xml:space="preserve"> </w:t>
      </w:r>
      <w:r>
        <w:rPr>
          <w:sz w:val="40"/>
        </w:rPr>
        <w:t>y</w:t>
      </w:r>
      <w:r>
        <w:rPr>
          <w:spacing w:val="-5"/>
          <w:sz w:val="40"/>
        </w:rPr>
        <w:t xml:space="preserve"> </w:t>
      </w:r>
      <w:r>
        <w:rPr>
          <w:sz w:val="40"/>
        </w:rPr>
        <w:t>remotos.</w:t>
      </w:r>
    </w:p>
    <w:p w14:paraId="771028AA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proofErr w:type="spellStart"/>
      <w:r>
        <w:rPr>
          <w:b/>
          <w:sz w:val="40"/>
        </w:rPr>
        <w:t>Unrestricted</w:t>
      </w:r>
      <w:proofErr w:type="spellEnd"/>
      <w:r>
        <w:rPr>
          <w:sz w:val="40"/>
        </w:rPr>
        <w:t>:</w:t>
      </w:r>
      <w:r>
        <w:rPr>
          <w:spacing w:val="-10"/>
          <w:sz w:val="40"/>
        </w:rPr>
        <w:t xml:space="preserve"> </w:t>
      </w:r>
      <w:r>
        <w:rPr>
          <w:sz w:val="40"/>
        </w:rPr>
        <w:t>permite</w:t>
      </w:r>
      <w:r>
        <w:rPr>
          <w:spacing w:val="1"/>
          <w:sz w:val="40"/>
        </w:rPr>
        <w:t xml:space="preserve"> </w:t>
      </w:r>
      <w:r>
        <w:rPr>
          <w:sz w:val="40"/>
        </w:rPr>
        <w:t>ejecutar</w:t>
      </w:r>
      <w:r>
        <w:rPr>
          <w:spacing w:val="-5"/>
          <w:sz w:val="40"/>
        </w:rPr>
        <w:t xml:space="preserve"> </w:t>
      </w:r>
      <w:r>
        <w:rPr>
          <w:sz w:val="40"/>
        </w:rPr>
        <w:t>cualquier</w:t>
      </w:r>
      <w:r>
        <w:rPr>
          <w:spacing w:val="-4"/>
          <w:sz w:val="40"/>
        </w:rPr>
        <w:t xml:space="preserve"> </w:t>
      </w:r>
      <w:r>
        <w:rPr>
          <w:sz w:val="40"/>
        </w:rPr>
        <w:t>script.</w:t>
      </w:r>
    </w:p>
    <w:p w14:paraId="41F50329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r>
        <w:rPr>
          <w:b/>
          <w:sz w:val="40"/>
        </w:rPr>
        <w:t>Bypass</w:t>
      </w:r>
      <w:r>
        <w:rPr>
          <w:sz w:val="40"/>
        </w:rPr>
        <w:t>:</w:t>
      </w:r>
      <w:r>
        <w:rPr>
          <w:spacing w:val="-1"/>
          <w:sz w:val="40"/>
        </w:rPr>
        <w:t xml:space="preserve"> </w:t>
      </w:r>
      <w:r>
        <w:rPr>
          <w:sz w:val="40"/>
        </w:rPr>
        <w:t>permite</w:t>
      </w:r>
      <w:r>
        <w:rPr>
          <w:spacing w:val="1"/>
          <w:sz w:val="40"/>
        </w:rPr>
        <w:t xml:space="preserve"> </w:t>
      </w:r>
      <w:r>
        <w:rPr>
          <w:sz w:val="40"/>
        </w:rPr>
        <w:t>la</w:t>
      </w:r>
      <w:r>
        <w:rPr>
          <w:spacing w:val="-1"/>
          <w:sz w:val="40"/>
        </w:rPr>
        <w:t xml:space="preserve"> </w:t>
      </w:r>
      <w:r>
        <w:rPr>
          <w:sz w:val="40"/>
        </w:rPr>
        <w:t>ejecución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cualquier</w:t>
      </w:r>
      <w:r>
        <w:rPr>
          <w:spacing w:val="-3"/>
          <w:sz w:val="40"/>
        </w:rPr>
        <w:t xml:space="preserve"> </w:t>
      </w:r>
      <w:r>
        <w:rPr>
          <w:sz w:val="40"/>
        </w:rPr>
        <w:t>script.</w:t>
      </w:r>
    </w:p>
    <w:p w14:paraId="6F870A0B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8"/>
        <w:ind w:hanging="541"/>
        <w:rPr>
          <w:sz w:val="40"/>
        </w:rPr>
      </w:pPr>
      <w:proofErr w:type="spellStart"/>
      <w:r>
        <w:rPr>
          <w:b/>
          <w:sz w:val="40"/>
        </w:rPr>
        <w:t>Undefined</w:t>
      </w:r>
      <w:proofErr w:type="spellEnd"/>
      <w:r>
        <w:rPr>
          <w:sz w:val="40"/>
        </w:rPr>
        <w:t>:</w:t>
      </w:r>
      <w:r>
        <w:rPr>
          <w:spacing w:val="-12"/>
          <w:sz w:val="40"/>
        </w:rPr>
        <w:t xml:space="preserve"> </w:t>
      </w:r>
      <w:r>
        <w:rPr>
          <w:sz w:val="40"/>
        </w:rPr>
        <w:t>ninguna</w:t>
      </w:r>
      <w:r>
        <w:rPr>
          <w:spacing w:val="-9"/>
          <w:sz w:val="40"/>
        </w:rPr>
        <w:t xml:space="preserve"> </w:t>
      </w:r>
      <w:r>
        <w:rPr>
          <w:sz w:val="40"/>
        </w:rPr>
        <w:t>restricción</w:t>
      </w:r>
      <w:r>
        <w:rPr>
          <w:spacing w:val="-4"/>
          <w:sz w:val="40"/>
        </w:rPr>
        <w:t xml:space="preserve"> </w:t>
      </w:r>
      <w:r>
        <w:rPr>
          <w:sz w:val="40"/>
        </w:rPr>
        <w:t>establecida.</w:t>
      </w:r>
    </w:p>
    <w:p w14:paraId="2A993325" w14:textId="77777777" w:rsidR="00170A57" w:rsidRDefault="004E0A9F" w:rsidP="004E0A9F">
      <w:pPr>
        <w:pStyle w:val="Prrafodelista"/>
        <w:numPr>
          <w:ilvl w:val="0"/>
          <w:numId w:val="10"/>
        </w:numPr>
        <w:tabs>
          <w:tab w:val="left" w:pos="1136"/>
          <w:tab w:val="left" w:pos="1137"/>
        </w:tabs>
        <w:ind w:hanging="542"/>
        <w:rPr>
          <w:sz w:val="44"/>
        </w:rPr>
      </w:pPr>
      <w:r>
        <w:rPr>
          <w:sz w:val="44"/>
        </w:rPr>
        <w:t>Para</w:t>
      </w:r>
      <w:r>
        <w:rPr>
          <w:spacing w:val="-13"/>
          <w:sz w:val="44"/>
        </w:rPr>
        <w:t xml:space="preserve"> </w:t>
      </w:r>
      <w:r>
        <w:rPr>
          <w:b/>
          <w:sz w:val="44"/>
        </w:rPr>
        <w:t>modificar</w:t>
      </w:r>
      <w:r>
        <w:rPr>
          <w:b/>
          <w:spacing w:val="-5"/>
          <w:sz w:val="44"/>
        </w:rPr>
        <w:t xml:space="preserve"> </w:t>
      </w:r>
      <w:r>
        <w:rPr>
          <w:sz w:val="44"/>
        </w:rPr>
        <w:t>el</w:t>
      </w:r>
      <w:r>
        <w:rPr>
          <w:spacing w:val="-10"/>
          <w:sz w:val="44"/>
        </w:rPr>
        <w:t xml:space="preserve"> </w:t>
      </w:r>
      <w:r>
        <w:rPr>
          <w:sz w:val="44"/>
        </w:rPr>
        <w:t>tipo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sz w:val="44"/>
        </w:rPr>
        <w:t>política</w:t>
      </w:r>
      <w:r>
        <w:rPr>
          <w:spacing w:val="-11"/>
          <w:sz w:val="44"/>
        </w:rPr>
        <w:t xml:space="preserve"> </w:t>
      </w:r>
      <w:r>
        <w:rPr>
          <w:sz w:val="44"/>
        </w:rPr>
        <w:t>establecida:</w:t>
      </w:r>
    </w:p>
    <w:p w14:paraId="524BE2B0" w14:textId="77777777" w:rsidR="00170A57" w:rsidRDefault="004E0A9F" w:rsidP="004E0A9F">
      <w:pPr>
        <w:pStyle w:val="Prrafodelista"/>
        <w:numPr>
          <w:ilvl w:val="1"/>
          <w:numId w:val="10"/>
        </w:numPr>
        <w:tabs>
          <w:tab w:val="left" w:pos="1604"/>
          <w:tab w:val="left" w:pos="1605"/>
        </w:tabs>
        <w:spacing w:before="88" w:line="432" w:lineRule="exact"/>
        <w:ind w:hanging="541"/>
        <w:rPr>
          <w:rFonts w:ascii="Trebuchet MS" w:hAnsi="Trebuchet MS"/>
          <w:b/>
          <w:sz w:val="40"/>
        </w:rPr>
      </w:pPr>
      <w:r>
        <w:rPr>
          <w:rFonts w:ascii="Trebuchet MS" w:hAnsi="Trebuchet MS"/>
          <w:b/>
          <w:w w:val="105"/>
          <w:sz w:val="40"/>
        </w:rPr>
        <w:t>Set-</w:t>
      </w:r>
      <w:proofErr w:type="spellStart"/>
      <w:r>
        <w:rPr>
          <w:rFonts w:ascii="Trebuchet MS" w:hAnsi="Trebuchet MS"/>
          <w:b/>
          <w:w w:val="105"/>
          <w:sz w:val="40"/>
        </w:rPr>
        <w:t>ExecutionPolicy</w:t>
      </w:r>
      <w:proofErr w:type="spellEnd"/>
    </w:p>
    <w:p w14:paraId="44446862" w14:textId="77777777" w:rsidR="00170A57" w:rsidRDefault="004E0A9F">
      <w:pPr>
        <w:spacing w:line="381" w:lineRule="exact"/>
        <w:ind w:right="188"/>
        <w:jc w:val="right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61408" behindDoc="0" locked="0" layoutInCell="1" allowOverlap="1" wp14:anchorId="72B76BDB" wp14:editId="01B19E08">
            <wp:simplePos x="0" y="0"/>
            <wp:positionH relativeFrom="page">
              <wp:posOffset>580644</wp:posOffset>
            </wp:positionH>
            <wp:positionV relativeFrom="paragraph">
              <wp:posOffset>77015</wp:posOffset>
            </wp:positionV>
            <wp:extent cx="7523988" cy="292608"/>
            <wp:effectExtent l="0" t="0" r="0" b="0"/>
            <wp:wrapNone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3988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EDEBE0"/>
          <w:sz w:val="36"/>
        </w:rPr>
        <w:t>46</w:t>
      </w:r>
    </w:p>
    <w:p w14:paraId="0F654767" w14:textId="77777777" w:rsidR="00170A57" w:rsidRDefault="00170A57">
      <w:pPr>
        <w:pStyle w:val="Textoindependiente"/>
        <w:rPr>
          <w:rFonts w:ascii="Arial"/>
          <w:b/>
          <w:sz w:val="20"/>
        </w:rPr>
      </w:pPr>
    </w:p>
    <w:p w14:paraId="3B70FF0E" w14:textId="77777777" w:rsidR="00170A57" w:rsidRDefault="004E0A9F">
      <w:pPr>
        <w:pStyle w:val="Textoindependiente"/>
        <w:spacing w:before="4"/>
        <w:rPr>
          <w:rFonts w:ascii="Arial"/>
          <w:b/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62" behindDoc="0" locked="0" layoutInCell="1" allowOverlap="1" wp14:anchorId="16085AEC" wp14:editId="5994C42F">
            <wp:simplePos x="0" y="0"/>
            <wp:positionH relativeFrom="page">
              <wp:posOffset>580644</wp:posOffset>
            </wp:positionH>
            <wp:positionV relativeFrom="paragraph">
              <wp:posOffset>144135</wp:posOffset>
            </wp:positionV>
            <wp:extent cx="7445628" cy="278511"/>
            <wp:effectExtent l="0" t="0" r="0" b="0"/>
            <wp:wrapTopAndBottom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5628" cy="278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57E3F" w14:textId="77777777" w:rsidR="00170A57" w:rsidRDefault="00170A57">
      <w:pPr>
        <w:rPr>
          <w:rFonts w:ascii="Arial"/>
          <w:sz w:val="1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CF91FA2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3B37359D">
          <v:group id="_x0000_s1292" style="position:absolute;left:0;text-align:left;margin-left:0;margin-top:0;width:10in;height:540pt;z-index:-16846848;mso-position-horizontal-relative:page;mso-position-vertical-relative:page" coordsize="14400,10800">
            <v:shape id="_x0000_s1295" type="#_x0000_t75" style="position:absolute;width:14400;height:10800">
              <v:imagedata r:id="rId5" o:title=""/>
            </v:shape>
            <v:shape id="_x0000_s129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93" style="position:absolute;left:13320;top:8640;width:1080;height:1080" fillcolor="#4f81bc" stroked="f"/>
            <w10:wrap anchorx="page" anchory="page"/>
          </v:group>
        </w:pict>
      </w:r>
      <w:bookmarkStart w:id="37" w:name="Diapositiva_47:_Scripting_en_PowerShell"/>
      <w:bookmarkEnd w:id="37"/>
      <w:r>
        <w:rPr>
          <w:color w:val="1F487C"/>
        </w:rPr>
        <w:t>3.</w:t>
      </w:r>
      <w:r>
        <w:rPr>
          <w:color w:val="1F487C"/>
        </w:rPr>
        <w:tab/>
      </w:r>
      <w:r>
        <w:rPr>
          <w:color w:val="1F487C"/>
          <w:w w:val="95"/>
        </w:rPr>
        <w:t>Scripting</w:t>
      </w:r>
      <w:r>
        <w:rPr>
          <w:color w:val="1F487C"/>
          <w:spacing w:val="-30"/>
          <w:w w:val="95"/>
        </w:rPr>
        <w:t xml:space="preserve"> </w:t>
      </w:r>
      <w:r>
        <w:rPr>
          <w:color w:val="1F487C"/>
          <w:w w:val="95"/>
        </w:rPr>
        <w:t>en</w:t>
      </w:r>
      <w:r>
        <w:rPr>
          <w:color w:val="1F487C"/>
          <w:spacing w:val="-25"/>
          <w:w w:val="95"/>
        </w:rPr>
        <w:t xml:space="preserve"> </w:t>
      </w:r>
      <w:r>
        <w:rPr>
          <w:color w:val="1F487C"/>
          <w:w w:val="95"/>
        </w:rPr>
        <w:t>PowerShell</w:t>
      </w:r>
    </w:p>
    <w:p w14:paraId="7C3F87A7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C4410F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A4BEB4F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5D8F2125" w14:textId="77777777" w:rsidR="00170A57" w:rsidRDefault="004E0A9F">
      <w:pPr>
        <w:pStyle w:val="Ttulo2"/>
        <w:spacing w:line="711" w:lineRule="exact"/>
      </w:pPr>
      <w:r>
        <w:rPr>
          <w:color w:val="7E7E7E"/>
          <w:spacing w:val="-18"/>
        </w:rPr>
        <w:t>PowerShell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ISE</w:t>
      </w:r>
    </w:p>
    <w:p w14:paraId="56F77469" w14:textId="77777777" w:rsidR="00170A57" w:rsidRDefault="004E0A9F" w:rsidP="004E0A9F">
      <w:pPr>
        <w:pStyle w:val="Prrafodelista"/>
        <w:numPr>
          <w:ilvl w:val="0"/>
          <w:numId w:val="9"/>
        </w:numPr>
        <w:tabs>
          <w:tab w:val="left" w:pos="1136"/>
          <w:tab w:val="left" w:pos="1137"/>
        </w:tabs>
        <w:spacing w:before="96" w:line="533" w:lineRule="exact"/>
        <w:ind w:hanging="542"/>
        <w:rPr>
          <w:b/>
          <w:sz w:val="44"/>
        </w:rPr>
      </w:pPr>
      <w:r>
        <w:rPr>
          <w:sz w:val="44"/>
        </w:rPr>
        <w:t>Es</w:t>
      </w:r>
      <w:r>
        <w:rPr>
          <w:spacing w:val="-9"/>
          <w:sz w:val="44"/>
        </w:rPr>
        <w:t xml:space="preserve"> </w:t>
      </w:r>
      <w:r>
        <w:rPr>
          <w:sz w:val="44"/>
        </w:rPr>
        <w:t>posible</w:t>
      </w:r>
      <w:r>
        <w:rPr>
          <w:spacing w:val="-11"/>
          <w:sz w:val="44"/>
        </w:rPr>
        <w:t xml:space="preserve"> </w:t>
      </w:r>
      <w:r>
        <w:rPr>
          <w:sz w:val="44"/>
        </w:rPr>
        <w:t>utilizar</w:t>
      </w:r>
      <w:r>
        <w:rPr>
          <w:spacing w:val="-9"/>
          <w:sz w:val="44"/>
        </w:rPr>
        <w:t xml:space="preserve"> </w:t>
      </w:r>
      <w:r>
        <w:rPr>
          <w:sz w:val="44"/>
        </w:rPr>
        <w:t>una</w:t>
      </w:r>
      <w:r>
        <w:rPr>
          <w:spacing w:val="-8"/>
          <w:sz w:val="44"/>
        </w:rPr>
        <w:t xml:space="preserve"> </w:t>
      </w:r>
      <w:r>
        <w:rPr>
          <w:b/>
          <w:sz w:val="44"/>
        </w:rPr>
        <w:t>directiva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Grupo</w:t>
      </w:r>
      <w:r>
        <w:rPr>
          <w:b/>
          <w:spacing w:val="-10"/>
          <w:sz w:val="44"/>
        </w:rPr>
        <w:t xml:space="preserve"> </w:t>
      </w:r>
      <w:r>
        <w:rPr>
          <w:b/>
          <w:sz w:val="44"/>
        </w:rPr>
        <w:t>para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administrar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la</w:t>
      </w:r>
    </w:p>
    <w:p w14:paraId="6E39D687" w14:textId="0D610AA9" w:rsidR="00170A57" w:rsidRDefault="004E0A9F">
      <w:pPr>
        <w:pStyle w:val="Ttulo4"/>
        <w:spacing w:before="0" w:line="533" w:lineRule="exact"/>
        <w:ind w:left="1136" w:firstLine="0"/>
      </w:pPr>
      <w:r>
        <w:t>directiva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ejecución</w:t>
      </w:r>
      <w:r w:rsidR="00133059">
        <w:t xml:space="preserve"> de scripts</w:t>
      </w:r>
      <w:r>
        <w:t>.</w:t>
      </w:r>
    </w:p>
    <w:p w14:paraId="3BE7F8F2" w14:textId="77777777" w:rsidR="00170A57" w:rsidRDefault="004E0A9F" w:rsidP="004E0A9F">
      <w:pPr>
        <w:pStyle w:val="Prrafodelista"/>
        <w:numPr>
          <w:ilvl w:val="0"/>
          <w:numId w:val="9"/>
        </w:numPr>
        <w:tabs>
          <w:tab w:val="left" w:pos="1136"/>
          <w:tab w:val="left" w:pos="1137"/>
        </w:tabs>
        <w:spacing w:before="106" w:line="235" w:lineRule="auto"/>
        <w:ind w:right="3353"/>
        <w:rPr>
          <w:sz w:val="44"/>
        </w:rPr>
      </w:pPr>
      <w:r>
        <w:rPr>
          <w:sz w:val="44"/>
        </w:rPr>
        <w:t>La</w:t>
      </w:r>
      <w:r>
        <w:rPr>
          <w:spacing w:val="-10"/>
          <w:sz w:val="44"/>
        </w:rPr>
        <w:t xml:space="preserve"> </w:t>
      </w:r>
      <w:r>
        <w:rPr>
          <w:sz w:val="44"/>
        </w:rPr>
        <w:t>configuración</w:t>
      </w:r>
      <w:r>
        <w:rPr>
          <w:spacing w:val="-10"/>
          <w:sz w:val="44"/>
        </w:rPr>
        <w:t xml:space="preserve"> </w:t>
      </w:r>
      <w:r>
        <w:rPr>
          <w:sz w:val="44"/>
        </w:rPr>
        <w:t>de</w:t>
      </w:r>
      <w:r>
        <w:rPr>
          <w:spacing w:val="-10"/>
          <w:sz w:val="44"/>
        </w:rPr>
        <w:t xml:space="preserve"> </w:t>
      </w:r>
      <w:r>
        <w:rPr>
          <w:sz w:val="44"/>
        </w:rPr>
        <w:t>la</w:t>
      </w:r>
      <w:r>
        <w:rPr>
          <w:spacing w:val="-9"/>
          <w:sz w:val="44"/>
        </w:rPr>
        <w:t xml:space="preserve"> </w:t>
      </w:r>
      <w:r>
        <w:rPr>
          <w:sz w:val="44"/>
        </w:rPr>
        <w:t>directiva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8"/>
          <w:sz w:val="44"/>
        </w:rPr>
        <w:t xml:space="preserve"> </w:t>
      </w:r>
      <w:r>
        <w:rPr>
          <w:sz w:val="44"/>
        </w:rPr>
        <w:t>grupo</w:t>
      </w:r>
      <w:r>
        <w:rPr>
          <w:spacing w:val="-9"/>
          <w:sz w:val="44"/>
        </w:rPr>
        <w:t xml:space="preserve"> </w:t>
      </w:r>
      <w:r>
        <w:rPr>
          <w:sz w:val="44"/>
        </w:rPr>
        <w:t>invalida</w:t>
      </w:r>
      <w:r>
        <w:rPr>
          <w:spacing w:val="-14"/>
          <w:sz w:val="44"/>
        </w:rPr>
        <w:t xml:space="preserve"> </w:t>
      </w:r>
      <w:r>
        <w:rPr>
          <w:sz w:val="44"/>
        </w:rPr>
        <w:t>las</w:t>
      </w:r>
      <w:r>
        <w:rPr>
          <w:spacing w:val="-97"/>
          <w:sz w:val="44"/>
        </w:rPr>
        <w:t xml:space="preserve"> </w:t>
      </w:r>
      <w:r>
        <w:rPr>
          <w:sz w:val="44"/>
        </w:rPr>
        <w:t>directivas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10"/>
          <w:sz w:val="44"/>
        </w:rPr>
        <w:t xml:space="preserve"> </w:t>
      </w:r>
      <w:r>
        <w:rPr>
          <w:sz w:val="44"/>
        </w:rPr>
        <w:t>ejecución</w:t>
      </w:r>
      <w:r>
        <w:rPr>
          <w:spacing w:val="-9"/>
          <w:sz w:val="44"/>
        </w:rPr>
        <w:t xml:space="preserve"> </w:t>
      </w:r>
      <w:r>
        <w:rPr>
          <w:sz w:val="44"/>
        </w:rPr>
        <w:t>establecidas</w:t>
      </w:r>
      <w:r>
        <w:rPr>
          <w:spacing w:val="-10"/>
          <w:sz w:val="44"/>
        </w:rPr>
        <w:t xml:space="preserve"> </w:t>
      </w:r>
      <w:r>
        <w:rPr>
          <w:sz w:val="44"/>
        </w:rPr>
        <w:t>en</w:t>
      </w:r>
      <w:r>
        <w:rPr>
          <w:spacing w:val="-7"/>
          <w:sz w:val="44"/>
        </w:rPr>
        <w:t xml:space="preserve"> </w:t>
      </w:r>
      <w:r>
        <w:rPr>
          <w:sz w:val="44"/>
        </w:rPr>
        <w:t>PowerShell.</w:t>
      </w:r>
    </w:p>
    <w:p w14:paraId="4D463826" w14:textId="77777777" w:rsidR="00170A57" w:rsidRDefault="004E0A9F" w:rsidP="004E0A9F">
      <w:pPr>
        <w:pStyle w:val="Prrafodelista"/>
        <w:numPr>
          <w:ilvl w:val="0"/>
          <w:numId w:val="9"/>
        </w:numPr>
        <w:tabs>
          <w:tab w:val="left" w:pos="1136"/>
          <w:tab w:val="left" w:pos="1137"/>
        </w:tabs>
        <w:spacing w:before="109" w:line="235" w:lineRule="auto"/>
        <w:ind w:right="2048"/>
        <w:rPr>
          <w:sz w:val="44"/>
        </w:rPr>
      </w:pPr>
      <w:r>
        <w:rPr>
          <w:sz w:val="44"/>
        </w:rPr>
        <w:t>Las directivas establecidas en el nodo de Configuración del</w:t>
      </w:r>
      <w:r>
        <w:rPr>
          <w:spacing w:val="-97"/>
          <w:sz w:val="44"/>
        </w:rPr>
        <w:t xml:space="preserve"> </w:t>
      </w:r>
      <w:r>
        <w:rPr>
          <w:sz w:val="44"/>
        </w:rPr>
        <w:t>equipo</w:t>
      </w:r>
      <w:r>
        <w:rPr>
          <w:spacing w:val="-9"/>
          <w:sz w:val="44"/>
        </w:rPr>
        <w:t xml:space="preserve"> </w:t>
      </w:r>
      <w:r>
        <w:rPr>
          <w:sz w:val="44"/>
        </w:rPr>
        <w:t>tienen</w:t>
      </w:r>
      <w:r>
        <w:rPr>
          <w:spacing w:val="-6"/>
          <w:sz w:val="44"/>
        </w:rPr>
        <w:t xml:space="preserve"> </w:t>
      </w:r>
      <w:r>
        <w:rPr>
          <w:sz w:val="44"/>
        </w:rPr>
        <w:t>prioridad</w:t>
      </w:r>
      <w:r>
        <w:rPr>
          <w:spacing w:val="-15"/>
          <w:sz w:val="44"/>
        </w:rPr>
        <w:t xml:space="preserve"> </w:t>
      </w:r>
      <w:r>
        <w:rPr>
          <w:sz w:val="44"/>
        </w:rPr>
        <w:t>sobre</w:t>
      </w:r>
      <w:r>
        <w:rPr>
          <w:spacing w:val="-10"/>
          <w:sz w:val="44"/>
        </w:rPr>
        <w:t xml:space="preserve"> </w:t>
      </w:r>
      <w:r>
        <w:rPr>
          <w:sz w:val="44"/>
        </w:rPr>
        <w:t>las</w:t>
      </w:r>
      <w:r>
        <w:rPr>
          <w:spacing w:val="-8"/>
          <w:sz w:val="44"/>
        </w:rPr>
        <w:t xml:space="preserve"> </w:t>
      </w:r>
      <w:r>
        <w:rPr>
          <w:sz w:val="44"/>
        </w:rPr>
        <w:t>directivas</w:t>
      </w:r>
      <w:r>
        <w:rPr>
          <w:spacing w:val="-11"/>
          <w:sz w:val="44"/>
        </w:rPr>
        <w:t xml:space="preserve"> </w:t>
      </w:r>
      <w:r>
        <w:rPr>
          <w:sz w:val="44"/>
        </w:rPr>
        <w:t>establecidas</w:t>
      </w:r>
      <w:r>
        <w:rPr>
          <w:spacing w:val="-9"/>
          <w:sz w:val="44"/>
        </w:rPr>
        <w:t xml:space="preserve"> </w:t>
      </w:r>
      <w:r>
        <w:rPr>
          <w:sz w:val="44"/>
        </w:rPr>
        <w:t>en</w:t>
      </w:r>
      <w:r>
        <w:rPr>
          <w:spacing w:val="-96"/>
          <w:sz w:val="44"/>
        </w:rPr>
        <w:t xml:space="preserve"> </w:t>
      </w:r>
      <w:r>
        <w:rPr>
          <w:sz w:val="44"/>
        </w:rPr>
        <w:t>el</w:t>
      </w:r>
      <w:r>
        <w:rPr>
          <w:spacing w:val="-1"/>
          <w:sz w:val="44"/>
        </w:rPr>
        <w:t xml:space="preserve"> </w:t>
      </w:r>
      <w:r>
        <w:rPr>
          <w:sz w:val="44"/>
        </w:rPr>
        <w:t>nodo</w:t>
      </w:r>
      <w:r>
        <w:rPr>
          <w:spacing w:val="-2"/>
          <w:sz w:val="44"/>
        </w:rPr>
        <w:t xml:space="preserve"> </w:t>
      </w:r>
      <w:r>
        <w:rPr>
          <w:sz w:val="44"/>
        </w:rPr>
        <w:t>Configuración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usuario.</w:t>
      </w:r>
    </w:p>
    <w:p w14:paraId="19E4FAA6" w14:textId="77777777" w:rsidR="00170A57" w:rsidRDefault="004E0A9F" w:rsidP="004E0A9F">
      <w:pPr>
        <w:pStyle w:val="Prrafodelista"/>
        <w:numPr>
          <w:ilvl w:val="1"/>
          <w:numId w:val="9"/>
        </w:numPr>
        <w:tabs>
          <w:tab w:val="left" w:pos="1604"/>
          <w:tab w:val="left" w:pos="1605"/>
        </w:tabs>
        <w:spacing w:before="100" w:line="235" w:lineRule="auto"/>
        <w:ind w:right="1744"/>
        <w:rPr>
          <w:b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62432" behindDoc="0" locked="0" layoutInCell="1" allowOverlap="1" wp14:anchorId="50108926" wp14:editId="256A4ABA">
            <wp:simplePos x="0" y="0"/>
            <wp:positionH relativeFrom="page">
              <wp:posOffset>2023872</wp:posOffset>
            </wp:positionH>
            <wp:positionV relativeFrom="paragraph">
              <wp:posOffset>757962</wp:posOffset>
            </wp:positionV>
            <wp:extent cx="5096256" cy="1274064"/>
            <wp:effectExtent l="0" t="0" r="0" b="0"/>
            <wp:wrapNone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256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Se</w:t>
      </w:r>
      <w:r>
        <w:rPr>
          <w:spacing w:val="-12"/>
          <w:sz w:val="40"/>
        </w:rPr>
        <w:t xml:space="preserve"> </w:t>
      </w:r>
      <w:r>
        <w:rPr>
          <w:sz w:val="40"/>
        </w:rPr>
        <w:t>configura</w:t>
      </w:r>
      <w:r>
        <w:rPr>
          <w:spacing w:val="-17"/>
          <w:sz w:val="40"/>
        </w:rPr>
        <w:t xml:space="preserve"> </w:t>
      </w:r>
      <w:r>
        <w:rPr>
          <w:sz w:val="40"/>
        </w:rPr>
        <w:t>desde: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Plantillas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administrativas\Componentes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87"/>
          <w:sz w:val="40"/>
        </w:rPr>
        <w:t xml:space="preserve"> </w:t>
      </w:r>
      <w:r>
        <w:rPr>
          <w:b/>
          <w:sz w:val="40"/>
        </w:rPr>
        <w:t>Windows\Windows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PowerShell</w:t>
      </w:r>
    </w:p>
    <w:p w14:paraId="00707AEA" w14:textId="77777777" w:rsidR="00170A57" w:rsidRDefault="00170A57">
      <w:pPr>
        <w:pStyle w:val="Textoindependiente"/>
        <w:spacing w:before="3"/>
        <w:rPr>
          <w:b/>
          <w:sz w:val="51"/>
        </w:rPr>
      </w:pPr>
    </w:p>
    <w:p w14:paraId="762816DB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47</w:t>
      </w:r>
    </w:p>
    <w:p w14:paraId="7B01C412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0DCBDD4E" w14:textId="5EE2A3B3" w:rsidR="00170A57" w:rsidRDefault="004E0A9F">
      <w:pPr>
        <w:pStyle w:val="Ttulo1"/>
        <w:tabs>
          <w:tab w:val="left" w:pos="1695"/>
        </w:tabs>
      </w:pPr>
      <w:bookmarkStart w:id="38" w:name="Diapositiva_48:_Scripting_en_PowerShell"/>
      <w:bookmarkEnd w:id="38"/>
      <w:r>
        <w:rPr>
          <w:color w:val="1F487C"/>
        </w:rPr>
        <w:lastRenderedPageBreak/>
        <w:t>3.</w:t>
      </w:r>
      <w:r>
        <w:rPr>
          <w:color w:val="1F487C"/>
        </w:rPr>
        <w:tab/>
      </w:r>
      <w:r>
        <w:rPr>
          <w:color w:val="1F487C"/>
          <w:w w:val="95"/>
        </w:rPr>
        <w:t>Scripting</w:t>
      </w:r>
      <w:r>
        <w:rPr>
          <w:color w:val="1F487C"/>
          <w:spacing w:val="-30"/>
          <w:w w:val="95"/>
        </w:rPr>
        <w:t xml:space="preserve"> </w:t>
      </w:r>
      <w:r>
        <w:rPr>
          <w:color w:val="1F487C"/>
          <w:w w:val="95"/>
        </w:rPr>
        <w:t>en</w:t>
      </w:r>
      <w:r>
        <w:rPr>
          <w:color w:val="1F487C"/>
          <w:spacing w:val="-25"/>
          <w:w w:val="95"/>
        </w:rPr>
        <w:t xml:space="preserve"> </w:t>
      </w:r>
      <w:r>
        <w:rPr>
          <w:color w:val="1F487C"/>
          <w:w w:val="95"/>
        </w:rPr>
        <w:t>PowerShell</w:t>
      </w:r>
    </w:p>
    <w:p w14:paraId="60F5A91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B63BFB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CBE1DA7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34847186" w14:textId="77777777" w:rsidR="00170A57" w:rsidRDefault="004E0A9F">
      <w:pPr>
        <w:pStyle w:val="Ttulo2"/>
        <w:spacing w:line="711" w:lineRule="exact"/>
      </w:pPr>
      <w:r>
        <w:rPr>
          <w:color w:val="7E7E7E"/>
          <w:spacing w:val="-18"/>
        </w:rPr>
        <w:t>PowerShell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ISE</w:t>
      </w:r>
    </w:p>
    <w:p w14:paraId="5804040F" w14:textId="77777777" w:rsidR="00170A57" w:rsidRDefault="004E0A9F" w:rsidP="004E0A9F">
      <w:pPr>
        <w:pStyle w:val="Prrafodelista"/>
        <w:numPr>
          <w:ilvl w:val="0"/>
          <w:numId w:val="8"/>
        </w:numPr>
        <w:tabs>
          <w:tab w:val="left" w:pos="1136"/>
          <w:tab w:val="left" w:pos="1137"/>
        </w:tabs>
        <w:spacing w:before="96" w:line="533" w:lineRule="exact"/>
        <w:ind w:hanging="542"/>
        <w:rPr>
          <w:sz w:val="44"/>
        </w:rPr>
      </w:pPr>
      <w:r>
        <w:rPr>
          <w:sz w:val="44"/>
        </w:rPr>
        <w:t>Algunos</w:t>
      </w:r>
      <w:r>
        <w:rPr>
          <w:spacing w:val="-7"/>
          <w:sz w:val="44"/>
        </w:rPr>
        <w:t xml:space="preserve"> </w:t>
      </w:r>
      <w:proofErr w:type="spellStart"/>
      <w:r>
        <w:rPr>
          <w:sz w:val="44"/>
        </w:rPr>
        <w:t>cmd-lets</w:t>
      </w:r>
      <w:proofErr w:type="spellEnd"/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-4"/>
          <w:sz w:val="44"/>
        </w:rPr>
        <w:t xml:space="preserve"> </w:t>
      </w:r>
      <w:r>
        <w:rPr>
          <w:sz w:val="44"/>
        </w:rPr>
        <w:t>elementos</w:t>
      </w:r>
      <w:r>
        <w:rPr>
          <w:spacing w:val="2"/>
          <w:sz w:val="44"/>
        </w:rPr>
        <w:t xml:space="preserve"> </w:t>
      </w:r>
      <w:r>
        <w:rPr>
          <w:sz w:val="44"/>
        </w:rPr>
        <w:t>del</w:t>
      </w:r>
      <w:r>
        <w:rPr>
          <w:spacing w:val="-8"/>
          <w:sz w:val="44"/>
        </w:rPr>
        <w:t xml:space="preserve"> </w:t>
      </w:r>
      <w:r>
        <w:rPr>
          <w:sz w:val="44"/>
        </w:rPr>
        <w:t>lenguaje</w:t>
      </w:r>
      <w:r>
        <w:rPr>
          <w:spacing w:val="-6"/>
          <w:sz w:val="44"/>
        </w:rPr>
        <w:t xml:space="preserve"> </w:t>
      </w:r>
      <w:r>
        <w:rPr>
          <w:sz w:val="44"/>
        </w:rPr>
        <w:t>que</w:t>
      </w:r>
      <w:r>
        <w:rPr>
          <w:spacing w:val="-4"/>
          <w:sz w:val="44"/>
        </w:rPr>
        <w:t xml:space="preserve"> </w:t>
      </w:r>
      <w:r>
        <w:rPr>
          <w:sz w:val="44"/>
        </w:rPr>
        <w:t>se</w:t>
      </w:r>
      <w:r>
        <w:rPr>
          <w:spacing w:val="-2"/>
          <w:sz w:val="44"/>
        </w:rPr>
        <w:t xml:space="preserve"> </w:t>
      </w:r>
      <w:r>
        <w:rPr>
          <w:sz w:val="44"/>
        </w:rPr>
        <w:t>usan</w:t>
      </w:r>
      <w:r>
        <w:rPr>
          <w:spacing w:val="-10"/>
          <w:sz w:val="44"/>
        </w:rPr>
        <w:t xml:space="preserve"> </w:t>
      </w:r>
      <w:r>
        <w:rPr>
          <w:sz w:val="44"/>
        </w:rPr>
        <w:t>para</w:t>
      </w:r>
    </w:p>
    <w:p w14:paraId="2D1CA03F" w14:textId="77777777" w:rsidR="00170A57" w:rsidRDefault="004E0A9F">
      <w:pPr>
        <w:pStyle w:val="Textoindependiente"/>
        <w:spacing w:line="533" w:lineRule="exact"/>
        <w:ind w:left="1136"/>
      </w:pPr>
      <w:r>
        <w:t>los</w:t>
      </w:r>
      <w:r>
        <w:rPr>
          <w:spacing w:val="-3"/>
        </w:rPr>
        <w:t xml:space="preserve"> </w:t>
      </w:r>
      <w:r>
        <w:t>scripts</w:t>
      </w:r>
      <w:r>
        <w:rPr>
          <w:spacing w:val="-5"/>
        </w:rPr>
        <w:t xml:space="preserve"> </w:t>
      </w:r>
      <w:r>
        <w:t>son:</w:t>
      </w:r>
    </w:p>
    <w:p w14:paraId="3E3C60D6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3"/>
        <w:ind w:hanging="541"/>
        <w:rPr>
          <w:sz w:val="40"/>
        </w:rPr>
      </w:pPr>
      <w:proofErr w:type="spellStart"/>
      <w:r>
        <w:rPr>
          <w:rFonts w:ascii="Trebuchet MS" w:hAnsi="Trebuchet MS"/>
          <w:b/>
          <w:sz w:val="40"/>
        </w:rPr>
        <w:t>Write</w:t>
      </w:r>
      <w:proofErr w:type="spellEnd"/>
      <w:r>
        <w:rPr>
          <w:rFonts w:ascii="Trebuchet MS" w:hAnsi="Trebuchet MS"/>
          <w:b/>
          <w:sz w:val="40"/>
        </w:rPr>
        <w:t>-Host</w:t>
      </w:r>
      <w:r>
        <w:rPr>
          <w:b/>
          <w:sz w:val="40"/>
        </w:rPr>
        <w:t>:</w:t>
      </w:r>
      <w:r>
        <w:rPr>
          <w:b/>
          <w:spacing w:val="5"/>
          <w:sz w:val="40"/>
        </w:rPr>
        <w:t xml:space="preserve"> </w:t>
      </w:r>
      <w:r>
        <w:rPr>
          <w:sz w:val="40"/>
        </w:rPr>
        <w:t>escribe</w:t>
      </w:r>
      <w:r>
        <w:rPr>
          <w:spacing w:val="9"/>
          <w:sz w:val="40"/>
        </w:rPr>
        <w:t xml:space="preserve"> </w:t>
      </w:r>
      <w:r>
        <w:rPr>
          <w:sz w:val="40"/>
        </w:rPr>
        <w:t>cadenas</w:t>
      </w:r>
      <w:r>
        <w:rPr>
          <w:spacing w:val="7"/>
          <w:sz w:val="40"/>
        </w:rPr>
        <w:t xml:space="preserve"> </w:t>
      </w:r>
      <w:r>
        <w:rPr>
          <w:sz w:val="40"/>
        </w:rPr>
        <w:t>o</w:t>
      </w:r>
      <w:r>
        <w:rPr>
          <w:spacing w:val="7"/>
          <w:sz w:val="40"/>
        </w:rPr>
        <w:t xml:space="preserve"> </w:t>
      </w:r>
      <w:r>
        <w:rPr>
          <w:sz w:val="40"/>
        </w:rPr>
        <w:t>valores</w:t>
      </w:r>
      <w:r>
        <w:rPr>
          <w:spacing w:val="7"/>
          <w:sz w:val="40"/>
        </w:rPr>
        <w:t xml:space="preserve"> </w:t>
      </w:r>
      <w:r>
        <w:rPr>
          <w:sz w:val="40"/>
        </w:rPr>
        <w:t>en</w:t>
      </w:r>
      <w:r>
        <w:rPr>
          <w:spacing w:val="5"/>
          <w:sz w:val="40"/>
        </w:rPr>
        <w:t xml:space="preserve"> </w:t>
      </w:r>
      <w:r>
        <w:rPr>
          <w:sz w:val="40"/>
        </w:rPr>
        <w:t>la</w:t>
      </w:r>
      <w:r>
        <w:rPr>
          <w:spacing w:val="10"/>
          <w:sz w:val="40"/>
        </w:rPr>
        <w:t xml:space="preserve"> </w:t>
      </w:r>
      <w:r>
        <w:rPr>
          <w:sz w:val="40"/>
        </w:rPr>
        <w:t>pantalla.</w:t>
      </w:r>
    </w:p>
    <w:p w14:paraId="2D5BC451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7"/>
        <w:ind w:hanging="541"/>
        <w:rPr>
          <w:sz w:val="40"/>
        </w:rPr>
      </w:pPr>
      <w:r>
        <w:rPr>
          <w:rFonts w:ascii="Trebuchet MS" w:hAnsi="Trebuchet MS"/>
          <w:b/>
          <w:sz w:val="40"/>
        </w:rPr>
        <w:t>Read-Host</w:t>
      </w:r>
      <w:r>
        <w:rPr>
          <w:sz w:val="40"/>
        </w:rPr>
        <w:t>:</w:t>
      </w:r>
      <w:r>
        <w:rPr>
          <w:spacing w:val="6"/>
          <w:sz w:val="40"/>
        </w:rPr>
        <w:t xml:space="preserve"> </w:t>
      </w:r>
      <w:r>
        <w:rPr>
          <w:sz w:val="40"/>
        </w:rPr>
        <w:t>pide</w:t>
      </w:r>
      <w:r>
        <w:rPr>
          <w:spacing w:val="11"/>
          <w:sz w:val="40"/>
        </w:rPr>
        <w:t xml:space="preserve"> </w:t>
      </w:r>
      <w:r>
        <w:rPr>
          <w:sz w:val="40"/>
        </w:rPr>
        <w:t>un</w:t>
      </w:r>
      <w:r>
        <w:rPr>
          <w:spacing w:val="5"/>
          <w:sz w:val="40"/>
        </w:rPr>
        <w:t xml:space="preserve"> </w:t>
      </w:r>
      <w:r>
        <w:rPr>
          <w:sz w:val="40"/>
        </w:rPr>
        <w:t>dato</w:t>
      </w:r>
      <w:r>
        <w:rPr>
          <w:spacing w:val="9"/>
          <w:sz w:val="40"/>
        </w:rPr>
        <w:t xml:space="preserve"> </w:t>
      </w:r>
      <w:r>
        <w:rPr>
          <w:sz w:val="40"/>
        </w:rPr>
        <w:t>a</w:t>
      </w:r>
      <w:r>
        <w:rPr>
          <w:spacing w:val="12"/>
          <w:sz w:val="40"/>
        </w:rPr>
        <w:t xml:space="preserve"> </w:t>
      </w:r>
      <w:r>
        <w:rPr>
          <w:sz w:val="40"/>
        </w:rPr>
        <w:t>través</w:t>
      </w:r>
      <w:r>
        <w:rPr>
          <w:spacing w:val="13"/>
          <w:sz w:val="40"/>
        </w:rPr>
        <w:t xml:space="preserve"> </w:t>
      </w:r>
      <w:r>
        <w:rPr>
          <w:sz w:val="40"/>
        </w:rPr>
        <w:t>del</w:t>
      </w:r>
      <w:r>
        <w:rPr>
          <w:spacing w:val="10"/>
          <w:sz w:val="40"/>
        </w:rPr>
        <w:t xml:space="preserve"> </w:t>
      </w:r>
      <w:r>
        <w:rPr>
          <w:sz w:val="40"/>
        </w:rPr>
        <w:t>teclado.</w:t>
      </w:r>
    </w:p>
    <w:p w14:paraId="34871159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93"/>
        <w:ind w:hanging="541"/>
        <w:rPr>
          <w:b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486471168" behindDoc="1" locked="0" layoutInCell="1" allowOverlap="1" wp14:anchorId="10380211" wp14:editId="4FB3F6F4">
            <wp:simplePos x="0" y="0"/>
            <wp:positionH relativeFrom="page">
              <wp:posOffset>3564635</wp:posOffset>
            </wp:positionH>
            <wp:positionV relativeFrom="paragraph">
              <wp:posOffset>45502</wp:posOffset>
            </wp:positionV>
            <wp:extent cx="4803648" cy="3115054"/>
            <wp:effectExtent l="0" t="0" r="0" b="0"/>
            <wp:wrapNone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648" cy="311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Variables</w:t>
      </w:r>
    </w:p>
    <w:p w14:paraId="3CB14678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8"/>
        <w:ind w:hanging="541"/>
        <w:rPr>
          <w:b/>
          <w:sz w:val="40"/>
        </w:rPr>
      </w:pPr>
      <w:r>
        <w:rPr>
          <w:b/>
          <w:sz w:val="40"/>
        </w:rPr>
        <w:t>Objetos</w:t>
      </w:r>
    </w:p>
    <w:p w14:paraId="77E939D7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8"/>
        <w:ind w:hanging="541"/>
        <w:rPr>
          <w:b/>
          <w:sz w:val="40"/>
        </w:rPr>
      </w:pPr>
      <w:r>
        <w:rPr>
          <w:b/>
          <w:sz w:val="40"/>
        </w:rPr>
        <w:t>Alias</w:t>
      </w:r>
    </w:p>
    <w:p w14:paraId="495CDB8D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8"/>
        <w:ind w:hanging="541"/>
        <w:rPr>
          <w:b/>
          <w:sz w:val="40"/>
        </w:rPr>
      </w:pPr>
      <w:r>
        <w:rPr>
          <w:b/>
          <w:sz w:val="40"/>
        </w:rPr>
        <w:t>Funciones</w:t>
      </w:r>
    </w:p>
    <w:p w14:paraId="0A5F802D" w14:textId="77777777" w:rsidR="00170A57" w:rsidRDefault="004E0A9F" w:rsidP="004E0A9F">
      <w:pPr>
        <w:pStyle w:val="Prrafodelista"/>
        <w:numPr>
          <w:ilvl w:val="1"/>
          <w:numId w:val="8"/>
        </w:numPr>
        <w:tabs>
          <w:tab w:val="left" w:pos="1604"/>
          <w:tab w:val="left" w:pos="1605"/>
        </w:tabs>
        <w:spacing w:before="87" w:line="484" w:lineRule="exact"/>
        <w:ind w:hanging="541"/>
        <w:rPr>
          <w:b/>
          <w:sz w:val="40"/>
        </w:rPr>
      </w:pPr>
      <w:r>
        <w:rPr>
          <w:b/>
          <w:sz w:val="40"/>
        </w:rPr>
        <w:t>Instrucciones</w:t>
      </w:r>
    </w:p>
    <w:p w14:paraId="0CC4EA8F" w14:textId="77777777" w:rsidR="00170A57" w:rsidRDefault="004E0A9F">
      <w:pPr>
        <w:spacing w:line="480" w:lineRule="exact"/>
        <w:ind w:left="1604"/>
        <w:rPr>
          <w:b/>
          <w:sz w:val="40"/>
        </w:rPr>
      </w:pPr>
      <w:r>
        <w:rPr>
          <w:b/>
          <w:sz w:val="40"/>
        </w:rPr>
        <w:t>repetitivas,</w:t>
      </w:r>
    </w:p>
    <w:p w14:paraId="796729DE" w14:textId="77777777" w:rsidR="00170A57" w:rsidRDefault="004E0A9F">
      <w:pPr>
        <w:tabs>
          <w:tab w:val="right" w:pos="13549"/>
        </w:tabs>
        <w:spacing w:line="484" w:lineRule="exact"/>
        <w:ind w:left="1604"/>
        <w:rPr>
          <w:rFonts w:ascii="Arial" w:hAnsi="Arial"/>
          <w:b/>
          <w:sz w:val="36"/>
        </w:rPr>
      </w:pPr>
      <w:proofErr w:type="gramStart"/>
      <w:r>
        <w:rPr>
          <w:b/>
          <w:sz w:val="40"/>
        </w:rPr>
        <w:t>condicionales</w:t>
      </w:r>
      <w:proofErr w:type="gramEnd"/>
      <w:r>
        <w:rPr>
          <w:b/>
          <w:sz w:val="40"/>
        </w:rPr>
        <w:t>,…</w:t>
      </w:r>
      <w:r>
        <w:rPr>
          <w:rFonts w:ascii="Times New Roman" w:hAnsi="Times New Roman"/>
          <w:b/>
          <w:sz w:val="40"/>
        </w:rPr>
        <w:tab/>
      </w:r>
      <w:r>
        <w:rPr>
          <w:rFonts w:ascii="Arial" w:hAnsi="Arial"/>
          <w:b/>
          <w:color w:val="EDEBE0"/>
          <w:position w:val="2"/>
          <w:sz w:val="36"/>
        </w:rPr>
        <w:t>48</w:t>
      </w:r>
    </w:p>
    <w:p w14:paraId="05BE1327" w14:textId="77777777" w:rsidR="00170A57" w:rsidRDefault="00170A57">
      <w:pPr>
        <w:spacing w:line="484" w:lineRule="exact"/>
        <w:rPr>
          <w:rFonts w:ascii="Arial" w:hAns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67F1690D" w14:textId="77777777" w:rsidR="00170A57" w:rsidRDefault="004E0A9F" w:rsidP="004E0A9F">
      <w:pPr>
        <w:pStyle w:val="Ttulo1"/>
        <w:numPr>
          <w:ilvl w:val="0"/>
          <w:numId w:val="7"/>
        </w:numPr>
        <w:tabs>
          <w:tab w:val="left" w:pos="1695"/>
          <w:tab w:val="left" w:pos="1696"/>
        </w:tabs>
      </w:pPr>
      <w:r>
        <w:lastRenderedPageBreak/>
        <w:pict w14:anchorId="4615D1FF">
          <v:group id="_x0000_s1284" style="position:absolute;left:0;text-align:left;margin-left:0;margin-top:0;width:10in;height:540pt;z-index:-16844800;mso-position-horizontal-relative:page;mso-position-vertical-relative:page" coordsize="14400,10800">
            <v:shape id="_x0000_s1287" type="#_x0000_t75" style="position:absolute;width:14400;height:10800">
              <v:imagedata r:id="rId5" o:title=""/>
            </v:shape>
            <v:shape id="_x0000_s128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85" style="position:absolute;left:13320;top:8640;width:1080;height:1080" fillcolor="#4f81bc" stroked="f"/>
            <w10:wrap anchorx="page" anchory="page"/>
          </v:group>
        </w:pict>
      </w:r>
      <w:bookmarkStart w:id="39" w:name="Diapositiva_49:_Scripting_en_PowerShell"/>
      <w:bookmarkEnd w:id="39"/>
      <w:r>
        <w:rPr>
          <w:color w:val="1F487C"/>
          <w:w w:val="95"/>
        </w:rPr>
        <w:t>Scripting</w:t>
      </w:r>
      <w:r>
        <w:rPr>
          <w:color w:val="1F487C"/>
          <w:spacing w:val="-30"/>
          <w:w w:val="95"/>
        </w:rPr>
        <w:t xml:space="preserve"> </w:t>
      </w:r>
      <w:r>
        <w:rPr>
          <w:color w:val="1F487C"/>
          <w:w w:val="95"/>
        </w:rPr>
        <w:t>en</w:t>
      </w:r>
      <w:r>
        <w:rPr>
          <w:color w:val="1F487C"/>
          <w:spacing w:val="-25"/>
          <w:w w:val="95"/>
        </w:rPr>
        <w:t xml:space="preserve"> </w:t>
      </w:r>
      <w:r>
        <w:rPr>
          <w:color w:val="1F487C"/>
          <w:w w:val="95"/>
        </w:rPr>
        <w:t>PowerShell</w:t>
      </w:r>
    </w:p>
    <w:p w14:paraId="3358062B" w14:textId="77777777" w:rsidR="00170A57" w:rsidRDefault="00170A57">
      <w:pPr>
        <w:pStyle w:val="Textoindependiente"/>
        <w:spacing w:before="1"/>
        <w:rPr>
          <w:rFonts w:ascii="Cambria"/>
          <w:b/>
          <w:sz w:val="66"/>
        </w:rPr>
      </w:pPr>
    </w:p>
    <w:p w14:paraId="52F16F6B" w14:textId="77777777" w:rsidR="00170A57" w:rsidRDefault="004E0A9F">
      <w:pPr>
        <w:pStyle w:val="Ttulo2"/>
      </w:pPr>
      <w:r>
        <w:rPr>
          <w:color w:val="7E7E7E"/>
          <w:spacing w:val="-18"/>
        </w:rPr>
        <w:t>PowerShell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ISE</w:t>
      </w:r>
    </w:p>
    <w:p w14:paraId="134C46DF" w14:textId="77777777" w:rsidR="00170A57" w:rsidRDefault="004E0A9F">
      <w:pPr>
        <w:pStyle w:val="Ttulo3"/>
      </w:pPr>
      <w:r>
        <w:rPr>
          <w:color w:val="7E7E7E"/>
        </w:rPr>
        <w:t>ACTIVIDAD</w:t>
      </w:r>
    </w:p>
    <w:p w14:paraId="70479B2C" w14:textId="3726A152" w:rsidR="00170A57" w:rsidRDefault="004E0A9F" w:rsidP="004E0A9F">
      <w:pPr>
        <w:pStyle w:val="Ttulo4"/>
        <w:numPr>
          <w:ilvl w:val="0"/>
          <w:numId w:val="6"/>
        </w:numPr>
        <w:tabs>
          <w:tab w:val="left" w:pos="1136"/>
          <w:tab w:val="left" w:pos="1137"/>
        </w:tabs>
        <w:spacing w:before="98"/>
        <w:ind w:hanging="542"/>
      </w:pPr>
      <w:r>
        <w:t>¿Qué</w:t>
      </w:r>
      <w:r>
        <w:rPr>
          <w:spacing w:val="-5"/>
        </w:rPr>
        <w:t xml:space="preserve"> </w:t>
      </w:r>
      <w:r>
        <w:t>hace</w:t>
      </w:r>
      <w:r>
        <w:rPr>
          <w:spacing w:val="-5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siguiente</w:t>
      </w:r>
      <w:r>
        <w:rPr>
          <w:spacing w:val="-8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PowerShell?</w:t>
      </w:r>
    </w:p>
    <w:p w14:paraId="0FAEAF9F" w14:textId="3BB3B4BF" w:rsidR="00170A57" w:rsidRPr="0089034D" w:rsidRDefault="0089034D" w:rsidP="004E0A9F">
      <w:pPr>
        <w:pStyle w:val="Ttulo4"/>
        <w:numPr>
          <w:ilvl w:val="0"/>
          <w:numId w:val="33"/>
        </w:numPr>
        <w:tabs>
          <w:tab w:val="left" w:pos="1136"/>
          <w:tab w:val="left" w:pos="1137"/>
        </w:tabs>
        <w:spacing w:before="3"/>
        <w:ind w:hanging="542"/>
        <w:rPr>
          <w:sz w:val="48"/>
        </w:rPr>
      </w:pPr>
      <w:r>
        <w:rPr>
          <w:noProof/>
          <w:lang w:eastAsia="es-ES"/>
        </w:rPr>
        <w:drawing>
          <wp:inline distT="0" distB="0" distL="0" distR="0" wp14:anchorId="7BE617A8" wp14:editId="4A99275E">
            <wp:extent cx="3703320" cy="2928205"/>
            <wp:effectExtent l="0" t="0" r="0" b="5715"/>
            <wp:docPr id="957459649" name="Imagen 95745964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9649" name="Imagen 957459649" descr="Interfaz de usuario gráfica,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4772" cy="29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1ED9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49</w:t>
      </w:r>
    </w:p>
    <w:p w14:paraId="3C702FE1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36E9A002" w14:textId="77777777" w:rsidR="00170A57" w:rsidRDefault="004E0A9F" w:rsidP="004E0A9F">
      <w:pPr>
        <w:pStyle w:val="Ttulo1"/>
        <w:numPr>
          <w:ilvl w:val="0"/>
          <w:numId w:val="7"/>
        </w:numPr>
        <w:tabs>
          <w:tab w:val="left" w:pos="1695"/>
          <w:tab w:val="left" w:pos="1696"/>
        </w:tabs>
      </w:pPr>
      <w:r>
        <w:lastRenderedPageBreak/>
        <w:pict w14:anchorId="5D7707C1">
          <v:group id="_x0000_s1280" style="position:absolute;left:0;text-align:left;margin-left:0;margin-top:0;width:10in;height:540pt;z-index:-16843776;mso-position-horizontal-relative:page;mso-position-vertical-relative:page" coordsize="14400,10800">
            <v:shape id="_x0000_s1283" type="#_x0000_t75" style="position:absolute;width:14400;height:10800">
              <v:imagedata r:id="rId5" o:title=""/>
            </v:shape>
            <v:shape id="_x0000_s128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81" style="position:absolute;left:13320;top:8640;width:1080;height:1080" fillcolor="#4f81bc" stroked="f"/>
            <w10:wrap anchorx="page" anchory="page"/>
          </v:group>
        </w:pict>
      </w:r>
      <w:bookmarkStart w:id="40" w:name="Diapositiva_51:_Optimización_del_Arranqu"/>
      <w:bookmarkEnd w:id="40"/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3BAC3B54" w14:textId="77777777" w:rsidR="00170A57" w:rsidRDefault="004E0A9F">
      <w:pPr>
        <w:pStyle w:val="Ttulo2"/>
        <w:spacing w:before="775"/>
        <w:ind w:left="524"/>
      </w:pPr>
      <w:r>
        <w:rPr>
          <w:color w:val="7E7E7E"/>
        </w:rPr>
        <w:t>Introducción</w:t>
      </w:r>
    </w:p>
    <w:p w14:paraId="596CCDBF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  <w:tab w:val="left" w:pos="1505"/>
          <w:tab w:val="left" w:pos="3262"/>
          <w:tab w:val="left" w:pos="3848"/>
          <w:tab w:val="left" w:pos="5480"/>
          <w:tab w:val="left" w:pos="7456"/>
          <w:tab w:val="left" w:pos="8116"/>
          <w:tab w:val="left" w:pos="9539"/>
          <w:tab w:val="left" w:pos="10476"/>
          <w:tab w:val="left" w:pos="11606"/>
        </w:tabs>
        <w:spacing w:line="533" w:lineRule="exact"/>
        <w:rPr>
          <w:sz w:val="44"/>
        </w:rPr>
      </w:pPr>
      <w:r>
        <w:rPr>
          <w:sz w:val="44"/>
        </w:rPr>
        <w:t>Al</w:t>
      </w:r>
      <w:r>
        <w:rPr>
          <w:sz w:val="44"/>
        </w:rPr>
        <w:tab/>
        <w:t>arrancar</w:t>
      </w:r>
      <w:r>
        <w:rPr>
          <w:sz w:val="44"/>
        </w:rPr>
        <w:tab/>
        <w:t>el</w:t>
      </w:r>
      <w:r>
        <w:rPr>
          <w:sz w:val="44"/>
        </w:rPr>
        <w:tab/>
        <w:t>sistema</w:t>
      </w:r>
      <w:r>
        <w:rPr>
          <w:sz w:val="44"/>
        </w:rPr>
        <w:tab/>
        <w:t>operativo</w:t>
      </w:r>
      <w:r>
        <w:rPr>
          <w:sz w:val="44"/>
        </w:rPr>
        <w:tab/>
        <w:t>se</w:t>
      </w:r>
      <w:r>
        <w:rPr>
          <w:sz w:val="44"/>
        </w:rPr>
        <w:tab/>
        <w:t>inician</w:t>
      </w:r>
      <w:r>
        <w:rPr>
          <w:sz w:val="44"/>
        </w:rPr>
        <w:tab/>
        <w:t>una</w:t>
      </w:r>
      <w:r>
        <w:rPr>
          <w:sz w:val="44"/>
        </w:rPr>
        <w:tab/>
        <w:t>serie</w:t>
      </w:r>
      <w:r>
        <w:rPr>
          <w:sz w:val="44"/>
        </w:rPr>
        <w:tab/>
        <w:t>de</w:t>
      </w:r>
    </w:p>
    <w:p w14:paraId="3E1DF61F" w14:textId="77777777" w:rsidR="00170A57" w:rsidRDefault="004E0A9F">
      <w:pPr>
        <w:pStyle w:val="Textoindependiente"/>
        <w:spacing w:line="533" w:lineRule="exact"/>
        <w:ind w:left="884"/>
      </w:pPr>
      <w:r>
        <w:t>servicios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además</w:t>
      </w:r>
      <w:r>
        <w:rPr>
          <w:spacing w:val="-1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ejecutan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aplicaciones.</w:t>
      </w:r>
    </w:p>
    <w:p w14:paraId="1E77E605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2"/>
        <w:jc w:val="both"/>
        <w:rPr>
          <w:sz w:val="44"/>
        </w:rPr>
      </w:pPr>
      <w:r>
        <w:rPr>
          <w:sz w:val="44"/>
        </w:rPr>
        <w:t>En la memoria del equipo se cargan programas residentes que</w:t>
      </w:r>
      <w:r>
        <w:rPr>
          <w:spacing w:val="-97"/>
          <w:sz w:val="44"/>
        </w:rPr>
        <w:t xml:space="preserve"> </w:t>
      </w:r>
      <w:r>
        <w:rPr>
          <w:sz w:val="44"/>
        </w:rPr>
        <w:t>realizan</w:t>
      </w:r>
      <w:r>
        <w:rPr>
          <w:spacing w:val="1"/>
          <w:sz w:val="44"/>
        </w:rPr>
        <w:t xml:space="preserve"> </w:t>
      </w:r>
      <w:r>
        <w:rPr>
          <w:sz w:val="44"/>
        </w:rPr>
        <w:t>funciones</w:t>
      </w:r>
      <w:r>
        <w:rPr>
          <w:spacing w:val="1"/>
          <w:sz w:val="44"/>
        </w:rPr>
        <w:t xml:space="preserve"> </w:t>
      </w:r>
      <w:r>
        <w:rPr>
          <w:sz w:val="44"/>
        </w:rPr>
        <w:t>necesarias,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consumen</w:t>
      </w:r>
      <w:r>
        <w:rPr>
          <w:spacing w:val="1"/>
          <w:sz w:val="44"/>
        </w:rPr>
        <w:t xml:space="preserve"> </w:t>
      </w:r>
      <w:r>
        <w:rPr>
          <w:sz w:val="44"/>
        </w:rPr>
        <w:t>recursos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sistema.</w:t>
      </w:r>
    </w:p>
    <w:p w14:paraId="78C010B9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2" w:line="533" w:lineRule="exact"/>
        <w:jc w:val="both"/>
        <w:rPr>
          <w:sz w:val="44"/>
        </w:rPr>
      </w:pPr>
      <w:r>
        <w:rPr>
          <w:sz w:val="44"/>
        </w:rPr>
        <w:t>Para</w:t>
      </w:r>
      <w:r>
        <w:rPr>
          <w:spacing w:val="63"/>
          <w:sz w:val="44"/>
        </w:rPr>
        <w:t xml:space="preserve"> </w:t>
      </w:r>
      <w:r>
        <w:rPr>
          <w:sz w:val="44"/>
        </w:rPr>
        <w:t>que</w:t>
      </w:r>
      <w:r>
        <w:rPr>
          <w:spacing w:val="160"/>
          <w:sz w:val="44"/>
        </w:rPr>
        <w:t xml:space="preserve"> </w:t>
      </w:r>
      <w:r>
        <w:rPr>
          <w:sz w:val="44"/>
        </w:rPr>
        <w:t>el</w:t>
      </w:r>
      <w:r>
        <w:rPr>
          <w:spacing w:val="161"/>
          <w:sz w:val="44"/>
        </w:rPr>
        <w:t xml:space="preserve"> </w:t>
      </w:r>
      <w:r>
        <w:rPr>
          <w:sz w:val="44"/>
        </w:rPr>
        <w:t>inicio</w:t>
      </w:r>
      <w:r>
        <w:rPr>
          <w:spacing w:val="161"/>
          <w:sz w:val="44"/>
        </w:rPr>
        <w:t xml:space="preserve"> </w:t>
      </w:r>
      <w:r>
        <w:rPr>
          <w:sz w:val="44"/>
        </w:rPr>
        <w:t>sea</w:t>
      </w:r>
      <w:r>
        <w:rPr>
          <w:spacing w:val="162"/>
          <w:sz w:val="44"/>
        </w:rPr>
        <w:t xml:space="preserve"> </w:t>
      </w:r>
      <w:r>
        <w:rPr>
          <w:sz w:val="44"/>
        </w:rPr>
        <w:t>óptimo</w:t>
      </w:r>
      <w:r>
        <w:rPr>
          <w:spacing w:val="165"/>
          <w:sz w:val="44"/>
        </w:rPr>
        <w:t xml:space="preserve"> </w:t>
      </w:r>
      <w:r>
        <w:rPr>
          <w:sz w:val="44"/>
        </w:rPr>
        <w:t>es</w:t>
      </w:r>
      <w:r>
        <w:rPr>
          <w:spacing w:val="162"/>
          <w:sz w:val="44"/>
        </w:rPr>
        <w:t xml:space="preserve"> </w:t>
      </w:r>
      <w:r>
        <w:rPr>
          <w:sz w:val="44"/>
        </w:rPr>
        <w:t>conveniente</w:t>
      </w:r>
      <w:r>
        <w:rPr>
          <w:spacing w:val="164"/>
          <w:sz w:val="44"/>
        </w:rPr>
        <w:t xml:space="preserve"> </w:t>
      </w:r>
      <w:r>
        <w:rPr>
          <w:sz w:val="44"/>
        </w:rPr>
        <w:t>no</w:t>
      </w:r>
      <w:r>
        <w:rPr>
          <w:spacing w:val="162"/>
          <w:sz w:val="44"/>
        </w:rPr>
        <w:t xml:space="preserve"> </w:t>
      </w:r>
      <w:r>
        <w:rPr>
          <w:sz w:val="44"/>
        </w:rPr>
        <w:t>iniciar</w:t>
      </w:r>
    </w:p>
    <w:p w14:paraId="7B4E9146" w14:textId="77777777" w:rsidR="00170A57" w:rsidRDefault="004E0A9F">
      <w:pPr>
        <w:pStyle w:val="Textoindependiente"/>
        <w:spacing w:line="533" w:lineRule="exact"/>
        <w:ind w:left="884"/>
        <w:jc w:val="both"/>
      </w:pPr>
      <w:r>
        <w:t>servicios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sean</w:t>
      </w:r>
      <w:r>
        <w:rPr>
          <w:spacing w:val="-1"/>
        </w:rPr>
        <w:t xml:space="preserve"> </w:t>
      </w:r>
      <w:r>
        <w:t>necesarios.</w:t>
      </w:r>
    </w:p>
    <w:p w14:paraId="1028253E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line="533" w:lineRule="exact"/>
        <w:jc w:val="both"/>
        <w:rPr>
          <w:sz w:val="44"/>
        </w:rPr>
      </w:pPr>
      <w:r>
        <w:rPr>
          <w:sz w:val="44"/>
        </w:rPr>
        <w:t>La</w:t>
      </w:r>
      <w:r>
        <w:rPr>
          <w:spacing w:val="70"/>
          <w:sz w:val="44"/>
        </w:rPr>
        <w:t xml:space="preserve"> </w:t>
      </w:r>
      <w:r>
        <w:rPr>
          <w:sz w:val="44"/>
        </w:rPr>
        <w:t>herramienta</w:t>
      </w:r>
      <w:r>
        <w:rPr>
          <w:spacing w:val="171"/>
          <w:sz w:val="44"/>
        </w:rPr>
        <w:t xml:space="preserve"> </w:t>
      </w:r>
      <w:r>
        <w:rPr>
          <w:b/>
          <w:sz w:val="44"/>
        </w:rPr>
        <w:t>Configuración</w:t>
      </w:r>
      <w:r>
        <w:rPr>
          <w:b/>
          <w:spacing w:val="170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168"/>
          <w:sz w:val="44"/>
        </w:rPr>
        <w:t xml:space="preserve"> </w:t>
      </w:r>
      <w:r>
        <w:rPr>
          <w:b/>
          <w:sz w:val="44"/>
        </w:rPr>
        <w:t>sistema</w:t>
      </w:r>
      <w:r>
        <w:rPr>
          <w:b/>
          <w:spacing w:val="172"/>
          <w:sz w:val="44"/>
        </w:rPr>
        <w:t xml:space="preserve"> </w:t>
      </w:r>
      <w:r>
        <w:rPr>
          <w:sz w:val="44"/>
        </w:rPr>
        <w:t>(</w:t>
      </w:r>
      <w:r>
        <w:rPr>
          <w:b/>
          <w:sz w:val="44"/>
        </w:rPr>
        <w:t>msconfig.exe</w:t>
      </w:r>
      <w:r>
        <w:rPr>
          <w:sz w:val="44"/>
        </w:rPr>
        <w:t>)</w:t>
      </w:r>
    </w:p>
    <w:p w14:paraId="6F2963E8" w14:textId="77777777" w:rsidR="00170A57" w:rsidRDefault="004E0A9F">
      <w:pPr>
        <w:pStyle w:val="Textoindependiente"/>
        <w:spacing w:line="533" w:lineRule="exact"/>
        <w:ind w:left="884"/>
      </w:pPr>
      <w:r>
        <w:t>permite:</w:t>
      </w:r>
    </w:p>
    <w:p w14:paraId="21EAB7D0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87" w:line="459" w:lineRule="exact"/>
        <w:ind w:hanging="361"/>
        <w:rPr>
          <w:rFonts w:ascii="Arial MT" w:hAnsi="Arial MT"/>
          <w:b/>
          <w:color w:val="C0504D"/>
          <w:sz w:val="40"/>
        </w:rPr>
      </w:pPr>
      <w:r>
        <w:rPr>
          <w:b/>
          <w:sz w:val="40"/>
        </w:rPr>
        <w:t>Configurar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inicio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sistema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operativo.</w:t>
      </w:r>
    </w:p>
    <w:p w14:paraId="449A7C35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  <w:tab w:val="right" w:pos="13549"/>
        </w:tabs>
        <w:spacing w:before="0" w:line="606" w:lineRule="exact"/>
        <w:ind w:hanging="361"/>
        <w:rPr>
          <w:rFonts w:ascii="Arial MT" w:hAnsi="Arial MT"/>
          <w:b/>
          <w:color w:val="C0504D"/>
          <w:sz w:val="40"/>
        </w:rPr>
      </w:pPr>
      <w:r>
        <w:rPr>
          <w:b/>
          <w:sz w:val="40"/>
        </w:rPr>
        <w:t>Personalizar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el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arranque</w:t>
      </w:r>
      <w:r>
        <w:rPr>
          <w:b/>
          <w:sz w:val="40"/>
        </w:rPr>
        <w:tab/>
      </w:r>
      <w:r>
        <w:rPr>
          <w:rFonts w:ascii="Arial" w:hAnsi="Arial"/>
          <w:b/>
          <w:color w:val="EDEBE0"/>
          <w:position w:val="19"/>
          <w:sz w:val="36"/>
        </w:rPr>
        <w:t>51</w:t>
      </w:r>
    </w:p>
    <w:p w14:paraId="759BC854" w14:textId="77777777" w:rsidR="00170A57" w:rsidRDefault="00170A57">
      <w:pPr>
        <w:spacing w:line="606" w:lineRule="exact"/>
        <w:rPr>
          <w:rFonts w:ascii="Arial MT" w:hAnsi="Arial MT"/>
          <w:sz w:val="40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4613EDD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3A714FFB">
          <v:group id="_x0000_s1276" style="position:absolute;left:0;text-align:left;margin-left:0;margin-top:0;width:10in;height:540pt;z-index:-16843264;mso-position-horizontal-relative:page;mso-position-vertical-relative:page" coordsize="14400,10800">
            <v:shape id="_x0000_s1279" type="#_x0000_t75" style="position:absolute;width:14400;height:10800">
              <v:imagedata r:id="rId5" o:title=""/>
            </v:shape>
            <v:shape id="_x0000_s127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77" style="position:absolute;left:13320;top:8640;width:1080;height:1080" fillcolor="#4f81bc" stroked="f"/>
            <w10:wrap anchorx="page" anchory="page"/>
          </v:group>
        </w:pict>
      </w:r>
      <w:bookmarkStart w:id="41" w:name="Diapositiva_52:_Optimización_del_Arranqu"/>
      <w:bookmarkEnd w:id="41"/>
      <w:r>
        <w:rPr>
          <w:color w:val="1F487C"/>
        </w:rPr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51B5AA55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19"/>
        </w:rPr>
        <w:t>Introducción: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General</w:t>
      </w:r>
    </w:p>
    <w:p w14:paraId="41545712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rPr>
          <w:sz w:val="44"/>
        </w:rPr>
      </w:pPr>
      <w:r>
        <w:rPr>
          <w:sz w:val="44"/>
        </w:rPr>
        <w:t>En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8"/>
          <w:sz w:val="44"/>
        </w:rPr>
        <w:t xml:space="preserve"> </w:t>
      </w:r>
      <w:r>
        <w:rPr>
          <w:sz w:val="44"/>
        </w:rPr>
        <w:t>pestaña</w:t>
      </w:r>
      <w:r>
        <w:rPr>
          <w:spacing w:val="-6"/>
          <w:sz w:val="44"/>
        </w:rPr>
        <w:t xml:space="preserve"> </w:t>
      </w:r>
      <w:r>
        <w:rPr>
          <w:sz w:val="44"/>
        </w:rPr>
        <w:t>General</w:t>
      </w:r>
      <w:r>
        <w:rPr>
          <w:spacing w:val="-4"/>
          <w:sz w:val="44"/>
        </w:rPr>
        <w:t xml:space="preserve"> </w:t>
      </w:r>
      <w:r>
        <w:rPr>
          <w:sz w:val="44"/>
        </w:rPr>
        <w:t>podemos</w:t>
      </w:r>
      <w:r>
        <w:rPr>
          <w:spacing w:val="-2"/>
          <w:sz w:val="44"/>
        </w:rPr>
        <w:t xml:space="preserve"> </w:t>
      </w:r>
      <w:r>
        <w:rPr>
          <w:sz w:val="44"/>
        </w:rPr>
        <w:t>elegir:</w:t>
      </w:r>
    </w:p>
    <w:p w14:paraId="5B9D1F5C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4" w:line="235" w:lineRule="auto"/>
        <w:ind w:right="1680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Inicio</w:t>
      </w:r>
      <w:r>
        <w:rPr>
          <w:b/>
          <w:spacing w:val="89"/>
          <w:sz w:val="40"/>
        </w:rPr>
        <w:t xml:space="preserve"> </w:t>
      </w:r>
      <w:r>
        <w:rPr>
          <w:b/>
          <w:sz w:val="40"/>
        </w:rPr>
        <w:t>normal</w:t>
      </w:r>
      <w:r>
        <w:rPr>
          <w:sz w:val="40"/>
        </w:rPr>
        <w:t>:</w:t>
      </w:r>
      <w:r>
        <w:rPr>
          <w:spacing w:val="90"/>
          <w:sz w:val="40"/>
        </w:rPr>
        <w:t xml:space="preserve"> </w:t>
      </w:r>
      <w:r>
        <w:rPr>
          <w:sz w:val="40"/>
        </w:rPr>
        <w:t>carga</w:t>
      </w:r>
      <w:r>
        <w:rPr>
          <w:spacing w:val="2"/>
          <w:sz w:val="40"/>
        </w:rPr>
        <w:t xml:space="preserve"> </w:t>
      </w:r>
      <w:r>
        <w:rPr>
          <w:sz w:val="40"/>
        </w:rPr>
        <w:t>todos</w:t>
      </w:r>
      <w:r>
        <w:rPr>
          <w:spacing w:val="1"/>
          <w:sz w:val="40"/>
        </w:rPr>
        <w:t xml:space="preserve"> </w:t>
      </w:r>
      <w:r>
        <w:rPr>
          <w:sz w:val="40"/>
        </w:rPr>
        <w:t>los</w:t>
      </w:r>
      <w:r>
        <w:rPr>
          <w:spacing w:val="90"/>
          <w:sz w:val="40"/>
        </w:rPr>
        <w:t xml:space="preserve"> </w:t>
      </w:r>
      <w:r>
        <w:rPr>
          <w:sz w:val="40"/>
        </w:rPr>
        <w:t>controladores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2"/>
          <w:sz w:val="40"/>
        </w:rPr>
        <w:t xml:space="preserve"> </w:t>
      </w:r>
      <w:r>
        <w:rPr>
          <w:sz w:val="40"/>
        </w:rPr>
        <w:t>dispositivos</w:t>
      </w:r>
      <w:r>
        <w:rPr>
          <w:spacing w:val="2"/>
          <w:sz w:val="40"/>
        </w:rPr>
        <w:t xml:space="preserve"> </w:t>
      </w:r>
      <w:r>
        <w:rPr>
          <w:sz w:val="40"/>
        </w:rPr>
        <w:t>y</w:t>
      </w:r>
      <w:r>
        <w:rPr>
          <w:spacing w:val="-88"/>
          <w:sz w:val="40"/>
        </w:rPr>
        <w:t xml:space="preserve"> </w:t>
      </w:r>
      <w:r>
        <w:rPr>
          <w:sz w:val="40"/>
        </w:rPr>
        <w:t>servicios.</w:t>
      </w:r>
    </w:p>
    <w:p w14:paraId="35C8F3C0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  <w:tab w:val="left" w:pos="2521"/>
          <w:tab w:val="left" w:pos="3380"/>
          <w:tab w:val="left" w:pos="5656"/>
          <w:tab w:val="left" w:pos="6789"/>
          <w:tab w:val="left" w:pos="8980"/>
          <w:tab w:val="left" w:pos="9705"/>
          <w:tab w:val="left" w:pos="11870"/>
        </w:tabs>
        <w:spacing w:before="99" w:line="235" w:lineRule="auto"/>
        <w:ind w:right="1685"/>
        <w:rPr>
          <w:rFonts w:ascii="Arial MT" w:hAnsi="Arial MT"/>
          <w:color w:val="C0504D"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486473728" behindDoc="1" locked="0" layoutInCell="1" allowOverlap="1" wp14:anchorId="281613FF" wp14:editId="7209DFDF">
            <wp:simplePos x="0" y="0"/>
            <wp:positionH relativeFrom="page">
              <wp:posOffset>3960876</wp:posOffset>
            </wp:positionH>
            <wp:positionV relativeFrom="paragraph">
              <wp:posOffset>469672</wp:posOffset>
            </wp:positionV>
            <wp:extent cx="4343400" cy="3015996"/>
            <wp:effectExtent l="0" t="0" r="0" b="0"/>
            <wp:wrapNone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15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Inicio</w:t>
      </w:r>
      <w:r>
        <w:rPr>
          <w:b/>
          <w:sz w:val="40"/>
        </w:rPr>
        <w:tab/>
        <w:t>con</w:t>
      </w:r>
      <w:r>
        <w:rPr>
          <w:b/>
          <w:sz w:val="40"/>
        </w:rPr>
        <w:tab/>
        <w:t>diagnóstico</w:t>
      </w:r>
      <w:r>
        <w:rPr>
          <w:sz w:val="40"/>
        </w:rPr>
        <w:t>:</w:t>
      </w:r>
      <w:r>
        <w:rPr>
          <w:sz w:val="40"/>
        </w:rPr>
        <w:tab/>
        <w:t>carga</w:t>
      </w:r>
      <w:r>
        <w:rPr>
          <w:sz w:val="40"/>
        </w:rPr>
        <w:tab/>
        <w:t>únicamente</w:t>
      </w:r>
      <w:r>
        <w:rPr>
          <w:sz w:val="40"/>
        </w:rPr>
        <w:tab/>
        <w:t>los</w:t>
      </w:r>
      <w:r>
        <w:rPr>
          <w:sz w:val="40"/>
        </w:rPr>
        <w:tab/>
        <w:t>dispositivos</w:t>
      </w:r>
      <w:r>
        <w:rPr>
          <w:sz w:val="40"/>
        </w:rPr>
        <w:tab/>
      </w:r>
      <w:r>
        <w:rPr>
          <w:spacing w:val="-3"/>
          <w:sz w:val="40"/>
        </w:rPr>
        <w:t>y</w:t>
      </w:r>
      <w:r>
        <w:rPr>
          <w:spacing w:val="-88"/>
          <w:sz w:val="40"/>
        </w:rPr>
        <w:t xml:space="preserve"> </w:t>
      </w:r>
      <w:r>
        <w:rPr>
          <w:sz w:val="40"/>
        </w:rPr>
        <w:t>servicios</w:t>
      </w:r>
      <w:r>
        <w:rPr>
          <w:spacing w:val="1"/>
          <w:sz w:val="40"/>
        </w:rPr>
        <w:t xml:space="preserve"> </w:t>
      </w:r>
      <w:r>
        <w:rPr>
          <w:sz w:val="40"/>
        </w:rPr>
        <w:t>básicos.</w:t>
      </w:r>
    </w:p>
    <w:p w14:paraId="793BD2BB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2" w:line="484" w:lineRule="exact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Inicio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selectivo</w:t>
      </w:r>
      <w:r>
        <w:rPr>
          <w:sz w:val="40"/>
        </w:rPr>
        <w:t>:</w:t>
      </w:r>
      <w:r>
        <w:rPr>
          <w:spacing w:val="86"/>
          <w:sz w:val="40"/>
        </w:rPr>
        <w:t xml:space="preserve"> </w:t>
      </w:r>
      <w:r>
        <w:rPr>
          <w:sz w:val="40"/>
        </w:rPr>
        <w:t>permite</w:t>
      </w:r>
    </w:p>
    <w:p w14:paraId="071042CD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sz w:val="40"/>
        </w:rPr>
        <w:t>elegir</w:t>
      </w:r>
      <w:r>
        <w:rPr>
          <w:spacing w:val="-2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se</w:t>
      </w:r>
      <w:r>
        <w:rPr>
          <w:spacing w:val="-3"/>
          <w:sz w:val="40"/>
        </w:rPr>
        <w:t xml:space="preserve"> </w:t>
      </w:r>
      <w:r>
        <w:rPr>
          <w:sz w:val="40"/>
        </w:rPr>
        <w:t>carga.</w:t>
      </w:r>
    </w:p>
    <w:p w14:paraId="15DF777C" w14:textId="77777777" w:rsidR="00170A57" w:rsidRDefault="00170A57">
      <w:pPr>
        <w:pStyle w:val="Textoindependiente"/>
        <w:rPr>
          <w:sz w:val="40"/>
        </w:rPr>
      </w:pPr>
    </w:p>
    <w:p w14:paraId="38F78EB0" w14:textId="77777777" w:rsidR="00170A57" w:rsidRDefault="00170A57">
      <w:pPr>
        <w:pStyle w:val="Textoindependiente"/>
        <w:rPr>
          <w:sz w:val="40"/>
        </w:rPr>
      </w:pPr>
    </w:p>
    <w:p w14:paraId="0C29CA16" w14:textId="77777777" w:rsidR="00170A57" w:rsidRDefault="00170A57">
      <w:pPr>
        <w:pStyle w:val="Textoindependiente"/>
        <w:rPr>
          <w:sz w:val="40"/>
        </w:rPr>
      </w:pPr>
    </w:p>
    <w:p w14:paraId="3A3A60CB" w14:textId="77777777" w:rsidR="00170A57" w:rsidRDefault="00170A57">
      <w:pPr>
        <w:pStyle w:val="Textoindependiente"/>
        <w:spacing w:before="9"/>
        <w:rPr>
          <w:sz w:val="34"/>
        </w:rPr>
      </w:pPr>
    </w:p>
    <w:p w14:paraId="6CA02B6D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52</w:t>
      </w:r>
    </w:p>
    <w:p w14:paraId="57AEF313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6DB0111E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7FDE5DBA">
          <v:group id="_x0000_s1272" style="position:absolute;left:0;text-align:left;margin-left:0;margin-top:0;width:10in;height:540pt;z-index:-16842240;mso-position-horizontal-relative:page;mso-position-vertical-relative:page" coordsize="14400,10800">
            <v:shape id="_x0000_s1275" type="#_x0000_t75" style="position:absolute;width:14400;height:10800">
              <v:imagedata r:id="rId5" o:title=""/>
            </v:shape>
            <v:shape id="_x0000_s127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73" style="position:absolute;left:13320;top:8640;width:1080;height:1080" fillcolor="#4f81bc" stroked="f"/>
            <w10:wrap anchorx="page" anchory="page"/>
          </v:group>
        </w:pict>
      </w:r>
      <w:bookmarkStart w:id="42" w:name="Diapositiva_53:_Optimización_del_Arranqu"/>
      <w:bookmarkEnd w:id="42"/>
      <w:r>
        <w:rPr>
          <w:color w:val="1F487C"/>
        </w:rPr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168D975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50F3F717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A5B0B51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51CDF3B9" w14:textId="77777777" w:rsidR="00170A57" w:rsidRDefault="004E0A9F">
      <w:pPr>
        <w:pStyle w:val="Ttulo2"/>
        <w:spacing w:line="711" w:lineRule="exact"/>
        <w:ind w:left="524"/>
      </w:pPr>
      <w:r>
        <w:rPr>
          <w:color w:val="7E7E7E"/>
          <w:spacing w:val="-19"/>
        </w:rPr>
        <w:t>Introducción: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Arranque</w:t>
      </w:r>
    </w:p>
    <w:p w14:paraId="650BDD1E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2"/>
        <w:jc w:val="both"/>
        <w:rPr>
          <w:sz w:val="44"/>
        </w:rPr>
      </w:pPr>
      <w:r>
        <w:rPr>
          <w:sz w:val="44"/>
        </w:rPr>
        <w:t>En la pestaña Arranque permite configurar el modo en que se</w:t>
      </w:r>
      <w:r>
        <w:rPr>
          <w:spacing w:val="1"/>
          <w:sz w:val="44"/>
        </w:rPr>
        <w:t xml:space="preserve"> </w:t>
      </w:r>
      <w:r>
        <w:rPr>
          <w:sz w:val="44"/>
        </w:rPr>
        <w:t>inicia</w:t>
      </w:r>
      <w:r>
        <w:rPr>
          <w:spacing w:val="1"/>
          <w:sz w:val="44"/>
        </w:rPr>
        <w:t xml:space="preserve"> </w:t>
      </w:r>
      <w:r>
        <w:rPr>
          <w:sz w:val="44"/>
        </w:rPr>
        <w:t>Windows.</w:t>
      </w:r>
      <w:r>
        <w:rPr>
          <w:spacing w:val="1"/>
          <w:sz w:val="44"/>
        </w:rPr>
        <w:t xml:space="preserve"> </w:t>
      </w:r>
      <w:r>
        <w:rPr>
          <w:sz w:val="44"/>
        </w:rPr>
        <w:t>Nos</w:t>
      </w:r>
      <w:r>
        <w:rPr>
          <w:spacing w:val="1"/>
          <w:sz w:val="44"/>
        </w:rPr>
        <w:t xml:space="preserve"> </w:t>
      </w:r>
      <w:r>
        <w:rPr>
          <w:sz w:val="44"/>
        </w:rPr>
        <w:t>permite</w:t>
      </w:r>
      <w:r>
        <w:rPr>
          <w:spacing w:val="1"/>
          <w:sz w:val="44"/>
        </w:rPr>
        <w:t xml:space="preserve"> </w:t>
      </w:r>
      <w:r>
        <w:rPr>
          <w:sz w:val="44"/>
        </w:rPr>
        <w:t>elegir</w:t>
      </w:r>
      <w:r>
        <w:rPr>
          <w:spacing w:val="1"/>
          <w:sz w:val="44"/>
        </w:rPr>
        <w:t xml:space="preserve"> </w:t>
      </w:r>
      <w:r>
        <w:rPr>
          <w:sz w:val="44"/>
        </w:rPr>
        <w:t>qué</w:t>
      </w:r>
      <w:r>
        <w:rPr>
          <w:spacing w:val="1"/>
          <w:sz w:val="44"/>
        </w:rPr>
        <w:t xml:space="preserve"> </w:t>
      </w:r>
      <w:r>
        <w:rPr>
          <w:sz w:val="44"/>
        </w:rPr>
        <w:t>sistema</w:t>
      </w:r>
      <w:r>
        <w:rPr>
          <w:spacing w:val="1"/>
          <w:sz w:val="44"/>
        </w:rPr>
        <w:t xml:space="preserve"> </w:t>
      </w:r>
      <w:r>
        <w:rPr>
          <w:sz w:val="44"/>
        </w:rPr>
        <w:t>operativo</w:t>
      </w:r>
      <w:r>
        <w:rPr>
          <w:spacing w:val="1"/>
          <w:sz w:val="44"/>
        </w:rPr>
        <w:t xml:space="preserve"> </w:t>
      </w:r>
      <w:r>
        <w:rPr>
          <w:sz w:val="44"/>
        </w:rPr>
        <w:t>queremos que arranque, en caso de tener instalado más de</w:t>
      </w:r>
      <w:r>
        <w:rPr>
          <w:spacing w:val="1"/>
          <w:sz w:val="44"/>
        </w:rPr>
        <w:t xml:space="preserve"> </w:t>
      </w:r>
      <w:r>
        <w:rPr>
          <w:sz w:val="44"/>
        </w:rPr>
        <w:t>uno,</w:t>
      </w:r>
      <w:r>
        <w:rPr>
          <w:spacing w:val="-3"/>
          <w:sz w:val="44"/>
        </w:rPr>
        <w:t xml:space="preserve"> </w:t>
      </w:r>
      <w:r>
        <w:rPr>
          <w:sz w:val="44"/>
        </w:rPr>
        <w:t>y distintas opciones</w:t>
      </w:r>
      <w:r>
        <w:rPr>
          <w:spacing w:val="-2"/>
          <w:sz w:val="44"/>
        </w:rPr>
        <w:t xml:space="preserve"> </w:t>
      </w:r>
      <w:r>
        <w:rPr>
          <w:sz w:val="44"/>
        </w:rPr>
        <w:t>de arranque.</w:t>
      </w:r>
    </w:p>
    <w:p w14:paraId="132EAABB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4" w:line="484" w:lineRule="exact"/>
        <w:ind w:hanging="361"/>
        <w:jc w:val="both"/>
        <w:rPr>
          <w:rFonts w:ascii="Arial MT" w:hAnsi="Arial MT"/>
          <w:color w:val="C0504D"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67040" behindDoc="0" locked="0" layoutInCell="1" allowOverlap="1" wp14:anchorId="10BEA22F" wp14:editId="7C60910E">
            <wp:simplePos x="0" y="0"/>
            <wp:positionH relativeFrom="page">
              <wp:posOffset>3852671</wp:posOffset>
            </wp:positionH>
            <wp:positionV relativeFrom="paragraph">
              <wp:posOffset>62902</wp:posOffset>
            </wp:positionV>
            <wp:extent cx="4203191" cy="2939795"/>
            <wp:effectExtent l="0" t="0" r="0" b="0"/>
            <wp:wrapNone/>
            <wp:docPr id="6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191" cy="29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Arranque</w:t>
      </w:r>
      <w:r>
        <w:rPr>
          <w:spacing w:val="-4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prueba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</w:p>
    <w:p w14:paraId="005891D1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sz w:val="40"/>
        </w:rPr>
        <w:t>errores:</w:t>
      </w:r>
    </w:p>
    <w:p w14:paraId="60DEB625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88"/>
        <w:ind w:hanging="361"/>
        <w:rPr>
          <w:rFonts w:ascii="Arial MT" w:hAnsi="Arial MT"/>
          <w:color w:val="C0504D"/>
          <w:sz w:val="40"/>
        </w:rPr>
      </w:pPr>
      <w:r>
        <w:rPr>
          <w:sz w:val="40"/>
        </w:rPr>
        <w:t>Tie</w:t>
      </w:r>
      <w:r>
        <w:rPr>
          <w:sz w:val="40"/>
        </w:rPr>
        <w:t>mpo</w:t>
      </w:r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-5"/>
          <w:sz w:val="40"/>
        </w:rPr>
        <w:t xml:space="preserve"> </w:t>
      </w:r>
      <w:r>
        <w:rPr>
          <w:sz w:val="40"/>
        </w:rPr>
        <w:t>espera.</w:t>
      </w:r>
    </w:p>
    <w:p w14:paraId="5AFEA4A0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6" w:line="235" w:lineRule="auto"/>
        <w:ind w:right="8278"/>
        <w:rPr>
          <w:rFonts w:ascii="Arial MT" w:hAnsi="Arial MT"/>
          <w:color w:val="C0504D"/>
          <w:sz w:val="40"/>
        </w:rPr>
      </w:pPr>
      <w:r>
        <w:rPr>
          <w:sz w:val="40"/>
        </w:rPr>
        <w:t>Convertir</w:t>
      </w:r>
      <w:r>
        <w:rPr>
          <w:spacing w:val="-14"/>
          <w:sz w:val="40"/>
        </w:rPr>
        <w:t xml:space="preserve"> </w:t>
      </w:r>
      <w:r>
        <w:rPr>
          <w:sz w:val="40"/>
        </w:rPr>
        <w:t>en</w:t>
      </w:r>
      <w:r>
        <w:rPr>
          <w:spacing w:val="-14"/>
          <w:sz w:val="40"/>
        </w:rPr>
        <w:t xml:space="preserve"> </w:t>
      </w:r>
      <w:r>
        <w:rPr>
          <w:sz w:val="40"/>
        </w:rPr>
        <w:t>permanente</w:t>
      </w:r>
      <w:r>
        <w:rPr>
          <w:spacing w:val="-87"/>
          <w:sz w:val="40"/>
        </w:rPr>
        <w:t xml:space="preserve"> </w:t>
      </w:r>
      <w:r>
        <w:rPr>
          <w:sz w:val="40"/>
        </w:rPr>
        <w:t>toda la configuración de</w:t>
      </w:r>
      <w:r>
        <w:rPr>
          <w:spacing w:val="1"/>
          <w:sz w:val="40"/>
        </w:rPr>
        <w:t xml:space="preserve"> </w:t>
      </w:r>
      <w:r>
        <w:rPr>
          <w:sz w:val="40"/>
        </w:rPr>
        <w:t>arranque.</w:t>
      </w:r>
    </w:p>
    <w:p w14:paraId="3BDBC0EC" w14:textId="11FCB237" w:rsidR="00170A57" w:rsidRPr="006D7FED" w:rsidRDefault="004E0A9F" w:rsidP="006D7FED">
      <w:pPr>
        <w:spacing w:before="310"/>
        <w:ind w:right="188"/>
        <w:jc w:val="right"/>
        <w:rPr>
          <w:rFonts w:ascii="Arial"/>
          <w:b/>
          <w:sz w:val="36"/>
        </w:rPr>
        <w:sectPr w:rsidR="00170A57" w:rsidRPr="006D7FED">
          <w:pgSz w:w="14400" w:h="10800" w:orient="landscape"/>
          <w:pgMar w:top="800" w:right="140" w:bottom="280" w:left="520" w:header="720" w:footer="720" w:gutter="0"/>
          <w:cols w:space="720"/>
        </w:sectPr>
      </w:pPr>
      <w:r>
        <w:rPr>
          <w:rFonts w:ascii="Arial"/>
          <w:b/>
          <w:color w:val="EDEBE0"/>
          <w:sz w:val="36"/>
        </w:rPr>
        <w:t>5</w:t>
      </w:r>
    </w:p>
    <w:p w14:paraId="146C2BF9" w14:textId="77777777" w:rsidR="00170A57" w:rsidRDefault="00170A57">
      <w:pPr>
        <w:pStyle w:val="Textoindependiente"/>
        <w:rPr>
          <w:sz w:val="20"/>
        </w:rPr>
      </w:pPr>
      <w:bookmarkStart w:id="43" w:name="Diapositiva_54:_Optimización_del_Arranqu"/>
      <w:bookmarkEnd w:id="43"/>
    </w:p>
    <w:p w14:paraId="14DFB658" w14:textId="77777777" w:rsidR="00170A57" w:rsidRDefault="00170A57">
      <w:pPr>
        <w:pStyle w:val="Textoindependiente"/>
        <w:rPr>
          <w:sz w:val="20"/>
        </w:rPr>
      </w:pPr>
    </w:p>
    <w:p w14:paraId="42EC3F18" w14:textId="77777777" w:rsidR="00170A57" w:rsidRDefault="004E0A9F">
      <w:pPr>
        <w:pStyle w:val="Ttulo1"/>
        <w:tabs>
          <w:tab w:val="left" w:pos="1695"/>
        </w:tabs>
      </w:pPr>
      <w:r>
        <w:pict w14:anchorId="4CFE0FAA">
          <v:group id="_x0000_s1264" style="position:absolute;left:0;text-align:left;margin-left:0;margin-top:0;width:10in;height:540pt;z-index:-16840704;mso-position-horizontal-relative:page;mso-position-vertical-relative:page" coordsize="14400,10800">
            <v:shape id="_x0000_s1267" type="#_x0000_t75" style="position:absolute;width:14400;height:10800">
              <v:imagedata r:id="rId5" o:title=""/>
            </v:shape>
            <v:shape id="_x0000_s126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65" style="position:absolute;left:13320;top:8640;width:1080;height:1080" fillcolor="#4f81bc" stroked="f"/>
            <w10:wrap anchorx="page" anchory="page"/>
          </v:group>
        </w:pict>
      </w:r>
      <w:bookmarkStart w:id="44" w:name="Diapositiva_56:_Optimización_del_Arranqu"/>
      <w:bookmarkEnd w:id="44"/>
      <w:r>
        <w:rPr>
          <w:color w:val="1F487C"/>
        </w:rPr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7C3D625E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19"/>
        </w:rPr>
        <w:t>Introducción: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8"/>
        </w:rPr>
        <w:t>Servicios</w:t>
      </w:r>
    </w:p>
    <w:p w14:paraId="59F3AA81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line="533" w:lineRule="exact"/>
        <w:rPr>
          <w:sz w:val="44"/>
        </w:rPr>
      </w:pPr>
      <w:r>
        <w:rPr>
          <w:sz w:val="44"/>
        </w:rPr>
        <w:t>Muestra</w:t>
      </w:r>
      <w:r>
        <w:rPr>
          <w:spacing w:val="15"/>
          <w:sz w:val="44"/>
        </w:rPr>
        <w:t xml:space="preserve"> </w:t>
      </w:r>
      <w:r>
        <w:rPr>
          <w:sz w:val="44"/>
        </w:rPr>
        <w:t>los</w:t>
      </w:r>
      <w:r>
        <w:rPr>
          <w:spacing w:val="16"/>
          <w:sz w:val="44"/>
        </w:rPr>
        <w:t xml:space="preserve"> </w:t>
      </w:r>
      <w:r>
        <w:rPr>
          <w:sz w:val="44"/>
        </w:rPr>
        <w:t>servicios</w:t>
      </w:r>
      <w:r>
        <w:rPr>
          <w:spacing w:val="17"/>
          <w:sz w:val="44"/>
        </w:rPr>
        <w:t xml:space="preserve"> </w:t>
      </w:r>
      <w:r>
        <w:rPr>
          <w:sz w:val="44"/>
        </w:rPr>
        <w:t>que</w:t>
      </w:r>
      <w:r>
        <w:rPr>
          <w:spacing w:val="16"/>
          <w:sz w:val="44"/>
        </w:rPr>
        <w:t xml:space="preserve"> </w:t>
      </w:r>
      <w:r>
        <w:rPr>
          <w:sz w:val="44"/>
        </w:rPr>
        <w:t>se</w:t>
      </w:r>
      <w:r>
        <w:rPr>
          <w:spacing w:val="17"/>
          <w:sz w:val="44"/>
        </w:rPr>
        <w:t xml:space="preserve"> </w:t>
      </w:r>
      <w:r>
        <w:rPr>
          <w:sz w:val="44"/>
        </w:rPr>
        <w:t>cargan</w:t>
      </w:r>
      <w:r>
        <w:rPr>
          <w:spacing w:val="14"/>
          <w:sz w:val="44"/>
        </w:rPr>
        <w:t xml:space="preserve"> </w:t>
      </w:r>
      <w:r>
        <w:rPr>
          <w:sz w:val="44"/>
        </w:rPr>
        <w:t>al</w:t>
      </w:r>
      <w:r>
        <w:rPr>
          <w:spacing w:val="14"/>
          <w:sz w:val="44"/>
        </w:rPr>
        <w:t xml:space="preserve"> </w:t>
      </w:r>
      <w:r>
        <w:rPr>
          <w:sz w:val="44"/>
        </w:rPr>
        <w:t>inicio</w:t>
      </w:r>
      <w:r>
        <w:rPr>
          <w:spacing w:val="17"/>
          <w:sz w:val="44"/>
        </w:rPr>
        <w:t xml:space="preserve"> </w:t>
      </w:r>
      <w:r>
        <w:rPr>
          <w:sz w:val="44"/>
        </w:rPr>
        <w:t>del</w:t>
      </w:r>
      <w:r>
        <w:rPr>
          <w:spacing w:val="14"/>
          <w:sz w:val="44"/>
        </w:rPr>
        <w:t xml:space="preserve"> </w:t>
      </w:r>
      <w:r>
        <w:rPr>
          <w:sz w:val="44"/>
        </w:rPr>
        <w:t>sistema</w:t>
      </w:r>
      <w:r>
        <w:rPr>
          <w:spacing w:val="13"/>
          <w:sz w:val="44"/>
        </w:rPr>
        <w:t xml:space="preserve"> </w:t>
      </w:r>
      <w:r>
        <w:rPr>
          <w:sz w:val="44"/>
        </w:rPr>
        <w:t>y</w:t>
      </w:r>
      <w:r>
        <w:rPr>
          <w:spacing w:val="17"/>
          <w:sz w:val="44"/>
        </w:rPr>
        <w:t xml:space="preserve"> </w:t>
      </w:r>
      <w:r>
        <w:rPr>
          <w:sz w:val="44"/>
        </w:rPr>
        <w:t>que</w:t>
      </w:r>
    </w:p>
    <w:p w14:paraId="73E10887" w14:textId="77777777" w:rsidR="00170A57" w:rsidRDefault="004E0A9F">
      <w:pPr>
        <w:pStyle w:val="Textoindependiente"/>
        <w:spacing w:line="533" w:lineRule="exact"/>
        <w:ind w:left="884"/>
      </w:pPr>
      <w:r>
        <w:rPr>
          <w:noProof/>
          <w:lang w:eastAsia="es-ES"/>
        </w:rPr>
        <w:drawing>
          <wp:anchor distT="0" distB="0" distL="0" distR="0" simplePos="0" relativeHeight="15768576" behindDoc="0" locked="0" layoutInCell="1" allowOverlap="1" wp14:anchorId="49ABC9D2" wp14:editId="5E6A47B1">
            <wp:simplePos x="0" y="0"/>
            <wp:positionH relativeFrom="page">
              <wp:posOffset>1635251</wp:posOffset>
            </wp:positionH>
            <wp:positionV relativeFrom="paragraph">
              <wp:posOffset>384422</wp:posOffset>
            </wp:positionV>
            <wp:extent cx="5263896" cy="3672840"/>
            <wp:effectExtent l="0" t="0" r="0" b="0"/>
            <wp:wrapNone/>
            <wp:docPr id="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896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podemos</w:t>
      </w:r>
      <w:r>
        <w:rPr>
          <w:spacing w:val="-5"/>
        </w:rPr>
        <w:t xml:space="preserve"> </w:t>
      </w:r>
      <w:r>
        <w:t>evitar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carguen</w:t>
      </w:r>
      <w:r>
        <w:rPr>
          <w:spacing w:val="-7"/>
        </w:rPr>
        <w:t xml:space="preserve"> </w:t>
      </w:r>
      <w:r>
        <w:t>desmarcando</w:t>
      </w:r>
      <w:r>
        <w:rPr>
          <w:spacing w:val="-7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casilla.</w:t>
      </w:r>
    </w:p>
    <w:p w14:paraId="1B1111F0" w14:textId="77777777" w:rsidR="00170A57" w:rsidRDefault="00170A57">
      <w:pPr>
        <w:pStyle w:val="Textoindependiente"/>
      </w:pPr>
    </w:p>
    <w:p w14:paraId="78E9F76E" w14:textId="77777777" w:rsidR="00170A57" w:rsidRDefault="00170A57">
      <w:pPr>
        <w:pStyle w:val="Textoindependiente"/>
      </w:pPr>
    </w:p>
    <w:p w14:paraId="42C62F98" w14:textId="77777777" w:rsidR="00170A57" w:rsidRDefault="00170A57">
      <w:pPr>
        <w:pStyle w:val="Textoindependiente"/>
      </w:pPr>
    </w:p>
    <w:p w14:paraId="481CC524" w14:textId="77777777" w:rsidR="00170A57" w:rsidRDefault="00170A57">
      <w:pPr>
        <w:pStyle w:val="Textoindependiente"/>
      </w:pPr>
    </w:p>
    <w:p w14:paraId="12C3D7A3" w14:textId="77777777" w:rsidR="00170A57" w:rsidRDefault="00170A57">
      <w:pPr>
        <w:pStyle w:val="Textoindependiente"/>
      </w:pPr>
    </w:p>
    <w:p w14:paraId="7E344EB8" w14:textId="77777777" w:rsidR="00170A57" w:rsidRDefault="00170A57">
      <w:pPr>
        <w:pStyle w:val="Textoindependiente"/>
      </w:pPr>
    </w:p>
    <w:p w14:paraId="37BCE620" w14:textId="77777777" w:rsidR="00170A57" w:rsidRDefault="00170A57">
      <w:pPr>
        <w:pStyle w:val="Textoindependiente"/>
      </w:pPr>
    </w:p>
    <w:p w14:paraId="64D52813" w14:textId="77777777" w:rsidR="00170A57" w:rsidRDefault="00170A57">
      <w:pPr>
        <w:pStyle w:val="Textoindependiente"/>
        <w:rPr>
          <w:sz w:val="63"/>
        </w:rPr>
      </w:pPr>
    </w:p>
    <w:p w14:paraId="606F418F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56</w:t>
      </w:r>
    </w:p>
    <w:p w14:paraId="2732F0EE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851961A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2E4D394D">
          <v:group id="_x0000_s1260" style="position:absolute;left:0;text-align:left;margin-left:0;margin-top:0;width:10in;height:540pt;z-index:-16839680;mso-position-horizontal-relative:page;mso-position-vertical-relative:page" coordsize="14400,10800">
            <v:shape id="_x0000_s1263" type="#_x0000_t75" style="position:absolute;width:14400;height:10800">
              <v:imagedata r:id="rId5" o:title=""/>
            </v:shape>
            <v:shape id="_x0000_s126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61" style="position:absolute;left:13320;top:8640;width:1080;height:1080" fillcolor="#4f81bc" stroked="f"/>
            <w10:wrap anchorx="page" anchory="page"/>
          </v:group>
        </w:pict>
      </w:r>
      <w:bookmarkStart w:id="45" w:name="Diapositiva_57:_Optimización_del_Arranqu"/>
      <w:bookmarkEnd w:id="45"/>
      <w:r>
        <w:rPr>
          <w:color w:val="1F487C"/>
        </w:rPr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1CF853C4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18"/>
        </w:rPr>
        <w:t>Introducción: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Inicio</w:t>
      </w:r>
      <w:r>
        <w:rPr>
          <w:color w:val="7E7E7E"/>
          <w:spacing w:val="-45"/>
        </w:rPr>
        <w:t xml:space="preserve"> </w:t>
      </w:r>
      <w:r>
        <w:rPr>
          <w:color w:val="7E7E7E"/>
          <w:spacing w:val="-17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Windows</w:t>
      </w:r>
    </w:p>
    <w:p w14:paraId="7DB2446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2"/>
        <w:jc w:val="both"/>
        <w:rPr>
          <w:sz w:val="44"/>
        </w:rPr>
      </w:pPr>
      <w:r>
        <w:rPr>
          <w:sz w:val="44"/>
        </w:rPr>
        <w:t>Muestra los programas que se cargan al arrancar el sistema</w:t>
      </w:r>
      <w:r>
        <w:rPr>
          <w:spacing w:val="1"/>
          <w:sz w:val="44"/>
        </w:rPr>
        <w:t xml:space="preserve"> </w:t>
      </w:r>
      <w:r>
        <w:rPr>
          <w:sz w:val="44"/>
        </w:rPr>
        <w:t>operativo, si los elementos de inicio están habilitados en el</w:t>
      </w:r>
      <w:r>
        <w:rPr>
          <w:spacing w:val="1"/>
          <w:sz w:val="44"/>
        </w:rPr>
        <w:t xml:space="preserve"> </w:t>
      </w:r>
      <w:r>
        <w:rPr>
          <w:sz w:val="44"/>
        </w:rPr>
        <w:t>sistema.</w:t>
      </w:r>
    </w:p>
    <w:p w14:paraId="3AF6A76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11" w:line="235" w:lineRule="auto"/>
        <w:ind w:right="1681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69600" behindDoc="0" locked="0" layoutInCell="1" allowOverlap="1" wp14:anchorId="639C1D4E" wp14:editId="771D2D79">
            <wp:simplePos x="0" y="0"/>
            <wp:positionH relativeFrom="page">
              <wp:posOffset>5003291</wp:posOffset>
            </wp:positionH>
            <wp:positionV relativeFrom="paragraph">
              <wp:posOffset>1107545</wp:posOffset>
            </wp:positionV>
            <wp:extent cx="3119627" cy="2176272"/>
            <wp:effectExtent l="0" t="0" r="0" b="0"/>
            <wp:wrapNone/>
            <wp:docPr id="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627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Si</w:t>
      </w:r>
      <w:r>
        <w:rPr>
          <w:spacing w:val="1"/>
          <w:sz w:val="44"/>
        </w:rPr>
        <w:t xml:space="preserve"> </w:t>
      </w:r>
      <w:r>
        <w:rPr>
          <w:sz w:val="44"/>
        </w:rPr>
        <w:t>no</w:t>
      </w:r>
      <w:r>
        <w:rPr>
          <w:spacing w:val="1"/>
          <w:sz w:val="44"/>
        </w:rPr>
        <w:t xml:space="preserve"> </w:t>
      </w:r>
      <w:r>
        <w:rPr>
          <w:sz w:val="44"/>
        </w:rPr>
        <w:t>queremos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cargue</w:t>
      </w:r>
      <w:r>
        <w:rPr>
          <w:spacing w:val="1"/>
          <w:sz w:val="44"/>
        </w:rPr>
        <w:t xml:space="preserve"> </w:t>
      </w:r>
      <w:r>
        <w:rPr>
          <w:sz w:val="44"/>
        </w:rPr>
        <w:t>al</w:t>
      </w:r>
      <w:r>
        <w:rPr>
          <w:spacing w:val="1"/>
          <w:sz w:val="44"/>
        </w:rPr>
        <w:t xml:space="preserve"> </w:t>
      </w:r>
      <w:r>
        <w:rPr>
          <w:sz w:val="44"/>
        </w:rPr>
        <w:t>inicio</w:t>
      </w:r>
      <w:r>
        <w:rPr>
          <w:spacing w:val="1"/>
          <w:sz w:val="44"/>
        </w:rPr>
        <w:t xml:space="preserve"> </w:t>
      </w:r>
      <w:r>
        <w:rPr>
          <w:sz w:val="44"/>
        </w:rPr>
        <w:t>algún</w:t>
      </w:r>
      <w:r>
        <w:rPr>
          <w:spacing w:val="1"/>
          <w:sz w:val="44"/>
        </w:rPr>
        <w:t xml:space="preserve"> </w:t>
      </w:r>
      <w:r>
        <w:rPr>
          <w:sz w:val="44"/>
        </w:rPr>
        <w:t>programa</w:t>
      </w:r>
      <w:r>
        <w:rPr>
          <w:spacing w:val="1"/>
          <w:sz w:val="44"/>
        </w:rPr>
        <w:t xml:space="preserve"> </w:t>
      </w:r>
      <w:r>
        <w:rPr>
          <w:sz w:val="44"/>
        </w:rPr>
        <w:t>concreto,</w:t>
      </w:r>
      <w:r>
        <w:rPr>
          <w:spacing w:val="1"/>
          <w:sz w:val="44"/>
        </w:rPr>
        <w:t xml:space="preserve"> </w:t>
      </w:r>
      <w:r>
        <w:rPr>
          <w:sz w:val="44"/>
        </w:rPr>
        <w:t>desmarcamos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casilla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programa</w:t>
      </w:r>
      <w:r>
        <w:rPr>
          <w:spacing w:val="1"/>
          <w:sz w:val="44"/>
        </w:rPr>
        <w:t xml:space="preserve"> </w:t>
      </w:r>
      <w:r>
        <w:rPr>
          <w:sz w:val="44"/>
        </w:rPr>
        <w:t>correspondiente.</w:t>
      </w:r>
    </w:p>
    <w:p w14:paraId="238072EF" w14:textId="77777777" w:rsidR="00170A57" w:rsidRDefault="00170A57">
      <w:pPr>
        <w:pStyle w:val="Textoindependiente"/>
      </w:pPr>
    </w:p>
    <w:p w14:paraId="11C5F8DE" w14:textId="77777777" w:rsidR="00170A57" w:rsidRDefault="00170A57">
      <w:pPr>
        <w:pStyle w:val="Textoindependiente"/>
      </w:pPr>
    </w:p>
    <w:p w14:paraId="72E91F68" w14:textId="77777777" w:rsidR="00170A57" w:rsidRDefault="00170A57">
      <w:pPr>
        <w:pStyle w:val="Textoindependiente"/>
      </w:pPr>
    </w:p>
    <w:p w14:paraId="7466D2E9" w14:textId="77777777" w:rsidR="00170A57" w:rsidRDefault="00170A57">
      <w:pPr>
        <w:pStyle w:val="Textoindependiente"/>
        <w:spacing w:before="10"/>
        <w:rPr>
          <w:sz w:val="57"/>
        </w:rPr>
      </w:pPr>
    </w:p>
    <w:p w14:paraId="27B637D9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57</w:t>
      </w:r>
    </w:p>
    <w:p w14:paraId="14893569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ED2ABBF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356669A1">
          <v:group id="_x0000_s1256" style="position:absolute;left:0;text-align:left;margin-left:0;margin-top:0;width:10in;height:540pt;z-index:-16838656;mso-position-horizontal-relative:page;mso-position-vertical-relative:page" coordsize="14400,10800">
            <v:shape id="_x0000_s1259" type="#_x0000_t75" style="position:absolute;width:14400;height:10800">
              <v:imagedata r:id="rId5" o:title=""/>
            </v:shape>
            <v:shape id="_x0000_s125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57" style="position:absolute;left:13320;top:8640;width:1080;height:1080" fillcolor="#4f81bc" stroked="f"/>
            <w10:wrap anchorx="page" anchory="page"/>
          </v:group>
        </w:pict>
      </w:r>
      <w:bookmarkStart w:id="46" w:name="Diapositiva_58:_Optimización_del_Arranqu"/>
      <w:bookmarkEnd w:id="46"/>
      <w:r>
        <w:rPr>
          <w:color w:val="1F487C"/>
        </w:rPr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2313BDD8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20"/>
        </w:rPr>
        <w:t>Introducción: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20"/>
        </w:rPr>
        <w:t>Herramientas</w:t>
      </w:r>
    </w:p>
    <w:p w14:paraId="4766B9E5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line="533" w:lineRule="exact"/>
        <w:rPr>
          <w:sz w:val="44"/>
        </w:rPr>
      </w:pPr>
      <w:r>
        <w:rPr>
          <w:sz w:val="44"/>
        </w:rPr>
        <w:t>Muestra</w:t>
      </w:r>
      <w:r>
        <w:rPr>
          <w:spacing w:val="33"/>
          <w:sz w:val="44"/>
        </w:rPr>
        <w:t xml:space="preserve"> </w:t>
      </w:r>
      <w:r>
        <w:rPr>
          <w:sz w:val="44"/>
        </w:rPr>
        <w:t>herramientas</w:t>
      </w:r>
      <w:r>
        <w:rPr>
          <w:spacing w:val="133"/>
          <w:sz w:val="44"/>
        </w:rPr>
        <w:t xml:space="preserve"> </w:t>
      </w:r>
      <w:r>
        <w:rPr>
          <w:sz w:val="44"/>
        </w:rPr>
        <w:t>avanzadas</w:t>
      </w:r>
      <w:r>
        <w:rPr>
          <w:spacing w:val="132"/>
          <w:sz w:val="44"/>
        </w:rPr>
        <w:t xml:space="preserve"> </w:t>
      </w:r>
      <w:r>
        <w:rPr>
          <w:sz w:val="44"/>
        </w:rPr>
        <w:t>y</w:t>
      </w:r>
      <w:r>
        <w:rPr>
          <w:spacing w:val="131"/>
          <w:sz w:val="44"/>
        </w:rPr>
        <w:t xml:space="preserve"> </w:t>
      </w:r>
      <w:r>
        <w:rPr>
          <w:sz w:val="44"/>
        </w:rPr>
        <w:t>de</w:t>
      </w:r>
      <w:r>
        <w:rPr>
          <w:spacing w:val="132"/>
          <w:sz w:val="44"/>
        </w:rPr>
        <w:t xml:space="preserve"> </w:t>
      </w:r>
      <w:r>
        <w:rPr>
          <w:sz w:val="44"/>
        </w:rPr>
        <w:t>diagnóstico</w:t>
      </w:r>
      <w:r>
        <w:rPr>
          <w:spacing w:val="134"/>
          <w:sz w:val="44"/>
        </w:rPr>
        <w:t xml:space="preserve"> </w:t>
      </w:r>
      <w:r>
        <w:rPr>
          <w:sz w:val="44"/>
        </w:rPr>
        <w:t>que</w:t>
      </w:r>
      <w:r>
        <w:rPr>
          <w:spacing w:val="132"/>
          <w:sz w:val="44"/>
        </w:rPr>
        <w:t xml:space="preserve"> </w:t>
      </w:r>
      <w:r>
        <w:rPr>
          <w:sz w:val="44"/>
        </w:rPr>
        <w:t>se</w:t>
      </w:r>
    </w:p>
    <w:p w14:paraId="4AF66965" w14:textId="77777777" w:rsidR="00170A57" w:rsidRDefault="004E0A9F">
      <w:pPr>
        <w:pStyle w:val="Textoindependiente"/>
        <w:spacing w:line="533" w:lineRule="exact"/>
        <w:ind w:left="884"/>
      </w:pPr>
      <w:r>
        <w:rPr>
          <w:noProof/>
          <w:lang w:eastAsia="es-ES"/>
        </w:rPr>
        <w:drawing>
          <wp:anchor distT="0" distB="0" distL="0" distR="0" simplePos="0" relativeHeight="15770624" behindDoc="0" locked="0" layoutInCell="1" allowOverlap="1" wp14:anchorId="34EF03E8" wp14:editId="50759A85">
            <wp:simplePos x="0" y="0"/>
            <wp:positionH relativeFrom="page">
              <wp:posOffset>1836420</wp:posOffset>
            </wp:positionH>
            <wp:positionV relativeFrom="paragraph">
              <wp:posOffset>448431</wp:posOffset>
            </wp:positionV>
            <wp:extent cx="5201411" cy="3665220"/>
            <wp:effectExtent l="0" t="0" r="0" b="0"/>
            <wp:wrapNone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411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pueden</w:t>
      </w:r>
      <w:r>
        <w:rPr>
          <w:spacing w:val="-9"/>
        </w:rPr>
        <w:t xml:space="preserve"> </w:t>
      </w:r>
      <w:r>
        <w:t>ejecutar</w:t>
      </w:r>
      <w:r>
        <w:rPr>
          <w:spacing w:val="-8"/>
        </w:rPr>
        <w:t xml:space="preserve"> </w:t>
      </w:r>
      <w:r>
        <w:t>desde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pestaña</w:t>
      </w:r>
      <w:r>
        <w:rPr>
          <w:spacing w:val="-10"/>
        </w:rPr>
        <w:t xml:space="preserve"> </w:t>
      </w:r>
      <w:r>
        <w:t>Herramientas.</w:t>
      </w:r>
    </w:p>
    <w:p w14:paraId="6A363469" w14:textId="77777777" w:rsidR="00170A57" w:rsidRDefault="00170A57">
      <w:pPr>
        <w:pStyle w:val="Textoindependiente"/>
      </w:pPr>
    </w:p>
    <w:p w14:paraId="3C858F7D" w14:textId="77777777" w:rsidR="00170A57" w:rsidRDefault="00170A57">
      <w:pPr>
        <w:pStyle w:val="Textoindependiente"/>
      </w:pPr>
    </w:p>
    <w:p w14:paraId="6ADE851A" w14:textId="77777777" w:rsidR="00170A57" w:rsidRDefault="00170A57">
      <w:pPr>
        <w:pStyle w:val="Textoindependiente"/>
      </w:pPr>
    </w:p>
    <w:p w14:paraId="75A5165A" w14:textId="77777777" w:rsidR="00170A57" w:rsidRDefault="00170A57">
      <w:pPr>
        <w:pStyle w:val="Textoindependiente"/>
      </w:pPr>
    </w:p>
    <w:p w14:paraId="595767B7" w14:textId="77777777" w:rsidR="00170A57" w:rsidRDefault="00170A57">
      <w:pPr>
        <w:pStyle w:val="Textoindependiente"/>
      </w:pPr>
    </w:p>
    <w:p w14:paraId="0932BC6A" w14:textId="77777777" w:rsidR="00170A57" w:rsidRDefault="00170A57">
      <w:pPr>
        <w:pStyle w:val="Textoindependiente"/>
      </w:pPr>
    </w:p>
    <w:p w14:paraId="7A72D551" w14:textId="77777777" w:rsidR="00170A57" w:rsidRDefault="00170A57">
      <w:pPr>
        <w:pStyle w:val="Textoindependiente"/>
      </w:pPr>
    </w:p>
    <w:p w14:paraId="226E8814" w14:textId="77777777" w:rsidR="00170A57" w:rsidRDefault="00170A57">
      <w:pPr>
        <w:pStyle w:val="Textoindependiente"/>
        <w:rPr>
          <w:sz w:val="63"/>
        </w:rPr>
      </w:pPr>
    </w:p>
    <w:p w14:paraId="0567204A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58</w:t>
      </w:r>
    </w:p>
    <w:p w14:paraId="604E7320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3CA36DF7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4AB5C5D8">
          <v:group id="_x0000_s1252" style="position:absolute;left:0;text-align:left;margin-left:0;margin-top:0;width:10in;height:540pt;z-index:-16837632;mso-position-horizontal-relative:page;mso-position-vertical-relative:page" coordsize="14400,10800">
            <v:shape id="_x0000_s1255" type="#_x0000_t75" style="position:absolute;width:14400;height:10800">
              <v:imagedata r:id="rId5" o:title=""/>
            </v:shape>
            <v:shape id="_x0000_s125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53" style="position:absolute;left:13320;top:8640;width:1080;height:1080" fillcolor="#4f81bc" stroked="f"/>
            <w10:wrap anchorx="page" anchory="page"/>
          </v:group>
        </w:pict>
      </w:r>
      <w:bookmarkStart w:id="47" w:name="Diapositiva_59:_Optimización_del_Arranqu"/>
      <w:bookmarkEnd w:id="47"/>
      <w:r>
        <w:rPr>
          <w:color w:val="1F487C"/>
        </w:rPr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64BE6050" w14:textId="77777777" w:rsidR="00170A57" w:rsidRDefault="004E0A9F">
      <w:pPr>
        <w:pStyle w:val="Ttulo2"/>
        <w:spacing w:before="775"/>
        <w:ind w:left="524"/>
      </w:pPr>
      <w:r>
        <w:rPr>
          <w:color w:val="7E7E7E"/>
          <w:spacing w:val="-17"/>
        </w:rPr>
        <w:t>Memoria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7"/>
        </w:rPr>
        <w:t>Virtual</w:t>
      </w:r>
    </w:p>
    <w:p w14:paraId="7681D71E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line="533" w:lineRule="exact"/>
        <w:rPr>
          <w:sz w:val="44"/>
        </w:rPr>
      </w:pPr>
      <w:r>
        <w:rPr>
          <w:sz w:val="44"/>
        </w:rPr>
        <w:t>Windows</w:t>
      </w:r>
      <w:r>
        <w:rPr>
          <w:spacing w:val="26"/>
          <w:sz w:val="44"/>
        </w:rPr>
        <w:t xml:space="preserve"> </w:t>
      </w:r>
      <w:r>
        <w:rPr>
          <w:sz w:val="44"/>
        </w:rPr>
        <w:t>Server</w:t>
      </w:r>
      <w:r>
        <w:rPr>
          <w:spacing w:val="26"/>
          <w:sz w:val="44"/>
        </w:rPr>
        <w:t xml:space="preserve"> </w:t>
      </w:r>
      <w:r>
        <w:rPr>
          <w:sz w:val="44"/>
        </w:rPr>
        <w:t>usa</w:t>
      </w:r>
      <w:r>
        <w:rPr>
          <w:spacing w:val="26"/>
          <w:sz w:val="44"/>
        </w:rPr>
        <w:t xml:space="preserve"> </w:t>
      </w:r>
      <w:r>
        <w:rPr>
          <w:b/>
          <w:sz w:val="44"/>
        </w:rPr>
        <w:t>ficheros</w:t>
      </w:r>
      <w:r>
        <w:rPr>
          <w:b/>
          <w:spacing w:val="27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25"/>
          <w:sz w:val="44"/>
        </w:rPr>
        <w:t xml:space="preserve"> </w:t>
      </w:r>
      <w:r>
        <w:rPr>
          <w:b/>
          <w:sz w:val="44"/>
        </w:rPr>
        <w:t>paginación</w:t>
      </w:r>
      <w:r>
        <w:rPr>
          <w:b/>
          <w:spacing w:val="30"/>
          <w:sz w:val="44"/>
        </w:rPr>
        <w:t xml:space="preserve"> </w:t>
      </w:r>
      <w:r>
        <w:rPr>
          <w:sz w:val="44"/>
        </w:rPr>
        <w:t>como</w:t>
      </w:r>
      <w:r>
        <w:rPr>
          <w:spacing w:val="31"/>
          <w:sz w:val="44"/>
        </w:rPr>
        <w:t xml:space="preserve"> </w:t>
      </w:r>
      <w:r>
        <w:rPr>
          <w:sz w:val="44"/>
        </w:rPr>
        <w:t>espacio</w:t>
      </w:r>
      <w:r>
        <w:rPr>
          <w:spacing w:val="24"/>
          <w:sz w:val="44"/>
        </w:rPr>
        <w:t xml:space="preserve"> </w:t>
      </w:r>
      <w:r>
        <w:rPr>
          <w:sz w:val="44"/>
        </w:rPr>
        <w:t>de</w:t>
      </w:r>
    </w:p>
    <w:p w14:paraId="6E2695FA" w14:textId="77777777" w:rsidR="00170A57" w:rsidRDefault="004E0A9F">
      <w:pPr>
        <w:pStyle w:val="Textoindependiente"/>
        <w:spacing w:line="533" w:lineRule="exact"/>
        <w:ind w:left="884"/>
      </w:pPr>
      <w:r>
        <w:t>paginación.</w:t>
      </w:r>
    </w:p>
    <w:p w14:paraId="5954903B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3"/>
        <w:rPr>
          <w:sz w:val="44"/>
        </w:rPr>
      </w:pPr>
      <w:r>
        <w:rPr>
          <w:sz w:val="44"/>
        </w:rPr>
        <w:t>De</w:t>
      </w:r>
      <w:r>
        <w:rPr>
          <w:spacing w:val="51"/>
          <w:sz w:val="44"/>
        </w:rPr>
        <w:t xml:space="preserve"> </w:t>
      </w:r>
      <w:r>
        <w:rPr>
          <w:sz w:val="44"/>
        </w:rPr>
        <w:t>forma</w:t>
      </w:r>
      <w:r>
        <w:rPr>
          <w:spacing w:val="53"/>
          <w:sz w:val="44"/>
        </w:rPr>
        <w:t xml:space="preserve"> </w:t>
      </w:r>
      <w:r>
        <w:rPr>
          <w:sz w:val="44"/>
        </w:rPr>
        <w:t>automática</w:t>
      </w:r>
      <w:r>
        <w:rPr>
          <w:spacing w:val="51"/>
          <w:sz w:val="44"/>
        </w:rPr>
        <w:t xml:space="preserve"> </w:t>
      </w:r>
      <w:r>
        <w:rPr>
          <w:sz w:val="44"/>
        </w:rPr>
        <w:t>se</w:t>
      </w:r>
      <w:r>
        <w:rPr>
          <w:spacing w:val="53"/>
          <w:sz w:val="44"/>
        </w:rPr>
        <w:t xml:space="preserve"> </w:t>
      </w:r>
      <w:r>
        <w:rPr>
          <w:sz w:val="44"/>
        </w:rPr>
        <w:t>crea</w:t>
      </w:r>
      <w:r>
        <w:rPr>
          <w:spacing w:val="50"/>
          <w:sz w:val="44"/>
        </w:rPr>
        <w:t xml:space="preserve"> </w:t>
      </w:r>
      <w:r>
        <w:rPr>
          <w:sz w:val="44"/>
        </w:rPr>
        <w:t>un</w:t>
      </w:r>
      <w:r>
        <w:rPr>
          <w:spacing w:val="52"/>
          <w:sz w:val="44"/>
        </w:rPr>
        <w:t xml:space="preserve"> </w:t>
      </w:r>
      <w:r>
        <w:rPr>
          <w:sz w:val="44"/>
        </w:rPr>
        <w:t>fichero</w:t>
      </w:r>
      <w:r>
        <w:rPr>
          <w:spacing w:val="52"/>
          <w:sz w:val="44"/>
        </w:rPr>
        <w:t xml:space="preserve"> </w:t>
      </w:r>
      <w:r>
        <w:rPr>
          <w:sz w:val="44"/>
        </w:rPr>
        <w:t>de</w:t>
      </w:r>
      <w:r>
        <w:rPr>
          <w:spacing w:val="51"/>
          <w:sz w:val="44"/>
        </w:rPr>
        <w:t xml:space="preserve"> </w:t>
      </w:r>
      <w:r>
        <w:rPr>
          <w:sz w:val="44"/>
        </w:rPr>
        <w:t>paginación</w:t>
      </w:r>
      <w:r>
        <w:rPr>
          <w:spacing w:val="52"/>
          <w:sz w:val="44"/>
        </w:rPr>
        <w:t xml:space="preserve"> </w:t>
      </w:r>
      <w:r>
        <w:rPr>
          <w:sz w:val="44"/>
        </w:rPr>
        <w:t>en</w:t>
      </w:r>
      <w:r>
        <w:rPr>
          <w:spacing w:val="52"/>
          <w:sz w:val="44"/>
        </w:rPr>
        <w:t xml:space="preserve"> </w:t>
      </w:r>
      <w:r>
        <w:rPr>
          <w:sz w:val="44"/>
        </w:rPr>
        <w:t>la</w:t>
      </w:r>
      <w:r>
        <w:rPr>
          <w:spacing w:val="-97"/>
          <w:sz w:val="44"/>
        </w:rPr>
        <w:t xml:space="preserve"> </w:t>
      </w:r>
      <w:r>
        <w:rPr>
          <w:sz w:val="44"/>
        </w:rPr>
        <w:t>unidad</w:t>
      </w:r>
      <w:r>
        <w:rPr>
          <w:spacing w:val="-5"/>
          <w:sz w:val="44"/>
        </w:rPr>
        <w:t xml:space="preserve"> </w:t>
      </w:r>
      <w:r>
        <w:rPr>
          <w:sz w:val="44"/>
        </w:rPr>
        <w:t>que contiene</w:t>
      </w:r>
      <w:r>
        <w:rPr>
          <w:spacing w:val="6"/>
          <w:sz w:val="44"/>
        </w:rPr>
        <w:t xml:space="preserve"> </w:t>
      </w:r>
      <w:r>
        <w:rPr>
          <w:sz w:val="44"/>
        </w:rPr>
        <w:t>el SO.</w:t>
      </w:r>
    </w:p>
    <w:p w14:paraId="1C2DFD61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1"/>
        <w:rPr>
          <w:sz w:val="44"/>
        </w:rPr>
      </w:pPr>
      <w:r>
        <w:rPr>
          <w:sz w:val="44"/>
        </w:rPr>
        <w:t>Para</w:t>
      </w:r>
      <w:r>
        <w:rPr>
          <w:spacing w:val="-11"/>
          <w:sz w:val="44"/>
        </w:rPr>
        <w:t xml:space="preserve"> </w:t>
      </w: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sz w:val="44"/>
        </w:rPr>
        <w:t>resto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las</w:t>
      </w:r>
      <w:r>
        <w:rPr>
          <w:spacing w:val="-8"/>
          <w:sz w:val="44"/>
        </w:rPr>
        <w:t xml:space="preserve"> </w:t>
      </w:r>
      <w:r>
        <w:rPr>
          <w:sz w:val="44"/>
        </w:rPr>
        <w:t>unidades</w:t>
      </w:r>
      <w:r>
        <w:rPr>
          <w:spacing w:val="-7"/>
          <w:sz w:val="44"/>
        </w:rPr>
        <w:t xml:space="preserve"> </w:t>
      </w:r>
      <w:r>
        <w:rPr>
          <w:sz w:val="44"/>
        </w:rPr>
        <w:t>se</w:t>
      </w:r>
      <w:r>
        <w:rPr>
          <w:spacing w:val="-6"/>
          <w:sz w:val="44"/>
        </w:rPr>
        <w:t xml:space="preserve"> </w:t>
      </w:r>
      <w:r>
        <w:rPr>
          <w:sz w:val="44"/>
        </w:rPr>
        <w:t>pueden</w:t>
      </w:r>
      <w:r>
        <w:rPr>
          <w:spacing w:val="-9"/>
          <w:sz w:val="44"/>
        </w:rPr>
        <w:t xml:space="preserve"> </w:t>
      </w:r>
      <w:r>
        <w:rPr>
          <w:sz w:val="44"/>
        </w:rPr>
        <w:t>crear</w:t>
      </w:r>
      <w:r>
        <w:rPr>
          <w:spacing w:val="-8"/>
          <w:sz w:val="44"/>
        </w:rPr>
        <w:t xml:space="preserve"> </w:t>
      </w:r>
      <w:r>
        <w:rPr>
          <w:sz w:val="44"/>
        </w:rPr>
        <w:t>manualmente.</w:t>
      </w:r>
    </w:p>
    <w:p w14:paraId="2B5E32D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3"/>
        <w:rPr>
          <w:sz w:val="44"/>
        </w:rPr>
      </w:pPr>
      <w:r>
        <w:rPr>
          <w:sz w:val="44"/>
        </w:rPr>
        <w:t>Microsoft</w:t>
      </w:r>
      <w:r>
        <w:rPr>
          <w:spacing w:val="-8"/>
          <w:sz w:val="44"/>
        </w:rPr>
        <w:t xml:space="preserve"> </w:t>
      </w:r>
      <w:r>
        <w:rPr>
          <w:sz w:val="44"/>
        </w:rPr>
        <w:t>recomienda</w:t>
      </w:r>
      <w:r>
        <w:rPr>
          <w:spacing w:val="-7"/>
          <w:sz w:val="44"/>
        </w:rPr>
        <w:t xml:space="preserve"> </w:t>
      </w:r>
      <w:r>
        <w:rPr>
          <w:sz w:val="44"/>
        </w:rPr>
        <w:t>crear</w:t>
      </w:r>
      <w:r>
        <w:rPr>
          <w:spacing w:val="-8"/>
          <w:sz w:val="44"/>
        </w:rPr>
        <w:t xml:space="preserve"> </w:t>
      </w:r>
      <w:r>
        <w:rPr>
          <w:sz w:val="44"/>
        </w:rPr>
        <w:t>un</w:t>
      </w:r>
      <w:r>
        <w:rPr>
          <w:spacing w:val="-9"/>
          <w:sz w:val="44"/>
        </w:rPr>
        <w:t xml:space="preserve"> </w:t>
      </w:r>
      <w:r>
        <w:rPr>
          <w:sz w:val="44"/>
        </w:rPr>
        <w:t>archivo</w:t>
      </w:r>
      <w:r>
        <w:rPr>
          <w:spacing w:val="-9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paginación</w:t>
      </w:r>
      <w:r>
        <w:rPr>
          <w:spacing w:val="-5"/>
          <w:sz w:val="44"/>
        </w:rPr>
        <w:t xml:space="preserve"> </w:t>
      </w:r>
      <w:r>
        <w:rPr>
          <w:sz w:val="44"/>
        </w:rPr>
        <w:t>por</w:t>
      </w:r>
      <w:r>
        <w:rPr>
          <w:spacing w:val="-8"/>
          <w:sz w:val="44"/>
        </w:rPr>
        <w:t xml:space="preserve"> </w:t>
      </w:r>
      <w:r>
        <w:rPr>
          <w:sz w:val="44"/>
        </w:rPr>
        <w:t>cada</w:t>
      </w:r>
      <w:r>
        <w:rPr>
          <w:spacing w:val="-96"/>
          <w:sz w:val="44"/>
        </w:rPr>
        <w:t xml:space="preserve"> </w:t>
      </w:r>
      <w:r>
        <w:rPr>
          <w:sz w:val="44"/>
        </w:rPr>
        <w:t>volumen</w:t>
      </w:r>
      <w:r>
        <w:rPr>
          <w:spacing w:val="-6"/>
          <w:sz w:val="44"/>
        </w:rPr>
        <w:t xml:space="preserve"> </w:t>
      </w:r>
      <w:r>
        <w:rPr>
          <w:sz w:val="44"/>
        </w:rPr>
        <w:t>físico</w:t>
      </w:r>
      <w:r>
        <w:rPr>
          <w:spacing w:val="-2"/>
          <w:sz w:val="44"/>
        </w:rPr>
        <w:t xml:space="preserve"> </w:t>
      </w:r>
      <w:r>
        <w:rPr>
          <w:sz w:val="44"/>
        </w:rPr>
        <w:t>del</w:t>
      </w:r>
      <w:r>
        <w:rPr>
          <w:spacing w:val="-5"/>
          <w:sz w:val="44"/>
        </w:rPr>
        <w:t xml:space="preserve"> </w:t>
      </w:r>
      <w:r>
        <w:rPr>
          <w:sz w:val="44"/>
        </w:rPr>
        <w:t>sistema</w:t>
      </w:r>
      <w:r>
        <w:rPr>
          <w:spacing w:val="-1"/>
          <w:sz w:val="44"/>
        </w:rPr>
        <w:t xml:space="preserve"> </w:t>
      </w:r>
      <w:r>
        <w:rPr>
          <w:sz w:val="44"/>
        </w:rPr>
        <w:t>(salvo</w:t>
      </w:r>
      <w:r>
        <w:rPr>
          <w:spacing w:val="-6"/>
          <w:sz w:val="44"/>
        </w:rPr>
        <w:t xml:space="preserve"> </w:t>
      </w:r>
      <w:r>
        <w:rPr>
          <w:sz w:val="44"/>
        </w:rPr>
        <w:t>en</w:t>
      </w:r>
      <w:r>
        <w:rPr>
          <w:spacing w:val="-2"/>
          <w:sz w:val="44"/>
        </w:rPr>
        <w:t xml:space="preserve"> </w:t>
      </w:r>
      <w:r>
        <w:rPr>
          <w:sz w:val="44"/>
        </w:rPr>
        <w:t>unidades</w:t>
      </w:r>
      <w:r>
        <w:rPr>
          <w:spacing w:val="-6"/>
          <w:sz w:val="44"/>
        </w:rPr>
        <w:t xml:space="preserve"> </w:t>
      </w:r>
      <w:r>
        <w:rPr>
          <w:sz w:val="44"/>
        </w:rPr>
        <w:t>extraíbles).</w:t>
      </w:r>
    </w:p>
    <w:p w14:paraId="57D0B885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1" w:line="533" w:lineRule="exact"/>
        <w:rPr>
          <w:sz w:val="44"/>
        </w:rPr>
      </w:pPr>
      <w:r>
        <w:rPr>
          <w:sz w:val="44"/>
        </w:rPr>
        <w:t>Los</w:t>
      </w:r>
      <w:r>
        <w:rPr>
          <w:spacing w:val="6"/>
          <w:sz w:val="44"/>
        </w:rPr>
        <w:t xml:space="preserve"> </w:t>
      </w:r>
      <w:r>
        <w:rPr>
          <w:sz w:val="44"/>
        </w:rPr>
        <w:t>ficheros</w:t>
      </w:r>
      <w:r>
        <w:rPr>
          <w:spacing w:val="105"/>
          <w:sz w:val="44"/>
        </w:rPr>
        <w:t xml:space="preserve"> </w:t>
      </w:r>
      <w:r>
        <w:rPr>
          <w:sz w:val="44"/>
        </w:rPr>
        <w:t>de</w:t>
      </w:r>
      <w:r>
        <w:rPr>
          <w:spacing w:val="104"/>
          <w:sz w:val="44"/>
        </w:rPr>
        <w:t xml:space="preserve"> </w:t>
      </w:r>
      <w:r>
        <w:rPr>
          <w:sz w:val="44"/>
        </w:rPr>
        <w:t>paginación</w:t>
      </w:r>
      <w:r>
        <w:rPr>
          <w:spacing w:val="105"/>
          <w:sz w:val="44"/>
        </w:rPr>
        <w:t xml:space="preserve"> </w:t>
      </w:r>
      <w:r>
        <w:rPr>
          <w:sz w:val="44"/>
        </w:rPr>
        <w:t>se</w:t>
      </w:r>
      <w:r>
        <w:rPr>
          <w:spacing w:val="104"/>
          <w:sz w:val="44"/>
        </w:rPr>
        <w:t xml:space="preserve"> </w:t>
      </w:r>
      <w:r>
        <w:rPr>
          <w:sz w:val="44"/>
        </w:rPr>
        <w:t>crean</w:t>
      </w:r>
      <w:r>
        <w:rPr>
          <w:spacing w:val="106"/>
          <w:sz w:val="44"/>
        </w:rPr>
        <w:t xml:space="preserve"> </w:t>
      </w:r>
      <w:r>
        <w:rPr>
          <w:sz w:val="44"/>
        </w:rPr>
        <w:t>en</w:t>
      </w:r>
      <w:r>
        <w:rPr>
          <w:spacing w:val="104"/>
          <w:sz w:val="44"/>
        </w:rPr>
        <w:t xml:space="preserve"> </w:t>
      </w:r>
      <w:r>
        <w:rPr>
          <w:sz w:val="44"/>
        </w:rPr>
        <w:t>el</w:t>
      </w:r>
      <w:r>
        <w:rPr>
          <w:spacing w:val="103"/>
          <w:sz w:val="44"/>
        </w:rPr>
        <w:t xml:space="preserve"> </w:t>
      </w:r>
      <w:r>
        <w:rPr>
          <w:sz w:val="44"/>
        </w:rPr>
        <w:t>volumen</w:t>
      </w:r>
      <w:r>
        <w:rPr>
          <w:spacing w:val="102"/>
          <w:sz w:val="44"/>
        </w:rPr>
        <w:t xml:space="preserve"> </w:t>
      </w:r>
      <w:r>
        <w:rPr>
          <w:sz w:val="44"/>
        </w:rPr>
        <w:t>con</w:t>
      </w:r>
      <w:r>
        <w:rPr>
          <w:spacing w:val="106"/>
          <w:sz w:val="44"/>
        </w:rPr>
        <w:t xml:space="preserve"> </w:t>
      </w:r>
      <w:r>
        <w:rPr>
          <w:sz w:val="44"/>
        </w:rPr>
        <w:t>el</w:t>
      </w:r>
    </w:p>
    <w:p w14:paraId="7D43A76C" w14:textId="77777777" w:rsidR="00170A57" w:rsidRDefault="004E0A9F">
      <w:pPr>
        <w:spacing w:line="533" w:lineRule="exact"/>
        <w:ind w:left="884"/>
        <w:rPr>
          <w:b/>
          <w:sz w:val="44"/>
        </w:rPr>
      </w:pPr>
      <w:r>
        <w:rPr>
          <w:sz w:val="44"/>
        </w:rPr>
        <w:t>nombre:</w:t>
      </w:r>
      <w:r>
        <w:rPr>
          <w:spacing w:val="-15"/>
          <w:sz w:val="44"/>
        </w:rPr>
        <w:t xml:space="preserve"> </w:t>
      </w:r>
      <w:r>
        <w:rPr>
          <w:b/>
          <w:sz w:val="44"/>
        </w:rPr>
        <w:t>pagefile.sys</w:t>
      </w:r>
    </w:p>
    <w:p w14:paraId="277AC3A9" w14:textId="77777777" w:rsidR="00170A57" w:rsidRDefault="00170A57">
      <w:pPr>
        <w:pStyle w:val="Textoindependiente"/>
        <w:spacing w:before="4"/>
        <w:rPr>
          <w:b/>
          <w:sz w:val="26"/>
        </w:rPr>
      </w:pPr>
    </w:p>
    <w:p w14:paraId="2BB0F3C0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59</w:t>
      </w:r>
    </w:p>
    <w:p w14:paraId="3E83DFEC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4322C09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3A73CE07">
          <v:group id="_x0000_s1248" style="position:absolute;left:0;text-align:left;margin-left:0;margin-top:0;width:10in;height:540pt;z-index:-16837120;mso-position-horizontal-relative:page;mso-position-vertical-relative:page" coordsize="14400,10800">
            <v:shape id="_x0000_s1251" type="#_x0000_t75" style="position:absolute;width:14400;height:10800">
              <v:imagedata r:id="rId5" o:title=""/>
            </v:shape>
            <v:shape id="_x0000_s125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49" style="position:absolute;left:13320;top:8640;width:1080;height:1080" fillcolor="#4f81bc" stroked="f"/>
            <w10:wrap anchorx="page" anchory="page"/>
          </v:group>
        </w:pict>
      </w:r>
      <w:bookmarkStart w:id="48" w:name="Diapositiva_60:_Optimización_del_Arranqu"/>
      <w:bookmarkEnd w:id="48"/>
      <w:r>
        <w:rPr>
          <w:color w:val="1F487C"/>
        </w:rPr>
        <w:t>4.</w:t>
      </w:r>
      <w:r>
        <w:rPr>
          <w:color w:val="1F487C"/>
        </w:rPr>
        <w:tab/>
      </w:r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73D04429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7D3D282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43F7136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00E6F000" w14:textId="77777777" w:rsidR="00170A57" w:rsidRDefault="004E0A9F">
      <w:pPr>
        <w:pStyle w:val="Ttulo2"/>
        <w:spacing w:line="712" w:lineRule="exact"/>
        <w:ind w:left="524"/>
      </w:pPr>
      <w:r>
        <w:rPr>
          <w:color w:val="7E7E7E"/>
          <w:spacing w:val="-17"/>
        </w:rPr>
        <w:t>Memoria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7"/>
        </w:rPr>
        <w:t>Virtual</w:t>
      </w:r>
    </w:p>
    <w:p w14:paraId="3691D923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94" w:line="211" w:lineRule="auto"/>
        <w:ind w:right="2122"/>
        <w:rPr>
          <w:sz w:val="44"/>
        </w:rPr>
      </w:pPr>
      <w:r>
        <w:rPr>
          <w:sz w:val="44"/>
        </w:rPr>
        <w:t>Desde Sistema &gt; Acerca de &gt; Configuración avanzada del</w:t>
      </w:r>
      <w:r>
        <w:rPr>
          <w:spacing w:val="1"/>
          <w:sz w:val="44"/>
        </w:rPr>
        <w:t xml:space="preserve"> </w:t>
      </w:r>
      <w:r>
        <w:rPr>
          <w:sz w:val="44"/>
        </w:rPr>
        <w:t>sistema &gt; Opciones avanzadas (Rendimiento) &gt;</w:t>
      </w:r>
      <w:r>
        <w:rPr>
          <w:spacing w:val="1"/>
          <w:sz w:val="44"/>
        </w:rPr>
        <w:t xml:space="preserve"> </w:t>
      </w:r>
      <w:r>
        <w:rPr>
          <w:sz w:val="44"/>
        </w:rPr>
        <w:t>Configuración…&gt;</w:t>
      </w:r>
      <w:r>
        <w:rPr>
          <w:spacing w:val="-12"/>
          <w:sz w:val="44"/>
        </w:rPr>
        <w:t xml:space="preserve"> </w:t>
      </w:r>
      <w:r>
        <w:rPr>
          <w:sz w:val="44"/>
        </w:rPr>
        <w:t>Opciones</w:t>
      </w:r>
      <w:r>
        <w:rPr>
          <w:spacing w:val="-9"/>
          <w:sz w:val="44"/>
        </w:rPr>
        <w:t xml:space="preserve"> </w:t>
      </w:r>
      <w:r>
        <w:rPr>
          <w:sz w:val="44"/>
        </w:rPr>
        <w:t>avanzadas</w:t>
      </w:r>
      <w:r>
        <w:rPr>
          <w:spacing w:val="-14"/>
          <w:sz w:val="44"/>
        </w:rPr>
        <w:t xml:space="preserve"> </w:t>
      </w:r>
      <w:r>
        <w:rPr>
          <w:sz w:val="44"/>
        </w:rPr>
        <w:t>&gt;</w:t>
      </w:r>
      <w:r>
        <w:rPr>
          <w:spacing w:val="-11"/>
          <w:sz w:val="44"/>
        </w:rPr>
        <w:t xml:space="preserve"> </w:t>
      </w:r>
      <w:r>
        <w:rPr>
          <w:b/>
          <w:sz w:val="44"/>
        </w:rPr>
        <w:t>Memoria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Virtual</w:t>
      </w:r>
      <w:r>
        <w:rPr>
          <w:sz w:val="44"/>
        </w:rPr>
        <w:t>:</w:t>
      </w:r>
      <w:r>
        <w:rPr>
          <w:spacing w:val="-8"/>
          <w:sz w:val="44"/>
        </w:rPr>
        <w:t xml:space="preserve"> </w:t>
      </w:r>
      <w:r>
        <w:rPr>
          <w:sz w:val="44"/>
        </w:rPr>
        <w:t>se</w:t>
      </w:r>
      <w:r>
        <w:rPr>
          <w:spacing w:val="-96"/>
          <w:sz w:val="44"/>
        </w:rPr>
        <w:t xml:space="preserve"> </w:t>
      </w:r>
      <w:r>
        <w:rPr>
          <w:sz w:val="44"/>
        </w:rPr>
        <w:t>configuran</w:t>
      </w:r>
      <w:r>
        <w:rPr>
          <w:spacing w:val="-3"/>
          <w:sz w:val="44"/>
        </w:rPr>
        <w:t xml:space="preserve"> </w:t>
      </w:r>
      <w:r>
        <w:rPr>
          <w:sz w:val="44"/>
        </w:rPr>
        <w:t>los</w:t>
      </w:r>
      <w:r>
        <w:rPr>
          <w:spacing w:val="-1"/>
          <w:sz w:val="44"/>
        </w:rPr>
        <w:t xml:space="preserve"> </w:t>
      </w:r>
      <w:r>
        <w:rPr>
          <w:sz w:val="44"/>
        </w:rPr>
        <w:t>detalles de</w:t>
      </w:r>
      <w:r>
        <w:rPr>
          <w:spacing w:val="-3"/>
          <w:sz w:val="44"/>
        </w:rPr>
        <w:t xml:space="preserve"> </w:t>
      </w:r>
      <w:r>
        <w:rPr>
          <w:sz w:val="44"/>
        </w:rPr>
        <w:t>la memoria</w:t>
      </w:r>
      <w:r>
        <w:rPr>
          <w:spacing w:val="2"/>
          <w:sz w:val="44"/>
        </w:rPr>
        <w:t xml:space="preserve"> </w:t>
      </w:r>
      <w:r>
        <w:rPr>
          <w:sz w:val="44"/>
        </w:rPr>
        <w:t>virtual:</w:t>
      </w:r>
    </w:p>
    <w:p w14:paraId="1443E2D8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102" w:line="211" w:lineRule="auto"/>
        <w:ind w:right="2418"/>
        <w:rPr>
          <w:rFonts w:ascii="Arial MT" w:hAnsi="Arial MT"/>
          <w:color w:val="C0504D"/>
          <w:sz w:val="38"/>
        </w:rPr>
      </w:pPr>
      <w:r>
        <w:rPr>
          <w:sz w:val="38"/>
        </w:rPr>
        <w:t xml:space="preserve">Incluye la opción </w:t>
      </w:r>
      <w:r>
        <w:rPr>
          <w:b/>
          <w:sz w:val="38"/>
        </w:rPr>
        <w:t>Administrar automáticamente el tamaño del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archivo</w:t>
      </w:r>
      <w:r>
        <w:rPr>
          <w:b/>
          <w:spacing w:val="-8"/>
          <w:sz w:val="38"/>
        </w:rPr>
        <w:t xml:space="preserve"> </w:t>
      </w:r>
      <w:r>
        <w:rPr>
          <w:b/>
          <w:sz w:val="38"/>
        </w:rPr>
        <w:t>de</w:t>
      </w:r>
      <w:r>
        <w:rPr>
          <w:b/>
          <w:spacing w:val="-7"/>
          <w:sz w:val="38"/>
        </w:rPr>
        <w:t xml:space="preserve"> </w:t>
      </w:r>
      <w:r>
        <w:rPr>
          <w:b/>
          <w:sz w:val="38"/>
        </w:rPr>
        <w:t>paginación</w:t>
      </w:r>
      <w:r>
        <w:rPr>
          <w:b/>
          <w:spacing w:val="-5"/>
          <w:sz w:val="38"/>
        </w:rPr>
        <w:t xml:space="preserve"> </w:t>
      </w:r>
      <w:r>
        <w:rPr>
          <w:b/>
          <w:sz w:val="38"/>
        </w:rPr>
        <w:t>para</w:t>
      </w:r>
      <w:r>
        <w:rPr>
          <w:b/>
          <w:spacing w:val="-8"/>
          <w:sz w:val="38"/>
        </w:rPr>
        <w:t xml:space="preserve"> </w:t>
      </w:r>
      <w:r>
        <w:rPr>
          <w:b/>
          <w:sz w:val="38"/>
        </w:rPr>
        <w:t>todas</w:t>
      </w:r>
      <w:r>
        <w:rPr>
          <w:b/>
          <w:spacing w:val="-3"/>
          <w:sz w:val="38"/>
        </w:rPr>
        <w:t xml:space="preserve"> </w:t>
      </w:r>
      <w:r>
        <w:rPr>
          <w:b/>
          <w:sz w:val="38"/>
        </w:rPr>
        <w:t>las</w:t>
      </w:r>
      <w:r>
        <w:rPr>
          <w:b/>
          <w:spacing w:val="-9"/>
          <w:sz w:val="38"/>
        </w:rPr>
        <w:t xml:space="preserve"> </w:t>
      </w:r>
      <w:r>
        <w:rPr>
          <w:b/>
          <w:sz w:val="38"/>
        </w:rPr>
        <w:t>unidades</w:t>
      </w:r>
      <w:r>
        <w:rPr>
          <w:b/>
          <w:spacing w:val="-4"/>
          <w:sz w:val="38"/>
        </w:rPr>
        <w:t xml:space="preserve"> </w:t>
      </w:r>
      <w:r>
        <w:rPr>
          <w:sz w:val="38"/>
        </w:rPr>
        <w:t>(Windows</w:t>
      </w:r>
      <w:r>
        <w:rPr>
          <w:spacing w:val="-8"/>
          <w:sz w:val="38"/>
        </w:rPr>
        <w:t xml:space="preserve"> </w:t>
      </w:r>
      <w:r>
        <w:rPr>
          <w:sz w:val="38"/>
        </w:rPr>
        <w:t>realiza</w:t>
      </w:r>
      <w:r>
        <w:rPr>
          <w:spacing w:val="-83"/>
          <w:sz w:val="38"/>
        </w:rPr>
        <w:t xml:space="preserve"> </w:t>
      </w:r>
      <w:r>
        <w:rPr>
          <w:sz w:val="38"/>
        </w:rPr>
        <w:t>toda</w:t>
      </w:r>
      <w:r>
        <w:rPr>
          <w:spacing w:val="-2"/>
          <w:sz w:val="38"/>
        </w:rPr>
        <w:t xml:space="preserve"> </w:t>
      </w:r>
      <w:r>
        <w:rPr>
          <w:sz w:val="38"/>
        </w:rPr>
        <w:t>la</w:t>
      </w:r>
      <w:r>
        <w:rPr>
          <w:spacing w:val="-2"/>
          <w:sz w:val="38"/>
        </w:rPr>
        <w:t xml:space="preserve"> </w:t>
      </w:r>
      <w:r>
        <w:rPr>
          <w:sz w:val="38"/>
        </w:rPr>
        <w:t>gestión,</w:t>
      </w:r>
      <w:r>
        <w:rPr>
          <w:spacing w:val="-2"/>
          <w:sz w:val="38"/>
        </w:rPr>
        <w:t xml:space="preserve"> </w:t>
      </w:r>
      <w:r>
        <w:rPr>
          <w:sz w:val="38"/>
        </w:rPr>
        <w:t>bloqueando</w:t>
      </w:r>
      <w:r>
        <w:rPr>
          <w:spacing w:val="4"/>
          <w:sz w:val="38"/>
        </w:rPr>
        <w:t xml:space="preserve"> </w:t>
      </w:r>
      <w:r>
        <w:rPr>
          <w:sz w:val="38"/>
        </w:rPr>
        <w:t>las</w:t>
      </w:r>
      <w:r>
        <w:rPr>
          <w:spacing w:val="-4"/>
          <w:sz w:val="38"/>
        </w:rPr>
        <w:t xml:space="preserve"> </w:t>
      </w:r>
      <w:r>
        <w:rPr>
          <w:sz w:val="38"/>
        </w:rPr>
        <w:t>opciones</w:t>
      </w:r>
      <w:r>
        <w:rPr>
          <w:spacing w:val="-2"/>
          <w:sz w:val="38"/>
        </w:rPr>
        <w:t xml:space="preserve"> </w:t>
      </w:r>
      <w:r>
        <w:rPr>
          <w:sz w:val="38"/>
        </w:rPr>
        <w:t>siguientes).</w:t>
      </w:r>
    </w:p>
    <w:p w14:paraId="0B623038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8" w:line="211" w:lineRule="auto"/>
        <w:ind w:right="2557"/>
        <w:rPr>
          <w:rFonts w:ascii="Arial MT" w:hAnsi="Arial MT"/>
          <w:color w:val="C0504D"/>
          <w:sz w:val="38"/>
        </w:rPr>
      </w:pPr>
      <w:r>
        <w:rPr>
          <w:sz w:val="38"/>
        </w:rPr>
        <w:t xml:space="preserve">Para cada volumen disponible muestra si hay o </w:t>
      </w:r>
      <w:r>
        <w:rPr>
          <w:sz w:val="38"/>
        </w:rPr>
        <w:t>no fichero de</w:t>
      </w:r>
      <w:r>
        <w:rPr>
          <w:spacing w:val="1"/>
          <w:sz w:val="38"/>
        </w:rPr>
        <w:t xml:space="preserve"> </w:t>
      </w:r>
      <w:r>
        <w:rPr>
          <w:sz w:val="38"/>
        </w:rPr>
        <w:t>paginación</w:t>
      </w:r>
      <w:r>
        <w:rPr>
          <w:spacing w:val="-5"/>
          <w:sz w:val="38"/>
        </w:rPr>
        <w:t xml:space="preserve"> </w:t>
      </w:r>
      <w:r>
        <w:rPr>
          <w:sz w:val="38"/>
        </w:rPr>
        <w:t>creado</w:t>
      </w:r>
      <w:r>
        <w:rPr>
          <w:spacing w:val="-6"/>
          <w:sz w:val="38"/>
        </w:rPr>
        <w:t xml:space="preserve"> </w:t>
      </w:r>
      <w:r>
        <w:rPr>
          <w:sz w:val="38"/>
        </w:rPr>
        <w:t>y</w:t>
      </w:r>
      <w:r>
        <w:rPr>
          <w:spacing w:val="-8"/>
          <w:sz w:val="38"/>
        </w:rPr>
        <w:t xml:space="preserve"> </w:t>
      </w:r>
      <w:r>
        <w:rPr>
          <w:sz w:val="38"/>
        </w:rPr>
        <w:t>sus</w:t>
      </w:r>
      <w:r>
        <w:rPr>
          <w:spacing w:val="-11"/>
          <w:sz w:val="38"/>
        </w:rPr>
        <w:t xml:space="preserve"> </w:t>
      </w:r>
      <w:r>
        <w:rPr>
          <w:sz w:val="38"/>
        </w:rPr>
        <w:t>características</w:t>
      </w:r>
      <w:r>
        <w:rPr>
          <w:spacing w:val="-8"/>
          <w:sz w:val="38"/>
        </w:rPr>
        <w:t xml:space="preserve"> </w:t>
      </w:r>
      <w:r>
        <w:rPr>
          <w:sz w:val="38"/>
        </w:rPr>
        <w:t>(en</w:t>
      </w:r>
      <w:r>
        <w:rPr>
          <w:spacing w:val="-7"/>
          <w:sz w:val="38"/>
        </w:rPr>
        <w:t xml:space="preserve"> </w:t>
      </w:r>
      <w:r>
        <w:rPr>
          <w:sz w:val="38"/>
        </w:rPr>
        <w:t>caso</w:t>
      </w:r>
      <w:r>
        <w:rPr>
          <w:spacing w:val="-10"/>
          <w:sz w:val="38"/>
        </w:rPr>
        <w:t xml:space="preserve"> </w:t>
      </w:r>
      <w:r>
        <w:rPr>
          <w:sz w:val="38"/>
        </w:rPr>
        <w:t>de</w:t>
      </w:r>
      <w:r>
        <w:rPr>
          <w:spacing w:val="-8"/>
          <w:sz w:val="38"/>
        </w:rPr>
        <w:t xml:space="preserve"> </w:t>
      </w:r>
      <w:r>
        <w:rPr>
          <w:sz w:val="38"/>
        </w:rPr>
        <w:t>que</w:t>
      </w:r>
      <w:r>
        <w:rPr>
          <w:spacing w:val="-7"/>
          <w:sz w:val="38"/>
        </w:rPr>
        <w:t xml:space="preserve"> </w:t>
      </w:r>
      <w:r>
        <w:rPr>
          <w:sz w:val="38"/>
        </w:rPr>
        <w:t>lo</w:t>
      </w:r>
      <w:r>
        <w:rPr>
          <w:spacing w:val="-9"/>
          <w:sz w:val="38"/>
        </w:rPr>
        <w:t xml:space="preserve"> </w:t>
      </w:r>
      <w:r>
        <w:rPr>
          <w:sz w:val="38"/>
        </w:rPr>
        <w:t>haya).</w:t>
      </w:r>
    </w:p>
    <w:p w14:paraId="50E08D37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52"/>
        <w:ind w:hanging="361"/>
        <w:rPr>
          <w:rFonts w:ascii="Arial MT" w:hAnsi="Arial MT"/>
          <w:color w:val="C0504D"/>
          <w:sz w:val="38"/>
        </w:rPr>
      </w:pPr>
      <w:r>
        <w:rPr>
          <w:sz w:val="38"/>
        </w:rPr>
        <w:t>Se</w:t>
      </w:r>
      <w:r>
        <w:rPr>
          <w:spacing w:val="-7"/>
          <w:sz w:val="38"/>
        </w:rPr>
        <w:t xml:space="preserve"> </w:t>
      </w:r>
      <w:r>
        <w:rPr>
          <w:sz w:val="38"/>
        </w:rPr>
        <w:t>puede</w:t>
      </w:r>
      <w:r>
        <w:rPr>
          <w:spacing w:val="-3"/>
          <w:sz w:val="38"/>
        </w:rPr>
        <w:t xml:space="preserve"> </w:t>
      </w:r>
      <w:r>
        <w:rPr>
          <w:sz w:val="38"/>
        </w:rPr>
        <w:t>crear</w:t>
      </w:r>
      <w:r>
        <w:rPr>
          <w:spacing w:val="-7"/>
          <w:sz w:val="38"/>
        </w:rPr>
        <w:t xml:space="preserve"> </w:t>
      </w:r>
      <w:r>
        <w:rPr>
          <w:sz w:val="38"/>
        </w:rPr>
        <w:t>un</w:t>
      </w:r>
      <w:r>
        <w:rPr>
          <w:spacing w:val="-6"/>
          <w:sz w:val="38"/>
        </w:rPr>
        <w:t xml:space="preserve"> </w:t>
      </w:r>
      <w:r>
        <w:rPr>
          <w:sz w:val="38"/>
        </w:rPr>
        <w:t>nuevo</w:t>
      </w:r>
      <w:r>
        <w:rPr>
          <w:spacing w:val="-6"/>
          <w:sz w:val="38"/>
        </w:rPr>
        <w:t xml:space="preserve"> </w:t>
      </w:r>
      <w:r>
        <w:rPr>
          <w:sz w:val="38"/>
        </w:rPr>
        <w:t>fichero</w:t>
      </w:r>
      <w:r>
        <w:rPr>
          <w:spacing w:val="-5"/>
          <w:sz w:val="38"/>
        </w:rPr>
        <w:t xml:space="preserve"> </w:t>
      </w:r>
      <w:r>
        <w:rPr>
          <w:sz w:val="38"/>
        </w:rPr>
        <w:t>de</w:t>
      </w:r>
      <w:r>
        <w:rPr>
          <w:spacing w:val="-6"/>
          <w:sz w:val="38"/>
        </w:rPr>
        <w:t xml:space="preserve"> </w:t>
      </w:r>
      <w:r>
        <w:rPr>
          <w:sz w:val="38"/>
        </w:rPr>
        <w:t>paginación.</w:t>
      </w:r>
    </w:p>
    <w:p w14:paraId="51964BA6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38" w:line="437" w:lineRule="exact"/>
        <w:ind w:hanging="361"/>
        <w:rPr>
          <w:rFonts w:ascii="Arial MT" w:hAnsi="Arial MT"/>
          <w:color w:val="C0504D"/>
          <w:sz w:val="38"/>
        </w:rPr>
      </w:pPr>
      <w:r>
        <w:rPr>
          <w:sz w:val="38"/>
        </w:rPr>
        <w:t>Fijar</w:t>
      </w:r>
      <w:r>
        <w:rPr>
          <w:spacing w:val="-7"/>
          <w:sz w:val="38"/>
        </w:rPr>
        <w:t xml:space="preserve"> </w:t>
      </w:r>
      <w:r>
        <w:rPr>
          <w:sz w:val="38"/>
        </w:rPr>
        <w:t>un</w:t>
      </w:r>
      <w:r>
        <w:rPr>
          <w:spacing w:val="-5"/>
          <w:sz w:val="38"/>
        </w:rPr>
        <w:t xml:space="preserve"> </w:t>
      </w:r>
      <w:r>
        <w:rPr>
          <w:sz w:val="38"/>
        </w:rPr>
        <w:t>tamaño</w:t>
      </w:r>
      <w:r>
        <w:rPr>
          <w:spacing w:val="-7"/>
          <w:sz w:val="38"/>
        </w:rPr>
        <w:t xml:space="preserve"> </w:t>
      </w:r>
      <w:r>
        <w:rPr>
          <w:sz w:val="38"/>
        </w:rPr>
        <w:t>inicial</w:t>
      </w:r>
      <w:r>
        <w:rPr>
          <w:spacing w:val="-3"/>
          <w:sz w:val="38"/>
        </w:rPr>
        <w:t xml:space="preserve"> </w:t>
      </w:r>
      <w:r>
        <w:rPr>
          <w:sz w:val="38"/>
        </w:rPr>
        <w:t>y</w:t>
      </w:r>
      <w:r>
        <w:rPr>
          <w:spacing w:val="-5"/>
          <w:sz w:val="38"/>
        </w:rPr>
        <w:t xml:space="preserve"> </w:t>
      </w:r>
      <w:r>
        <w:rPr>
          <w:sz w:val="38"/>
        </w:rPr>
        <w:t>otro</w:t>
      </w:r>
      <w:r>
        <w:rPr>
          <w:spacing w:val="-4"/>
          <w:sz w:val="38"/>
        </w:rPr>
        <w:t xml:space="preserve"> </w:t>
      </w:r>
      <w:r>
        <w:rPr>
          <w:sz w:val="38"/>
        </w:rPr>
        <w:t>máximo</w:t>
      </w:r>
      <w:r>
        <w:rPr>
          <w:spacing w:val="-7"/>
          <w:sz w:val="38"/>
        </w:rPr>
        <w:t xml:space="preserve"> </w:t>
      </w:r>
      <w:r>
        <w:rPr>
          <w:sz w:val="38"/>
        </w:rPr>
        <w:t>para</w:t>
      </w:r>
      <w:r>
        <w:rPr>
          <w:spacing w:val="-6"/>
          <w:sz w:val="38"/>
        </w:rPr>
        <w:t xml:space="preserve"> </w:t>
      </w:r>
      <w:r>
        <w:rPr>
          <w:sz w:val="38"/>
        </w:rPr>
        <w:t>cada</w:t>
      </w:r>
      <w:r>
        <w:rPr>
          <w:spacing w:val="-7"/>
          <w:sz w:val="38"/>
        </w:rPr>
        <w:t xml:space="preserve"> </w:t>
      </w:r>
      <w:r>
        <w:rPr>
          <w:sz w:val="38"/>
        </w:rPr>
        <w:t>uno</w:t>
      </w:r>
      <w:r>
        <w:rPr>
          <w:spacing w:val="-5"/>
          <w:sz w:val="38"/>
        </w:rPr>
        <w:t xml:space="preserve"> </w:t>
      </w:r>
      <w:r>
        <w:rPr>
          <w:sz w:val="38"/>
        </w:rPr>
        <w:t>de</w:t>
      </w:r>
      <w:r>
        <w:rPr>
          <w:spacing w:val="-7"/>
          <w:sz w:val="38"/>
        </w:rPr>
        <w:t xml:space="preserve"> </w:t>
      </w:r>
      <w:r>
        <w:rPr>
          <w:sz w:val="38"/>
        </w:rPr>
        <w:t>los</w:t>
      </w:r>
      <w:r>
        <w:rPr>
          <w:spacing w:val="-6"/>
          <w:sz w:val="38"/>
        </w:rPr>
        <w:t xml:space="preserve"> </w:t>
      </w:r>
      <w:r>
        <w:rPr>
          <w:sz w:val="38"/>
        </w:rPr>
        <w:t>ficheros</w:t>
      </w:r>
    </w:p>
    <w:p w14:paraId="0DE102E3" w14:textId="77777777" w:rsidR="00170A57" w:rsidRDefault="004E0A9F">
      <w:pPr>
        <w:spacing w:line="437" w:lineRule="exact"/>
        <w:ind w:left="1352"/>
        <w:rPr>
          <w:sz w:val="38"/>
        </w:rPr>
      </w:pPr>
      <w:r>
        <w:rPr>
          <w:sz w:val="38"/>
        </w:rPr>
        <w:t>de</w:t>
      </w:r>
      <w:r>
        <w:rPr>
          <w:spacing w:val="-12"/>
          <w:sz w:val="38"/>
        </w:rPr>
        <w:t xml:space="preserve"> </w:t>
      </w:r>
      <w:r>
        <w:rPr>
          <w:sz w:val="38"/>
        </w:rPr>
        <w:t>paginación</w:t>
      </w:r>
      <w:r>
        <w:rPr>
          <w:spacing w:val="-10"/>
          <w:sz w:val="38"/>
        </w:rPr>
        <w:t xml:space="preserve"> </w:t>
      </w:r>
      <w:r>
        <w:rPr>
          <w:sz w:val="38"/>
        </w:rPr>
        <w:t>existentes.</w:t>
      </w:r>
    </w:p>
    <w:p w14:paraId="0C38814E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  <w:tab w:val="right" w:pos="13549"/>
        </w:tabs>
        <w:spacing w:before="38" w:line="449" w:lineRule="exact"/>
        <w:ind w:hanging="361"/>
        <w:rPr>
          <w:rFonts w:ascii="Arial MT" w:hAnsi="Arial MT"/>
          <w:b/>
          <w:color w:val="C0504D"/>
          <w:sz w:val="38"/>
        </w:rPr>
      </w:pPr>
      <w:r>
        <w:rPr>
          <w:sz w:val="38"/>
        </w:rPr>
        <w:t>Informa</w:t>
      </w:r>
      <w:r>
        <w:rPr>
          <w:spacing w:val="-3"/>
          <w:sz w:val="38"/>
        </w:rPr>
        <w:t xml:space="preserve"> </w:t>
      </w:r>
      <w:r>
        <w:rPr>
          <w:sz w:val="38"/>
        </w:rPr>
        <w:t>del</w:t>
      </w:r>
      <w:r>
        <w:rPr>
          <w:spacing w:val="-4"/>
          <w:sz w:val="38"/>
        </w:rPr>
        <w:t xml:space="preserve"> </w:t>
      </w:r>
      <w:r>
        <w:rPr>
          <w:sz w:val="38"/>
        </w:rPr>
        <w:t>tamaño</w:t>
      </w:r>
      <w:r>
        <w:rPr>
          <w:spacing w:val="-4"/>
          <w:sz w:val="38"/>
        </w:rPr>
        <w:t xml:space="preserve"> </w:t>
      </w:r>
      <w:r>
        <w:rPr>
          <w:sz w:val="38"/>
        </w:rPr>
        <w:t>total</w:t>
      </w:r>
      <w:r>
        <w:rPr>
          <w:spacing w:val="-1"/>
          <w:sz w:val="38"/>
        </w:rPr>
        <w:t xml:space="preserve"> </w:t>
      </w:r>
      <w:r>
        <w:rPr>
          <w:sz w:val="38"/>
        </w:rPr>
        <w:t>del</w:t>
      </w:r>
      <w:r>
        <w:rPr>
          <w:spacing w:val="-1"/>
          <w:sz w:val="38"/>
        </w:rPr>
        <w:t xml:space="preserve"> </w:t>
      </w:r>
      <w:r>
        <w:rPr>
          <w:sz w:val="38"/>
        </w:rPr>
        <w:t>archivo</w:t>
      </w:r>
      <w:r>
        <w:rPr>
          <w:spacing w:val="-4"/>
          <w:sz w:val="38"/>
        </w:rPr>
        <w:t xml:space="preserve"> </w:t>
      </w:r>
      <w:r>
        <w:rPr>
          <w:sz w:val="38"/>
        </w:rPr>
        <w:t>de</w:t>
      </w:r>
      <w:r>
        <w:rPr>
          <w:spacing w:val="-3"/>
          <w:sz w:val="38"/>
        </w:rPr>
        <w:t xml:space="preserve"> </w:t>
      </w:r>
      <w:r>
        <w:rPr>
          <w:sz w:val="38"/>
        </w:rPr>
        <w:t>paginación</w:t>
      </w:r>
      <w:r>
        <w:rPr>
          <w:spacing w:val="1"/>
          <w:sz w:val="38"/>
        </w:rPr>
        <w:t xml:space="preserve"> </w:t>
      </w:r>
      <w:r>
        <w:rPr>
          <w:sz w:val="38"/>
        </w:rPr>
        <w:t>para</w:t>
      </w:r>
      <w:r>
        <w:rPr>
          <w:spacing w:val="-3"/>
          <w:sz w:val="38"/>
        </w:rPr>
        <w:t xml:space="preserve"> </w:t>
      </w:r>
      <w:r>
        <w:rPr>
          <w:sz w:val="38"/>
        </w:rPr>
        <w:t>todas</w:t>
      </w:r>
      <w:r>
        <w:rPr>
          <w:spacing w:val="-2"/>
          <w:sz w:val="38"/>
        </w:rPr>
        <w:t xml:space="preserve"> </w:t>
      </w:r>
      <w:r>
        <w:rPr>
          <w:sz w:val="38"/>
        </w:rPr>
        <w:t>las</w:t>
      </w:r>
      <w:r>
        <w:rPr>
          <w:sz w:val="38"/>
        </w:rPr>
        <w:tab/>
      </w:r>
      <w:r>
        <w:rPr>
          <w:rFonts w:ascii="Arial" w:hAnsi="Arial"/>
          <w:b/>
          <w:color w:val="EDEBE0"/>
          <w:position w:val="-4"/>
          <w:sz w:val="36"/>
        </w:rPr>
        <w:t>60</w:t>
      </w:r>
    </w:p>
    <w:p w14:paraId="6EC541B5" w14:textId="77777777" w:rsidR="00170A57" w:rsidRDefault="004E0A9F">
      <w:pPr>
        <w:spacing w:line="425" w:lineRule="exact"/>
        <w:ind w:left="1352"/>
        <w:rPr>
          <w:sz w:val="38"/>
        </w:rPr>
      </w:pPr>
      <w:r>
        <w:rPr>
          <w:sz w:val="38"/>
        </w:rPr>
        <w:t>unidades.</w:t>
      </w:r>
    </w:p>
    <w:p w14:paraId="2076BBAF" w14:textId="77777777" w:rsidR="00170A57" w:rsidRDefault="00170A57">
      <w:pPr>
        <w:spacing w:line="425" w:lineRule="exact"/>
        <w:rPr>
          <w:sz w:val="38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60AF707" w14:textId="77777777" w:rsidR="00170A57" w:rsidRDefault="004E0A9F" w:rsidP="004E0A9F">
      <w:pPr>
        <w:pStyle w:val="Ttulo1"/>
        <w:numPr>
          <w:ilvl w:val="0"/>
          <w:numId w:val="5"/>
        </w:numPr>
        <w:tabs>
          <w:tab w:val="left" w:pos="1695"/>
          <w:tab w:val="left" w:pos="1696"/>
        </w:tabs>
      </w:pPr>
      <w:r>
        <w:lastRenderedPageBreak/>
        <w:pict w14:anchorId="07B3C53A">
          <v:group id="_x0000_s1244" style="position:absolute;left:0;text-align:left;margin-left:0;margin-top:0;width:10in;height:540pt;z-index:-16836608;mso-position-horizontal-relative:page;mso-position-vertical-relative:page" coordsize="14400,10800">
            <v:shape id="_x0000_s1247" type="#_x0000_t75" style="position:absolute;width:14400;height:10800">
              <v:imagedata r:id="rId5" o:title=""/>
            </v:shape>
            <v:shape id="_x0000_s124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45" style="position:absolute;left:13320;top:8640;width:1080;height:1080" fillcolor="#4f81bc" stroked="f"/>
            <w10:wrap anchorx="page" anchory="page"/>
          </v:group>
        </w:pict>
      </w:r>
      <w:bookmarkStart w:id="49" w:name="Diapositiva_61:_Optimización_del_Arranqu"/>
      <w:bookmarkEnd w:id="49"/>
      <w:r>
        <w:rPr>
          <w:color w:val="1F487C"/>
          <w:w w:val="95"/>
        </w:rPr>
        <w:t>Optimización</w:t>
      </w:r>
      <w:r>
        <w:rPr>
          <w:color w:val="1F487C"/>
          <w:spacing w:val="-3"/>
          <w:w w:val="95"/>
        </w:rPr>
        <w:t xml:space="preserve"> </w:t>
      </w:r>
      <w:r>
        <w:rPr>
          <w:color w:val="1F487C"/>
          <w:w w:val="95"/>
        </w:rPr>
        <w:t>del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Arranque</w:t>
      </w:r>
    </w:p>
    <w:p w14:paraId="6DB381D6" w14:textId="77777777" w:rsidR="00170A57" w:rsidRDefault="004E0A9F">
      <w:pPr>
        <w:pStyle w:val="Ttulo2"/>
        <w:spacing w:before="707"/>
        <w:ind w:left="524"/>
      </w:pPr>
      <w:r>
        <w:rPr>
          <w:color w:val="7E7E7E"/>
          <w:spacing w:val="-17"/>
        </w:rPr>
        <w:t>Memoria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7"/>
        </w:rPr>
        <w:t>Virtual</w:t>
      </w:r>
    </w:p>
    <w:p w14:paraId="1A88D4B9" w14:textId="77777777" w:rsidR="00170A57" w:rsidRDefault="004E0A9F">
      <w:pPr>
        <w:tabs>
          <w:tab w:val="left" w:pos="13151"/>
        </w:tabs>
        <w:spacing w:before="451"/>
        <w:ind w:left="118"/>
        <w:rPr>
          <w:rFonts w:ascii="Arial"/>
          <w:b/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486480384" behindDoc="1" locked="0" layoutInCell="1" allowOverlap="1" wp14:anchorId="16A1FE04" wp14:editId="5F9A9EEA">
            <wp:simplePos x="0" y="0"/>
            <wp:positionH relativeFrom="page">
              <wp:posOffset>5541264</wp:posOffset>
            </wp:positionH>
            <wp:positionV relativeFrom="paragraph">
              <wp:posOffset>286384</wp:posOffset>
            </wp:positionV>
            <wp:extent cx="2587751" cy="3995928"/>
            <wp:effectExtent l="0" t="0" r="0" b="0"/>
            <wp:wrapNone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751" cy="399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118"/>
          <w:lang w:eastAsia="es-ES"/>
        </w:rPr>
        <w:drawing>
          <wp:inline distT="0" distB="0" distL="0" distR="0" wp14:anchorId="49CF7171" wp14:editId="363FCE3F">
            <wp:extent cx="2580131" cy="2795016"/>
            <wp:effectExtent l="0" t="0" r="0" b="0"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131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6"/>
          <w:sz w:val="20"/>
        </w:rPr>
        <w:t xml:space="preserve">   </w:t>
      </w:r>
      <w:r>
        <w:rPr>
          <w:rFonts w:ascii="Times New Roman"/>
          <w:spacing w:val="18"/>
          <w:position w:val="-6"/>
          <w:sz w:val="20"/>
        </w:rPr>
        <w:t xml:space="preserve"> </w:t>
      </w:r>
      <w:r>
        <w:rPr>
          <w:rFonts w:ascii="Times New Roman"/>
          <w:noProof/>
          <w:spacing w:val="18"/>
          <w:position w:val="-6"/>
          <w:sz w:val="20"/>
          <w:lang w:eastAsia="es-ES"/>
        </w:rPr>
        <w:drawing>
          <wp:inline distT="0" distB="0" distL="0" distR="0" wp14:anchorId="48D82AB1" wp14:editId="27EAA00B">
            <wp:extent cx="2215896" cy="3627120"/>
            <wp:effectExtent l="0" t="0" r="0" b="0"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8"/>
          <w:sz w:val="20"/>
        </w:rPr>
        <w:tab/>
      </w:r>
      <w:r>
        <w:rPr>
          <w:rFonts w:ascii="Times New Roman"/>
          <w:spacing w:val="25"/>
          <w:sz w:val="20"/>
        </w:rPr>
        <w:t xml:space="preserve"> </w:t>
      </w:r>
      <w:r>
        <w:rPr>
          <w:rFonts w:ascii="Arial"/>
          <w:b/>
          <w:color w:val="EDEBE0"/>
          <w:sz w:val="36"/>
        </w:rPr>
        <w:t>61</w:t>
      </w:r>
    </w:p>
    <w:p w14:paraId="0E5578EE" w14:textId="77777777" w:rsidR="00170A57" w:rsidRDefault="00170A57">
      <w:pPr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000CED06" w14:textId="77777777" w:rsidR="00170A57" w:rsidRDefault="004E0A9F" w:rsidP="004E0A9F">
      <w:pPr>
        <w:pStyle w:val="Ttulo1"/>
        <w:numPr>
          <w:ilvl w:val="0"/>
          <w:numId w:val="5"/>
        </w:numPr>
        <w:tabs>
          <w:tab w:val="left" w:pos="1696"/>
        </w:tabs>
        <w:jc w:val="both"/>
      </w:pPr>
      <w:r>
        <w:lastRenderedPageBreak/>
        <w:pict w14:anchorId="6F0A945E">
          <v:group id="_x0000_s1240" style="position:absolute;left:0;text-align:left;margin-left:0;margin-top:0;width:10in;height:540pt;z-index:-16835584;mso-position-horizontal-relative:page;mso-position-vertical-relative:page" coordsize="14400,10800">
            <v:shape id="_x0000_s1243" type="#_x0000_t75" style="position:absolute;width:14400;height:10800">
              <v:imagedata r:id="rId5" o:title=""/>
            </v:shape>
            <v:shape id="_x0000_s124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41" style="position:absolute;left:13320;top:8640;width:1080;height:1080" fillcolor="#4f81bc" stroked="f"/>
            <w10:wrap anchorx="page" anchory="page"/>
          </v:group>
        </w:pict>
      </w:r>
      <w:bookmarkStart w:id="50" w:name="Diapositiva_62:_Visor_de_Eventos"/>
      <w:bookmarkEnd w:id="50"/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0AEDB941" w14:textId="77777777" w:rsidR="00170A57" w:rsidRDefault="004E0A9F">
      <w:pPr>
        <w:pStyle w:val="Ttulo2"/>
        <w:spacing w:before="703"/>
        <w:ind w:left="524"/>
      </w:pPr>
      <w:r>
        <w:rPr>
          <w:color w:val="7E7E7E"/>
        </w:rPr>
        <w:t>Introducción</w:t>
      </w:r>
    </w:p>
    <w:p w14:paraId="5CE89D53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94" w:line="211" w:lineRule="auto"/>
        <w:ind w:right="1682"/>
        <w:jc w:val="both"/>
        <w:rPr>
          <w:sz w:val="44"/>
        </w:rPr>
      </w:pPr>
      <w:r>
        <w:rPr>
          <w:b/>
          <w:sz w:val="44"/>
        </w:rPr>
        <w:t>Un evento es cualquier ocurrencia significativa en el sistema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 xml:space="preserve">operativo o en una aplicación que requiera ser notificada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-2"/>
          <w:sz w:val="44"/>
        </w:rPr>
        <w:t xml:space="preserve"> </w:t>
      </w:r>
      <w:r>
        <w:rPr>
          <w:sz w:val="44"/>
        </w:rPr>
        <w:t>usuarios</w:t>
      </w:r>
      <w:r>
        <w:rPr>
          <w:spacing w:val="-3"/>
          <w:sz w:val="44"/>
        </w:rPr>
        <w:t xml:space="preserve"> </w:t>
      </w:r>
      <w:r>
        <w:rPr>
          <w:sz w:val="44"/>
        </w:rPr>
        <w:t>(particularmente</w:t>
      </w:r>
      <w:r>
        <w:rPr>
          <w:spacing w:val="1"/>
          <w:sz w:val="44"/>
        </w:rPr>
        <w:t xml:space="preserve"> </w:t>
      </w:r>
      <w:r>
        <w:rPr>
          <w:sz w:val="44"/>
        </w:rPr>
        <w:t>al</w:t>
      </w:r>
      <w:r>
        <w:rPr>
          <w:spacing w:val="-3"/>
          <w:sz w:val="44"/>
        </w:rPr>
        <w:t xml:space="preserve"> </w:t>
      </w:r>
      <w:r>
        <w:rPr>
          <w:sz w:val="44"/>
        </w:rPr>
        <w:t>administrador).</w:t>
      </w:r>
    </w:p>
    <w:p w14:paraId="62E84ED0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14" w:line="211" w:lineRule="auto"/>
        <w:ind w:right="1684"/>
        <w:jc w:val="both"/>
        <w:rPr>
          <w:sz w:val="44"/>
        </w:rPr>
      </w:pPr>
      <w:r>
        <w:rPr>
          <w:sz w:val="44"/>
        </w:rPr>
        <w:t>Windows Server permite recopilar todos estos eventos en un</w:t>
      </w:r>
      <w:r>
        <w:rPr>
          <w:spacing w:val="1"/>
          <w:sz w:val="44"/>
        </w:rPr>
        <w:t xml:space="preserve"> </w:t>
      </w:r>
      <w:r>
        <w:rPr>
          <w:sz w:val="44"/>
        </w:rPr>
        <w:t>conjunto</w:t>
      </w:r>
      <w:r>
        <w:rPr>
          <w:spacing w:val="1"/>
          <w:sz w:val="44"/>
        </w:rPr>
        <w:t xml:space="preserve"> </w:t>
      </w:r>
      <w:r>
        <w:rPr>
          <w:sz w:val="44"/>
        </w:rPr>
        <w:t>de archivos</w:t>
      </w:r>
      <w:r>
        <w:rPr>
          <w:spacing w:val="-3"/>
          <w:sz w:val="44"/>
        </w:rPr>
        <w:t xml:space="preserve"> </w:t>
      </w:r>
      <w:r>
        <w:rPr>
          <w:sz w:val="44"/>
        </w:rPr>
        <w:t>de registro.</w:t>
      </w:r>
    </w:p>
    <w:p w14:paraId="05246B2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60" w:line="506" w:lineRule="exact"/>
        <w:jc w:val="both"/>
        <w:rPr>
          <w:sz w:val="44"/>
        </w:rPr>
      </w:pPr>
      <w:r>
        <w:rPr>
          <w:sz w:val="44"/>
        </w:rPr>
        <w:t>Durante</w:t>
      </w:r>
      <w:r>
        <w:rPr>
          <w:spacing w:val="110"/>
          <w:sz w:val="44"/>
        </w:rPr>
        <w:t xml:space="preserve"> </w:t>
      </w:r>
      <w:r>
        <w:rPr>
          <w:sz w:val="44"/>
        </w:rPr>
        <w:t xml:space="preserve">el  </w:t>
      </w:r>
      <w:r>
        <w:rPr>
          <w:spacing w:val="11"/>
          <w:sz w:val="44"/>
        </w:rPr>
        <w:t xml:space="preserve"> </w:t>
      </w:r>
      <w:r>
        <w:rPr>
          <w:sz w:val="44"/>
        </w:rPr>
        <w:t xml:space="preserve">funcionamiento  </w:t>
      </w:r>
      <w:r>
        <w:rPr>
          <w:spacing w:val="12"/>
          <w:sz w:val="44"/>
        </w:rPr>
        <w:t xml:space="preserve"> </w:t>
      </w:r>
      <w:r>
        <w:rPr>
          <w:sz w:val="44"/>
        </w:rPr>
        <w:t xml:space="preserve">de  </w:t>
      </w:r>
      <w:r>
        <w:rPr>
          <w:spacing w:val="12"/>
          <w:sz w:val="44"/>
        </w:rPr>
        <w:t xml:space="preserve"> </w:t>
      </w:r>
      <w:r>
        <w:rPr>
          <w:sz w:val="44"/>
        </w:rPr>
        <w:t xml:space="preserve">un  </w:t>
      </w:r>
      <w:r>
        <w:rPr>
          <w:spacing w:val="11"/>
          <w:sz w:val="44"/>
        </w:rPr>
        <w:t xml:space="preserve"> </w:t>
      </w:r>
      <w:r>
        <w:rPr>
          <w:sz w:val="44"/>
        </w:rPr>
        <w:t xml:space="preserve">equipo  </w:t>
      </w:r>
      <w:r>
        <w:rPr>
          <w:spacing w:val="9"/>
          <w:sz w:val="44"/>
        </w:rPr>
        <w:t xml:space="preserve"> </w:t>
      </w:r>
      <w:r>
        <w:rPr>
          <w:sz w:val="44"/>
        </w:rPr>
        <w:t xml:space="preserve">ocurren  </w:t>
      </w:r>
      <w:r>
        <w:rPr>
          <w:spacing w:val="7"/>
          <w:sz w:val="44"/>
        </w:rPr>
        <w:t xml:space="preserve"> </w:t>
      </w:r>
      <w:r>
        <w:rPr>
          <w:sz w:val="44"/>
        </w:rPr>
        <w:t>gran</w:t>
      </w:r>
    </w:p>
    <w:p w14:paraId="612EF4EE" w14:textId="77777777" w:rsidR="00170A57" w:rsidRDefault="004E0A9F">
      <w:pPr>
        <w:pStyle w:val="Textoindependiente"/>
        <w:spacing w:line="506" w:lineRule="exact"/>
        <w:ind w:left="884"/>
        <w:jc w:val="both"/>
      </w:pPr>
      <w:r>
        <w:t>cantidad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eventos.</w:t>
      </w:r>
    </w:p>
    <w:p w14:paraId="617738C8" w14:textId="77777777" w:rsidR="00170A57" w:rsidRDefault="004E0A9F" w:rsidP="004E0A9F">
      <w:pPr>
        <w:pStyle w:val="Ttulo4"/>
        <w:numPr>
          <w:ilvl w:val="0"/>
          <w:numId w:val="12"/>
        </w:numPr>
        <w:tabs>
          <w:tab w:val="left" w:pos="885"/>
        </w:tabs>
        <w:spacing w:before="95" w:line="211" w:lineRule="auto"/>
        <w:ind w:right="1681"/>
        <w:jc w:val="both"/>
      </w:pPr>
      <w:r>
        <w:t>El</w:t>
      </w:r>
      <w:r>
        <w:rPr>
          <w:spacing w:val="1"/>
        </w:rPr>
        <w:t xml:space="preserve"> </w:t>
      </w:r>
      <w:r>
        <w:t>visor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eventos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Microsoft</w:t>
      </w:r>
      <w:r>
        <w:rPr>
          <w:i/>
          <w:spacing w:val="-97"/>
        </w:rPr>
        <w:t xml:space="preserve"> </w:t>
      </w:r>
      <w:r>
        <w:rPr>
          <w:i/>
        </w:rPr>
        <w:t>Management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Console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(mmc)</w:t>
      </w:r>
      <w:r>
        <w:rPr>
          <w:i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examinar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administrar de forma centralizada la información contenida</w:t>
      </w:r>
      <w:r>
        <w:rPr>
          <w:spacing w:val="1"/>
        </w:rPr>
        <w:t xml:space="preserve"> </w:t>
      </w:r>
      <w:r>
        <w:t>en</w:t>
      </w:r>
      <w:r>
        <w:rPr>
          <w:spacing w:val="77"/>
        </w:rPr>
        <w:t xml:space="preserve"> </w:t>
      </w:r>
      <w:r>
        <w:t>los</w:t>
      </w:r>
      <w:r>
        <w:rPr>
          <w:spacing w:val="77"/>
        </w:rPr>
        <w:t xml:space="preserve"> </w:t>
      </w:r>
      <w:r>
        <w:t>múltiples</w:t>
      </w:r>
      <w:r>
        <w:rPr>
          <w:spacing w:val="81"/>
        </w:rPr>
        <w:t xml:space="preserve"> </w:t>
      </w:r>
      <w:r>
        <w:t>registros</w:t>
      </w:r>
      <w:r>
        <w:rPr>
          <w:spacing w:val="79"/>
        </w:rPr>
        <w:t xml:space="preserve"> </w:t>
      </w:r>
      <w:r>
        <w:t>de</w:t>
      </w:r>
      <w:r>
        <w:rPr>
          <w:spacing w:val="79"/>
        </w:rPr>
        <w:t xml:space="preserve"> </w:t>
      </w:r>
      <w:r>
        <w:t>eventos</w:t>
      </w:r>
      <w:r>
        <w:rPr>
          <w:spacing w:val="76"/>
        </w:rPr>
        <w:t xml:space="preserve"> </w:t>
      </w:r>
      <w:r>
        <w:t>(logs)</w:t>
      </w:r>
      <w:r>
        <w:rPr>
          <w:spacing w:val="80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las</w:t>
      </w:r>
    </w:p>
    <w:p w14:paraId="35CA4732" w14:textId="77777777" w:rsidR="00170A57" w:rsidRDefault="004E0A9F">
      <w:pPr>
        <w:tabs>
          <w:tab w:val="left" w:pos="13151"/>
        </w:tabs>
        <w:spacing w:line="546" w:lineRule="exact"/>
        <w:ind w:left="884"/>
        <w:jc w:val="both"/>
        <w:rPr>
          <w:rFonts w:ascii="Arial"/>
          <w:b/>
          <w:sz w:val="36"/>
        </w:rPr>
      </w:pPr>
      <w:r>
        <w:rPr>
          <w:b/>
          <w:sz w:val="44"/>
        </w:rPr>
        <w:t>aplicaciones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y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servicios</w:t>
      </w:r>
      <w:r>
        <w:rPr>
          <w:b/>
          <w:spacing w:val="-3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Windows</w:t>
      </w:r>
      <w:r>
        <w:rPr>
          <w:sz w:val="44"/>
        </w:rPr>
        <w:t>.</w:t>
      </w:r>
      <w:r>
        <w:rPr>
          <w:sz w:val="44"/>
        </w:rPr>
        <w:tab/>
      </w:r>
      <w:r>
        <w:rPr>
          <w:rFonts w:ascii="Arial"/>
          <w:b/>
          <w:color w:val="EDEBE0"/>
          <w:position w:val="-8"/>
          <w:sz w:val="36"/>
        </w:rPr>
        <w:t>62</w:t>
      </w:r>
    </w:p>
    <w:p w14:paraId="2C1A0A47" w14:textId="77777777" w:rsidR="00170A57" w:rsidRDefault="00170A57">
      <w:pPr>
        <w:spacing w:line="546" w:lineRule="exact"/>
        <w:jc w:val="both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7E0919B6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03EADA34">
          <v:group id="_x0000_s1236" style="position:absolute;left:0;text-align:left;margin-left:0;margin-top:0;width:10in;height:540pt;z-index:-16835072;mso-position-horizontal-relative:page;mso-position-vertical-relative:page" coordsize="14400,10800">
            <v:shape id="_x0000_s1239" type="#_x0000_t75" style="position:absolute;width:14400;height:10800">
              <v:imagedata r:id="rId5" o:title=""/>
            </v:shape>
            <v:shape id="_x0000_s123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37" style="position:absolute;left:13320;top:8640;width:1080;height:1080" fillcolor="#4f81bc" stroked="f"/>
            <w10:wrap anchorx="page" anchory="page"/>
          </v:group>
        </w:pict>
      </w:r>
      <w:bookmarkStart w:id="51" w:name="Diapositiva_63:_Visor_de_Eventos"/>
      <w:bookmarkEnd w:id="51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3E2C45BE" w14:textId="77777777" w:rsidR="00170A57" w:rsidRDefault="004E0A9F">
      <w:pPr>
        <w:pStyle w:val="Ttulo2"/>
        <w:spacing w:before="707"/>
        <w:ind w:left="524"/>
      </w:pPr>
      <w:r>
        <w:rPr>
          <w:color w:val="7E7E7E"/>
        </w:rPr>
        <w:t>Introducción</w:t>
      </w:r>
    </w:p>
    <w:p w14:paraId="437C4FC8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5" w:line="235" w:lineRule="auto"/>
        <w:ind w:right="1682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486481920" behindDoc="1" locked="0" layoutInCell="1" allowOverlap="1" wp14:anchorId="63C1C0B3" wp14:editId="1B0A7BA1">
            <wp:simplePos x="0" y="0"/>
            <wp:positionH relativeFrom="page">
              <wp:posOffset>3619500</wp:posOffset>
            </wp:positionH>
            <wp:positionV relativeFrom="paragraph">
              <wp:posOffset>958320</wp:posOffset>
            </wp:positionV>
            <wp:extent cx="4459224" cy="3563112"/>
            <wp:effectExtent l="0" t="0" r="0" b="0"/>
            <wp:wrapNone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224" cy="3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Es</w:t>
      </w:r>
      <w:r>
        <w:rPr>
          <w:spacing w:val="1"/>
          <w:sz w:val="44"/>
        </w:rPr>
        <w:t xml:space="preserve"> </w:t>
      </w:r>
      <w:r>
        <w:rPr>
          <w:sz w:val="44"/>
        </w:rPr>
        <w:t>una</w:t>
      </w:r>
      <w:r>
        <w:rPr>
          <w:spacing w:val="1"/>
          <w:sz w:val="44"/>
        </w:rPr>
        <w:t xml:space="preserve"> </w:t>
      </w:r>
      <w:r>
        <w:rPr>
          <w:sz w:val="44"/>
        </w:rPr>
        <w:t>herramienta</w:t>
      </w:r>
      <w:r>
        <w:rPr>
          <w:spacing w:val="1"/>
          <w:sz w:val="44"/>
        </w:rPr>
        <w:t xml:space="preserve"> </w:t>
      </w:r>
      <w:r>
        <w:rPr>
          <w:sz w:val="44"/>
        </w:rPr>
        <w:t>indispensable</w:t>
      </w:r>
      <w:r>
        <w:rPr>
          <w:spacing w:val="1"/>
          <w:sz w:val="44"/>
        </w:rPr>
        <w:t xml:space="preserve"> </w:t>
      </w:r>
      <w:r>
        <w:rPr>
          <w:sz w:val="44"/>
        </w:rPr>
        <w:t>para</w:t>
      </w:r>
      <w:r>
        <w:rPr>
          <w:spacing w:val="1"/>
          <w:sz w:val="44"/>
        </w:rPr>
        <w:t xml:space="preserve"> </w:t>
      </w:r>
      <w:r>
        <w:rPr>
          <w:sz w:val="44"/>
        </w:rPr>
        <w:t>supervisar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-97"/>
          <w:sz w:val="44"/>
        </w:rPr>
        <w:t xml:space="preserve"> </w:t>
      </w:r>
      <w:r>
        <w:rPr>
          <w:sz w:val="44"/>
        </w:rPr>
        <w:t>mantenimiento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sistemas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solucionar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99"/>
          <w:sz w:val="44"/>
        </w:rPr>
        <w:t xml:space="preserve"> </w:t>
      </w:r>
      <w:r>
        <w:rPr>
          <w:sz w:val="44"/>
        </w:rPr>
        <w:t>problemas</w:t>
      </w:r>
      <w:r>
        <w:rPr>
          <w:spacing w:val="-97"/>
          <w:sz w:val="44"/>
        </w:rPr>
        <w:t xml:space="preserve"> </w:t>
      </w:r>
      <w:r>
        <w:rPr>
          <w:sz w:val="44"/>
        </w:rPr>
        <w:t>que surjan.</w:t>
      </w:r>
    </w:p>
    <w:p w14:paraId="130D899F" w14:textId="77777777" w:rsidR="00170A57" w:rsidRDefault="00170A57">
      <w:pPr>
        <w:pStyle w:val="Textoindependiente"/>
      </w:pPr>
    </w:p>
    <w:p w14:paraId="096543B3" w14:textId="77777777" w:rsidR="00170A57" w:rsidRDefault="00170A57">
      <w:pPr>
        <w:pStyle w:val="Textoindependiente"/>
      </w:pPr>
    </w:p>
    <w:p w14:paraId="0CE2E094" w14:textId="77777777" w:rsidR="00170A57" w:rsidRDefault="00170A57">
      <w:pPr>
        <w:pStyle w:val="Textoindependiente"/>
      </w:pPr>
    </w:p>
    <w:p w14:paraId="76CE4A3B" w14:textId="77777777" w:rsidR="00170A57" w:rsidRDefault="00170A57">
      <w:pPr>
        <w:pStyle w:val="Textoindependiente"/>
      </w:pPr>
    </w:p>
    <w:p w14:paraId="6302A9AD" w14:textId="77777777" w:rsidR="00170A57" w:rsidRDefault="00170A57">
      <w:pPr>
        <w:pStyle w:val="Textoindependiente"/>
      </w:pPr>
    </w:p>
    <w:p w14:paraId="78342F94" w14:textId="77777777" w:rsidR="00170A57" w:rsidRDefault="00170A57">
      <w:pPr>
        <w:pStyle w:val="Textoindependiente"/>
      </w:pPr>
    </w:p>
    <w:p w14:paraId="051249E3" w14:textId="77777777" w:rsidR="00170A57" w:rsidRDefault="00170A57">
      <w:pPr>
        <w:pStyle w:val="Textoindependiente"/>
      </w:pPr>
    </w:p>
    <w:p w14:paraId="29A94C87" w14:textId="77777777" w:rsidR="00170A57" w:rsidRDefault="004E0A9F">
      <w:pPr>
        <w:spacing w:before="315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63</w:t>
      </w:r>
    </w:p>
    <w:p w14:paraId="5EE9A052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43B85C5B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7C3598D7">
          <v:group id="_x0000_s1232" style="position:absolute;left:0;text-align:left;margin-left:0;margin-top:0;width:10in;height:540pt;z-index:-16834048;mso-position-horizontal-relative:page;mso-position-vertical-relative:page" coordsize="14400,10800">
            <v:shape id="_x0000_s1235" type="#_x0000_t75" style="position:absolute;width:14400;height:10800">
              <v:imagedata r:id="rId5" o:title=""/>
            </v:shape>
            <v:shape id="_x0000_s1234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33" style="position:absolute;left:13320;top:8640;width:1080;height:1080" fillcolor="#4f81bc" stroked="f"/>
            <w10:wrap anchorx="page" anchory="page"/>
          </v:group>
        </w:pict>
      </w:r>
      <w:bookmarkStart w:id="52" w:name="Diapositiva_64:_Visor_de_Eventos"/>
      <w:bookmarkEnd w:id="52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12BBDE7C" w14:textId="77777777" w:rsidR="00170A57" w:rsidRDefault="004E0A9F">
      <w:pPr>
        <w:pStyle w:val="Ttulo2"/>
        <w:spacing w:before="775"/>
        <w:ind w:left="524"/>
      </w:pPr>
      <w:r>
        <w:rPr>
          <w:color w:val="7E7E7E"/>
        </w:rPr>
        <w:t>Introducción</w:t>
      </w:r>
    </w:p>
    <w:p w14:paraId="4C530334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rPr>
          <w:sz w:val="44"/>
        </w:rPr>
      </w:pPr>
      <w:r>
        <w:rPr>
          <w:b/>
          <w:sz w:val="44"/>
        </w:rPr>
        <w:t>El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visor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eventos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permite</w:t>
      </w:r>
      <w:r>
        <w:rPr>
          <w:b/>
          <w:spacing w:val="-8"/>
          <w:sz w:val="44"/>
        </w:rPr>
        <w:t xml:space="preserve"> </w:t>
      </w:r>
      <w:r>
        <w:rPr>
          <w:sz w:val="44"/>
        </w:rPr>
        <w:t>realizar</w:t>
      </w:r>
      <w:r>
        <w:rPr>
          <w:spacing w:val="-12"/>
          <w:sz w:val="44"/>
        </w:rPr>
        <w:t xml:space="preserve"> </w:t>
      </w:r>
      <w:r>
        <w:rPr>
          <w:sz w:val="44"/>
        </w:rPr>
        <w:t>las</w:t>
      </w:r>
      <w:r>
        <w:rPr>
          <w:spacing w:val="-9"/>
          <w:sz w:val="44"/>
        </w:rPr>
        <w:t xml:space="preserve"> </w:t>
      </w:r>
      <w:r>
        <w:rPr>
          <w:sz w:val="44"/>
        </w:rPr>
        <w:t>siguientes</w:t>
      </w:r>
      <w:r>
        <w:rPr>
          <w:spacing w:val="-5"/>
          <w:sz w:val="44"/>
        </w:rPr>
        <w:t xml:space="preserve"> </w:t>
      </w:r>
      <w:r>
        <w:rPr>
          <w:sz w:val="44"/>
        </w:rPr>
        <w:t>tareas:</w:t>
      </w:r>
    </w:p>
    <w:p w14:paraId="27AEB8A9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86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Ver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eventos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desde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varios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registros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eventos</w:t>
      </w:r>
      <w:r>
        <w:rPr>
          <w:sz w:val="40"/>
        </w:rPr>
        <w:t>.</w:t>
      </w:r>
    </w:p>
    <w:p w14:paraId="74EEEBE8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6" w:line="235" w:lineRule="auto"/>
        <w:ind w:right="1683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Guardar</w:t>
      </w:r>
      <w:r>
        <w:rPr>
          <w:b/>
          <w:spacing w:val="11"/>
          <w:sz w:val="40"/>
        </w:rPr>
        <w:t xml:space="preserve"> </w:t>
      </w:r>
      <w:r>
        <w:rPr>
          <w:b/>
          <w:sz w:val="40"/>
        </w:rPr>
        <w:t>filtros</w:t>
      </w:r>
      <w:r>
        <w:rPr>
          <w:b/>
          <w:spacing w:val="11"/>
          <w:sz w:val="40"/>
        </w:rPr>
        <w:t xml:space="preserve"> </w:t>
      </w:r>
      <w:r>
        <w:rPr>
          <w:sz w:val="40"/>
        </w:rPr>
        <w:t>de</w:t>
      </w:r>
      <w:r>
        <w:rPr>
          <w:spacing w:val="9"/>
          <w:sz w:val="40"/>
        </w:rPr>
        <w:t xml:space="preserve"> </w:t>
      </w:r>
      <w:r>
        <w:rPr>
          <w:sz w:val="40"/>
        </w:rPr>
        <w:t>eventos</w:t>
      </w:r>
      <w:r>
        <w:rPr>
          <w:spacing w:val="11"/>
          <w:sz w:val="40"/>
        </w:rPr>
        <w:t xml:space="preserve"> </w:t>
      </w:r>
      <w:r>
        <w:rPr>
          <w:sz w:val="40"/>
        </w:rPr>
        <w:t>útiles</w:t>
      </w:r>
      <w:r>
        <w:rPr>
          <w:spacing w:val="12"/>
          <w:sz w:val="40"/>
        </w:rPr>
        <w:t xml:space="preserve"> </w:t>
      </w:r>
      <w:r>
        <w:rPr>
          <w:sz w:val="40"/>
        </w:rPr>
        <w:t>como</w:t>
      </w:r>
      <w:r>
        <w:rPr>
          <w:spacing w:val="11"/>
          <w:sz w:val="40"/>
        </w:rPr>
        <w:t xml:space="preserve"> </w:t>
      </w:r>
      <w:r>
        <w:rPr>
          <w:b/>
          <w:sz w:val="40"/>
        </w:rPr>
        <w:t>vistas</w:t>
      </w:r>
      <w:r>
        <w:rPr>
          <w:b/>
          <w:spacing w:val="13"/>
          <w:sz w:val="40"/>
        </w:rPr>
        <w:t xml:space="preserve"> </w:t>
      </w:r>
      <w:r>
        <w:rPr>
          <w:b/>
          <w:sz w:val="40"/>
        </w:rPr>
        <w:t>personalizadas</w:t>
      </w:r>
      <w:r>
        <w:rPr>
          <w:b/>
          <w:spacing w:val="11"/>
          <w:sz w:val="40"/>
        </w:rPr>
        <w:t xml:space="preserve"> </w:t>
      </w:r>
      <w:r>
        <w:rPr>
          <w:sz w:val="40"/>
        </w:rPr>
        <w:t>que</w:t>
      </w:r>
      <w:r>
        <w:rPr>
          <w:spacing w:val="-87"/>
          <w:sz w:val="40"/>
        </w:rPr>
        <w:t xml:space="preserve"> </w:t>
      </w:r>
      <w:r>
        <w:rPr>
          <w:sz w:val="40"/>
        </w:rPr>
        <w:t>se</w:t>
      </w:r>
      <w:r>
        <w:rPr>
          <w:spacing w:val="-1"/>
          <w:sz w:val="40"/>
        </w:rPr>
        <w:t xml:space="preserve"> </w:t>
      </w:r>
      <w:r>
        <w:rPr>
          <w:sz w:val="40"/>
        </w:rPr>
        <w:t>pueden</w:t>
      </w:r>
      <w:r>
        <w:rPr>
          <w:spacing w:val="-2"/>
          <w:sz w:val="40"/>
        </w:rPr>
        <w:t xml:space="preserve"> </w:t>
      </w:r>
      <w:r>
        <w:rPr>
          <w:sz w:val="40"/>
        </w:rPr>
        <w:t>volver</w:t>
      </w:r>
      <w:r>
        <w:rPr>
          <w:spacing w:val="2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usar.</w:t>
      </w:r>
    </w:p>
    <w:p w14:paraId="0CDD0C2F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2" w:line="484" w:lineRule="exact"/>
        <w:ind w:hanging="361"/>
        <w:rPr>
          <w:rFonts w:ascii="Arial MT" w:hAnsi="Arial MT"/>
          <w:b/>
          <w:color w:val="C0504D"/>
          <w:sz w:val="40"/>
        </w:rPr>
      </w:pPr>
      <w:r>
        <w:rPr>
          <w:b/>
          <w:sz w:val="40"/>
        </w:rPr>
        <w:t>Programar</w:t>
      </w:r>
      <w:r>
        <w:rPr>
          <w:b/>
          <w:spacing w:val="41"/>
          <w:sz w:val="40"/>
        </w:rPr>
        <w:t xml:space="preserve"> </w:t>
      </w:r>
      <w:r>
        <w:rPr>
          <w:b/>
          <w:sz w:val="40"/>
        </w:rPr>
        <w:t>una</w:t>
      </w:r>
      <w:r>
        <w:rPr>
          <w:b/>
          <w:spacing w:val="42"/>
          <w:sz w:val="40"/>
        </w:rPr>
        <w:t xml:space="preserve"> </w:t>
      </w:r>
      <w:r>
        <w:rPr>
          <w:b/>
          <w:sz w:val="40"/>
        </w:rPr>
        <w:t>tarea</w:t>
      </w:r>
      <w:r>
        <w:rPr>
          <w:b/>
          <w:spacing w:val="43"/>
          <w:sz w:val="40"/>
        </w:rPr>
        <w:t xml:space="preserve"> </w:t>
      </w:r>
      <w:r>
        <w:rPr>
          <w:sz w:val="40"/>
        </w:rPr>
        <w:t>para</w:t>
      </w:r>
      <w:r>
        <w:rPr>
          <w:spacing w:val="43"/>
          <w:sz w:val="40"/>
        </w:rPr>
        <w:t xml:space="preserve"> </w:t>
      </w:r>
      <w:r>
        <w:rPr>
          <w:sz w:val="40"/>
        </w:rPr>
        <w:t>que</w:t>
      </w:r>
      <w:r>
        <w:rPr>
          <w:spacing w:val="43"/>
          <w:sz w:val="40"/>
        </w:rPr>
        <w:t xml:space="preserve"> </w:t>
      </w:r>
      <w:r>
        <w:rPr>
          <w:sz w:val="40"/>
        </w:rPr>
        <w:t>se</w:t>
      </w:r>
      <w:r>
        <w:rPr>
          <w:spacing w:val="44"/>
          <w:sz w:val="40"/>
        </w:rPr>
        <w:t xml:space="preserve"> </w:t>
      </w:r>
      <w:r>
        <w:rPr>
          <w:sz w:val="40"/>
        </w:rPr>
        <w:t>ejecute</w:t>
      </w:r>
      <w:r>
        <w:rPr>
          <w:spacing w:val="39"/>
          <w:sz w:val="40"/>
        </w:rPr>
        <w:t xml:space="preserve"> </w:t>
      </w:r>
      <w:r>
        <w:rPr>
          <w:b/>
          <w:sz w:val="40"/>
        </w:rPr>
        <w:t>como</w:t>
      </w:r>
      <w:r>
        <w:rPr>
          <w:b/>
          <w:spacing w:val="43"/>
          <w:sz w:val="40"/>
        </w:rPr>
        <w:t xml:space="preserve"> </w:t>
      </w:r>
      <w:r>
        <w:rPr>
          <w:b/>
          <w:sz w:val="40"/>
        </w:rPr>
        <w:t>respuesta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a</w:t>
      </w:r>
      <w:r>
        <w:rPr>
          <w:b/>
          <w:spacing w:val="42"/>
          <w:sz w:val="40"/>
        </w:rPr>
        <w:t xml:space="preserve"> </w:t>
      </w:r>
      <w:r>
        <w:rPr>
          <w:b/>
          <w:sz w:val="40"/>
        </w:rPr>
        <w:t>un</w:t>
      </w:r>
    </w:p>
    <w:p w14:paraId="172925F1" w14:textId="77777777" w:rsidR="00170A57" w:rsidRDefault="004E0A9F">
      <w:pPr>
        <w:spacing w:line="484" w:lineRule="exact"/>
        <w:ind w:left="1352"/>
        <w:rPr>
          <w:sz w:val="40"/>
        </w:rPr>
      </w:pPr>
      <w:r>
        <w:rPr>
          <w:b/>
          <w:sz w:val="40"/>
        </w:rPr>
        <w:t>evento</w:t>
      </w:r>
      <w:r>
        <w:rPr>
          <w:sz w:val="40"/>
        </w:rPr>
        <w:t>.</w:t>
      </w:r>
    </w:p>
    <w:p w14:paraId="20A1513D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95" w:line="235" w:lineRule="auto"/>
        <w:ind w:right="1682"/>
        <w:jc w:val="both"/>
        <w:rPr>
          <w:rFonts w:ascii="Arial MT" w:hAnsi="Arial MT"/>
          <w:color w:val="C0504D"/>
          <w:sz w:val="40"/>
        </w:rPr>
      </w:pPr>
      <w:r>
        <w:rPr>
          <w:sz w:val="40"/>
        </w:rPr>
        <w:t xml:space="preserve">Crear y administrar </w:t>
      </w:r>
      <w:r>
        <w:rPr>
          <w:b/>
          <w:sz w:val="40"/>
        </w:rPr>
        <w:t>suscripciones a eventos</w:t>
      </w:r>
      <w:r>
        <w:rPr>
          <w:sz w:val="40"/>
        </w:rPr>
        <w:t>: mediante el servicio</w:t>
      </w:r>
      <w:r>
        <w:rPr>
          <w:spacing w:val="1"/>
          <w:sz w:val="40"/>
        </w:rPr>
        <w:t xml:space="preserve"> </w:t>
      </w:r>
      <w:r>
        <w:rPr>
          <w:b/>
          <w:sz w:val="40"/>
        </w:rPr>
        <w:t>Recopilador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eventos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Windows</w:t>
      </w:r>
      <w:r>
        <w:rPr>
          <w:b/>
          <w:spacing w:val="1"/>
          <w:sz w:val="40"/>
        </w:rPr>
        <w:t xml:space="preserve"> </w:t>
      </w:r>
      <w:r>
        <w:rPr>
          <w:sz w:val="40"/>
        </w:rPr>
        <w:t>se</w:t>
      </w:r>
      <w:r>
        <w:rPr>
          <w:spacing w:val="1"/>
          <w:sz w:val="40"/>
        </w:rPr>
        <w:t xml:space="preserve"> </w:t>
      </w:r>
      <w:r>
        <w:rPr>
          <w:sz w:val="40"/>
        </w:rPr>
        <w:t>pueden</w:t>
      </w:r>
      <w:r>
        <w:rPr>
          <w:spacing w:val="91"/>
          <w:sz w:val="40"/>
        </w:rPr>
        <w:t xml:space="preserve"> </w:t>
      </w:r>
      <w:r>
        <w:rPr>
          <w:sz w:val="40"/>
        </w:rPr>
        <w:t>recopilar</w:t>
      </w:r>
      <w:r>
        <w:rPr>
          <w:spacing w:val="-88"/>
          <w:sz w:val="40"/>
        </w:rPr>
        <w:t xml:space="preserve"> </w:t>
      </w:r>
      <w:r>
        <w:rPr>
          <w:sz w:val="40"/>
        </w:rPr>
        <w:t>eventos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-1"/>
          <w:sz w:val="40"/>
        </w:rPr>
        <w:t xml:space="preserve"> </w:t>
      </w:r>
      <w:r>
        <w:rPr>
          <w:sz w:val="40"/>
        </w:rPr>
        <w:t>equipos</w:t>
      </w:r>
      <w:r>
        <w:rPr>
          <w:spacing w:val="-3"/>
          <w:sz w:val="40"/>
        </w:rPr>
        <w:t xml:space="preserve"> </w:t>
      </w:r>
      <w:r>
        <w:rPr>
          <w:sz w:val="40"/>
        </w:rPr>
        <w:t>remotos</w:t>
      </w:r>
      <w:r>
        <w:rPr>
          <w:spacing w:val="-1"/>
          <w:sz w:val="40"/>
        </w:rPr>
        <w:t xml:space="preserve"> </w:t>
      </w:r>
      <w:r>
        <w:rPr>
          <w:sz w:val="40"/>
        </w:rPr>
        <w:t>en</w:t>
      </w:r>
      <w:r>
        <w:rPr>
          <w:spacing w:val="1"/>
          <w:sz w:val="40"/>
        </w:rPr>
        <w:t xml:space="preserve"> </w:t>
      </w:r>
      <w:r>
        <w:rPr>
          <w:sz w:val="40"/>
        </w:rPr>
        <w:t>una</w:t>
      </w:r>
      <w:r>
        <w:rPr>
          <w:spacing w:val="-6"/>
          <w:sz w:val="40"/>
        </w:rPr>
        <w:t xml:space="preserve"> </w:t>
      </w:r>
      <w:r>
        <w:rPr>
          <w:sz w:val="40"/>
        </w:rPr>
        <w:t>red.</w:t>
      </w:r>
    </w:p>
    <w:p w14:paraId="67B65DF6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3" w:line="533" w:lineRule="exact"/>
        <w:rPr>
          <w:sz w:val="44"/>
        </w:rPr>
      </w:pPr>
      <w:r>
        <w:rPr>
          <w:sz w:val="44"/>
        </w:rPr>
        <w:t>El</w:t>
      </w:r>
      <w:r>
        <w:rPr>
          <w:spacing w:val="49"/>
          <w:sz w:val="44"/>
        </w:rPr>
        <w:t xml:space="preserve"> </w:t>
      </w:r>
      <w:r>
        <w:rPr>
          <w:b/>
          <w:sz w:val="44"/>
        </w:rPr>
        <w:t>registro</w:t>
      </w:r>
      <w:r>
        <w:rPr>
          <w:b/>
          <w:spacing w:val="50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49"/>
          <w:sz w:val="44"/>
        </w:rPr>
        <w:t xml:space="preserve"> </w:t>
      </w:r>
      <w:r>
        <w:rPr>
          <w:b/>
          <w:sz w:val="44"/>
        </w:rPr>
        <w:t>eventos</w:t>
      </w:r>
      <w:r>
        <w:rPr>
          <w:b/>
          <w:spacing w:val="51"/>
          <w:sz w:val="44"/>
        </w:rPr>
        <w:t xml:space="preserve"> </w:t>
      </w:r>
      <w:r>
        <w:rPr>
          <w:sz w:val="44"/>
        </w:rPr>
        <w:t>proporciona</w:t>
      </w:r>
      <w:r>
        <w:rPr>
          <w:spacing w:val="49"/>
          <w:sz w:val="44"/>
        </w:rPr>
        <w:t xml:space="preserve"> </w:t>
      </w:r>
      <w:r>
        <w:rPr>
          <w:sz w:val="44"/>
        </w:rPr>
        <w:t>un</w:t>
      </w:r>
      <w:r>
        <w:rPr>
          <w:spacing w:val="47"/>
          <w:sz w:val="44"/>
        </w:rPr>
        <w:t xml:space="preserve"> </w:t>
      </w:r>
      <w:r>
        <w:rPr>
          <w:sz w:val="44"/>
        </w:rPr>
        <w:t>histórico</w:t>
      </w:r>
      <w:r>
        <w:rPr>
          <w:spacing w:val="51"/>
          <w:sz w:val="44"/>
        </w:rPr>
        <w:t xml:space="preserve"> </w:t>
      </w:r>
      <w:r>
        <w:rPr>
          <w:sz w:val="44"/>
        </w:rPr>
        <w:t>que</w:t>
      </w:r>
      <w:r>
        <w:rPr>
          <w:spacing w:val="50"/>
          <w:sz w:val="44"/>
        </w:rPr>
        <w:t xml:space="preserve"> </w:t>
      </w:r>
      <w:r>
        <w:rPr>
          <w:sz w:val="44"/>
        </w:rPr>
        <w:t>permite</w:t>
      </w:r>
    </w:p>
    <w:p w14:paraId="5A3F872C" w14:textId="77777777" w:rsidR="00170A57" w:rsidRDefault="004E0A9F">
      <w:pPr>
        <w:pStyle w:val="Textoindependiente"/>
        <w:tabs>
          <w:tab w:val="right" w:pos="13549"/>
        </w:tabs>
        <w:spacing w:line="621" w:lineRule="exact"/>
        <w:ind w:left="884"/>
        <w:rPr>
          <w:rFonts w:ascii="Arial"/>
          <w:b/>
          <w:sz w:val="36"/>
        </w:rPr>
      </w:pPr>
      <w:r>
        <w:t>detectar</w:t>
      </w:r>
      <w:r>
        <w:rPr>
          <w:spacing w:val="2"/>
        </w:rPr>
        <w:t xml:space="preserve"> </w:t>
      </w:r>
      <w:r>
        <w:t>posibles</w:t>
      </w:r>
      <w:r>
        <w:rPr>
          <w:spacing w:val="-3"/>
        </w:rPr>
        <w:t xml:space="preserve"> </w:t>
      </w:r>
      <w:r>
        <w:t>problemas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seguridad</w:t>
      </w:r>
      <w:r>
        <w:rPr>
          <w:spacing w:val="-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sistema.</w:t>
      </w:r>
      <w:r>
        <w:tab/>
      </w:r>
      <w:r>
        <w:rPr>
          <w:rFonts w:ascii="Arial"/>
          <w:b/>
          <w:color w:val="EDEBE0"/>
          <w:position w:val="-12"/>
          <w:sz w:val="36"/>
        </w:rPr>
        <w:t>64</w:t>
      </w:r>
    </w:p>
    <w:p w14:paraId="523196E6" w14:textId="77777777" w:rsidR="00170A57" w:rsidRDefault="00170A57">
      <w:pPr>
        <w:spacing w:line="621" w:lineRule="exac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5376CF51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2F3569A4">
          <v:group id="_x0000_s1228" style="position:absolute;left:0;text-align:left;margin-left:0;margin-top:0;width:10in;height:540pt;z-index:-16833536;mso-position-horizontal-relative:page;mso-position-vertical-relative:page" coordsize="14400,10800">
            <v:shape id="_x0000_s1231" type="#_x0000_t75" style="position:absolute;width:14400;height:10800">
              <v:imagedata r:id="rId5" o:title=""/>
            </v:shape>
            <v:shape id="_x0000_s1230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29" style="position:absolute;left:13320;top:8640;width:1080;height:1080" fillcolor="#4f81bc" stroked="f"/>
            <w10:wrap anchorx="page" anchory="page"/>
          </v:group>
        </w:pict>
      </w:r>
      <w:bookmarkStart w:id="53" w:name="Diapositiva_65:_Visor_de_Eventos"/>
      <w:bookmarkEnd w:id="53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0FFC477F" w14:textId="77777777" w:rsidR="00170A57" w:rsidRDefault="004E0A9F">
      <w:pPr>
        <w:pStyle w:val="Ttulo2"/>
        <w:spacing w:before="775"/>
        <w:ind w:left="524"/>
      </w:pPr>
      <w:r>
        <w:rPr>
          <w:color w:val="7E7E7E"/>
        </w:rPr>
        <w:t>Introducción</w:t>
      </w:r>
    </w:p>
    <w:p w14:paraId="5C4F8A48" w14:textId="77777777" w:rsidR="00170A57" w:rsidRDefault="004E0A9F" w:rsidP="004E0A9F">
      <w:pPr>
        <w:pStyle w:val="Ttulo4"/>
        <w:numPr>
          <w:ilvl w:val="0"/>
          <w:numId w:val="12"/>
        </w:numPr>
        <w:tabs>
          <w:tab w:val="left" w:pos="885"/>
          <w:tab w:val="left" w:pos="1462"/>
          <w:tab w:val="left" w:pos="3255"/>
          <w:tab w:val="left" w:pos="5008"/>
          <w:tab w:val="left" w:pos="5732"/>
          <w:tab w:val="left" w:pos="7434"/>
          <w:tab w:val="left" w:pos="8157"/>
          <w:tab w:val="left" w:pos="10135"/>
        </w:tabs>
        <w:spacing w:line="533" w:lineRule="exact"/>
      </w:pPr>
      <w:r>
        <w:rPr>
          <w:b w:val="0"/>
        </w:rPr>
        <w:t>El</w:t>
      </w:r>
      <w:r>
        <w:rPr>
          <w:b w:val="0"/>
        </w:rPr>
        <w:tab/>
      </w:r>
      <w:r>
        <w:t>servicio:</w:t>
      </w:r>
      <w:r>
        <w:tab/>
        <w:t>Registro</w:t>
      </w:r>
      <w:r>
        <w:tab/>
        <w:t>de</w:t>
      </w:r>
      <w:r>
        <w:tab/>
        <w:t>eventos</w:t>
      </w:r>
      <w:r>
        <w:tab/>
        <w:t>de</w:t>
      </w:r>
      <w:r>
        <w:tab/>
        <w:t>Windows</w:t>
      </w:r>
      <w:r>
        <w:tab/>
        <w:t>(</w:t>
      </w:r>
      <w:proofErr w:type="spellStart"/>
      <w:r>
        <w:t>EventLog</w:t>
      </w:r>
      <w:proofErr w:type="spellEnd"/>
      <w:r>
        <w:t>)</w:t>
      </w:r>
    </w:p>
    <w:p w14:paraId="7278E05E" w14:textId="77777777" w:rsidR="00170A57" w:rsidRDefault="004E0A9F">
      <w:pPr>
        <w:pStyle w:val="Textoindependiente"/>
        <w:spacing w:line="533" w:lineRule="exact"/>
        <w:ind w:left="884"/>
      </w:pPr>
      <w:r>
        <w:t>determina</w:t>
      </w:r>
      <w:r>
        <w:rPr>
          <w:spacing w:val="-9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eventos</w:t>
      </w:r>
      <w:r>
        <w:rPr>
          <w:spacing w:val="-8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han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controlar.</w:t>
      </w:r>
    </w:p>
    <w:p w14:paraId="22446BCA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  <w:tab w:val="left" w:pos="1918"/>
          <w:tab w:val="left" w:pos="2893"/>
          <w:tab w:val="left" w:pos="4432"/>
          <w:tab w:val="left" w:pos="5396"/>
          <w:tab w:val="left" w:pos="7053"/>
          <w:tab w:val="left" w:pos="7802"/>
          <w:tab w:val="left" w:pos="9366"/>
          <w:tab w:val="left" w:pos="10159"/>
          <w:tab w:val="left" w:pos="11695"/>
        </w:tabs>
        <w:spacing w:before="94" w:line="235" w:lineRule="auto"/>
        <w:ind w:right="1682"/>
        <w:rPr>
          <w:rFonts w:ascii="Arial MT" w:hAnsi="Arial MT"/>
          <w:color w:val="C0504D"/>
          <w:sz w:val="40"/>
        </w:rPr>
      </w:pPr>
      <w:r>
        <w:rPr>
          <w:sz w:val="40"/>
        </w:rPr>
        <w:t>Si</w:t>
      </w:r>
      <w:r>
        <w:rPr>
          <w:sz w:val="40"/>
        </w:rPr>
        <w:tab/>
        <w:t>este</w:t>
      </w:r>
      <w:r>
        <w:rPr>
          <w:sz w:val="40"/>
        </w:rPr>
        <w:tab/>
        <w:t>servicio</w:t>
      </w:r>
      <w:r>
        <w:rPr>
          <w:sz w:val="40"/>
        </w:rPr>
        <w:tab/>
        <w:t>está</w:t>
      </w:r>
      <w:r>
        <w:rPr>
          <w:sz w:val="40"/>
        </w:rPr>
        <w:tab/>
        <w:t>iniciado,</w:t>
      </w:r>
      <w:r>
        <w:rPr>
          <w:sz w:val="40"/>
        </w:rPr>
        <w:tab/>
        <w:t>los</w:t>
      </w:r>
      <w:r>
        <w:rPr>
          <w:sz w:val="40"/>
        </w:rPr>
        <w:tab/>
        <w:t>eventos</w:t>
      </w:r>
      <w:r>
        <w:rPr>
          <w:sz w:val="40"/>
        </w:rPr>
        <w:tab/>
        <w:t>del</w:t>
      </w:r>
      <w:r>
        <w:rPr>
          <w:sz w:val="40"/>
        </w:rPr>
        <w:tab/>
        <w:t>sistema</w:t>
      </w:r>
      <w:r>
        <w:rPr>
          <w:sz w:val="40"/>
        </w:rPr>
        <w:tab/>
        <w:t>se</w:t>
      </w:r>
      <w:r>
        <w:rPr>
          <w:spacing w:val="-88"/>
          <w:sz w:val="40"/>
        </w:rPr>
        <w:t xml:space="preserve"> </w:t>
      </w:r>
      <w:r>
        <w:rPr>
          <w:sz w:val="40"/>
        </w:rPr>
        <w:t>capturarán</w:t>
      </w:r>
      <w:r>
        <w:rPr>
          <w:spacing w:val="-6"/>
          <w:sz w:val="40"/>
        </w:rPr>
        <w:t xml:space="preserve"> </w:t>
      </w:r>
      <w:r>
        <w:rPr>
          <w:sz w:val="40"/>
        </w:rPr>
        <w:t>para poder</w:t>
      </w:r>
      <w:r>
        <w:rPr>
          <w:spacing w:val="-7"/>
          <w:sz w:val="40"/>
        </w:rPr>
        <w:t xml:space="preserve"> </w:t>
      </w:r>
      <w:r>
        <w:rPr>
          <w:sz w:val="40"/>
        </w:rPr>
        <w:t>visualizarlos</w:t>
      </w:r>
      <w:r>
        <w:rPr>
          <w:spacing w:val="7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posteriori.</w:t>
      </w:r>
    </w:p>
    <w:p w14:paraId="35E7DEC1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10" w:line="235" w:lineRule="auto"/>
        <w:ind w:right="7374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75744" behindDoc="0" locked="0" layoutInCell="1" allowOverlap="1" wp14:anchorId="2F228408" wp14:editId="5A2FFD5F">
            <wp:simplePos x="0" y="0"/>
            <wp:positionH relativeFrom="page">
              <wp:posOffset>4940808</wp:posOffset>
            </wp:positionH>
            <wp:positionV relativeFrom="paragraph">
              <wp:posOffset>61445</wp:posOffset>
            </wp:positionV>
            <wp:extent cx="3363467" cy="3218686"/>
            <wp:effectExtent l="0" t="0" r="0" b="0"/>
            <wp:wrapNone/>
            <wp:docPr id="8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467" cy="321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Se</w:t>
      </w:r>
      <w:r>
        <w:rPr>
          <w:spacing w:val="-6"/>
          <w:sz w:val="44"/>
        </w:rPr>
        <w:t xml:space="preserve"> </w:t>
      </w:r>
      <w:r>
        <w:rPr>
          <w:sz w:val="44"/>
        </w:rPr>
        <w:t>pueden</w:t>
      </w:r>
      <w:r>
        <w:rPr>
          <w:spacing w:val="-8"/>
          <w:sz w:val="44"/>
        </w:rPr>
        <w:t xml:space="preserve"> </w:t>
      </w:r>
      <w:r>
        <w:rPr>
          <w:sz w:val="44"/>
        </w:rPr>
        <w:t>supervisar</w:t>
      </w:r>
      <w:r>
        <w:rPr>
          <w:spacing w:val="-11"/>
          <w:sz w:val="44"/>
        </w:rPr>
        <w:t xml:space="preserve"> </w:t>
      </w:r>
      <w:r>
        <w:rPr>
          <w:sz w:val="44"/>
        </w:rPr>
        <w:t>tanto</w:t>
      </w:r>
      <w:r>
        <w:rPr>
          <w:spacing w:val="-7"/>
          <w:sz w:val="44"/>
        </w:rPr>
        <w:t xml:space="preserve"> </w:t>
      </w:r>
      <w:r>
        <w:rPr>
          <w:sz w:val="44"/>
        </w:rPr>
        <w:t>los</w:t>
      </w:r>
      <w:r>
        <w:rPr>
          <w:spacing w:val="-96"/>
          <w:sz w:val="44"/>
        </w:rPr>
        <w:t xml:space="preserve"> </w:t>
      </w:r>
      <w:r>
        <w:rPr>
          <w:sz w:val="44"/>
        </w:rPr>
        <w:t>eventos de uso de los recursos</w:t>
      </w:r>
      <w:r>
        <w:rPr>
          <w:spacing w:val="-97"/>
          <w:sz w:val="44"/>
        </w:rPr>
        <w:t xml:space="preserve"> </w:t>
      </w:r>
      <w:r>
        <w:rPr>
          <w:sz w:val="44"/>
        </w:rPr>
        <w:t>del sistema como las acciones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los</w:t>
      </w:r>
      <w:r>
        <w:rPr>
          <w:spacing w:val="-1"/>
          <w:sz w:val="44"/>
        </w:rPr>
        <w:t xml:space="preserve"> </w:t>
      </w:r>
      <w:r>
        <w:rPr>
          <w:sz w:val="44"/>
        </w:rPr>
        <w:t>usuarios.</w:t>
      </w:r>
    </w:p>
    <w:p w14:paraId="1B5958B3" w14:textId="77777777" w:rsidR="00170A57" w:rsidRDefault="00170A57">
      <w:pPr>
        <w:pStyle w:val="Textoindependiente"/>
      </w:pPr>
    </w:p>
    <w:p w14:paraId="4DAC828C" w14:textId="77777777" w:rsidR="00170A57" w:rsidRDefault="00170A57">
      <w:pPr>
        <w:pStyle w:val="Textoindependiente"/>
        <w:spacing w:before="5"/>
        <w:rPr>
          <w:sz w:val="59"/>
        </w:rPr>
      </w:pPr>
    </w:p>
    <w:p w14:paraId="6E19258D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65</w:t>
      </w:r>
    </w:p>
    <w:p w14:paraId="55C27341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1FCC6725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7E1816E0">
          <v:group id="_x0000_s1224" style="position:absolute;left:0;text-align:left;margin-left:0;margin-top:0;width:10in;height:540pt;z-index:-16832512;mso-position-horizontal-relative:page;mso-position-vertical-relative:page" coordsize="14400,10800">
            <v:shape id="_x0000_s1227" type="#_x0000_t75" style="position:absolute;width:14400;height:10800">
              <v:imagedata r:id="rId5" o:title=""/>
            </v:shape>
            <v:shape id="_x0000_s1226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25" style="position:absolute;left:13320;top:8640;width:1080;height:1080" fillcolor="#4f81bc" stroked="f"/>
            <w10:wrap anchorx="page" anchory="page"/>
          </v:group>
        </w:pict>
      </w:r>
      <w:bookmarkStart w:id="54" w:name="Diapositiva_66:_Visor_de_Eventos"/>
      <w:bookmarkEnd w:id="54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7F9DCACF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37A5544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7260B76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9928E13" w14:textId="77777777" w:rsidR="00170A57" w:rsidRDefault="004E0A9F">
      <w:pPr>
        <w:pStyle w:val="Ttulo2"/>
        <w:spacing w:before="116"/>
        <w:ind w:left="524"/>
      </w:pPr>
      <w:r>
        <w:rPr>
          <w:color w:val="7E7E7E"/>
          <w:spacing w:val="-18"/>
        </w:rPr>
        <w:t>Registros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Windows</w:t>
      </w:r>
    </w:p>
    <w:p w14:paraId="4661516F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6" w:line="235" w:lineRule="auto"/>
        <w:ind w:right="1683"/>
        <w:jc w:val="both"/>
        <w:rPr>
          <w:sz w:val="44"/>
        </w:rPr>
      </w:pPr>
      <w:r>
        <w:rPr>
          <w:b/>
          <w:sz w:val="44"/>
        </w:rPr>
        <w:t>Registro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Aplicación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registros</w:t>
      </w:r>
      <w:r>
        <w:rPr>
          <w:spacing w:val="1"/>
          <w:sz w:val="44"/>
        </w:rPr>
        <w:t xml:space="preserve"> </w:t>
      </w:r>
      <w:r>
        <w:rPr>
          <w:sz w:val="44"/>
        </w:rPr>
        <w:t>provenientes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las</w:t>
      </w:r>
      <w:r>
        <w:rPr>
          <w:spacing w:val="1"/>
          <w:sz w:val="44"/>
        </w:rPr>
        <w:t xml:space="preserve"> </w:t>
      </w:r>
      <w:r>
        <w:rPr>
          <w:sz w:val="44"/>
        </w:rPr>
        <w:t>aplicaciones</w:t>
      </w:r>
      <w:r>
        <w:rPr>
          <w:spacing w:val="-3"/>
          <w:sz w:val="44"/>
        </w:rPr>
        <w:t xml:space="preserve"> </w:t>
      </w:r>
      <w:r>
        <w:rPr>
          <w:sz w:val="44"/>
        </w:rPr>
        <w:t xml:space="preserve">o </w:t>
      </w:r>
      <w:r>
        <w:rPr>
          <w:b/>
          <w:sz w:val="44"/>
        </w:rPr>
        <w:t>programas</w:t>
      </w:r>
      <w:r>
        <w:rPr>
          <w:b/>
          <w:spacing w:val="3"/>
          <w:sz w:val="44"/>
        </w:rPr>
        <w:t xml:space="preserve"> </w:t>
      </w:r>
      <w:r>
        <w:rPr>
          <w:b/>
          <w:sz w:val="44"/>
        </w:rPr>
        <w:t>instaladas</w:t>
      </w:r>
      <w:r>
        <w:rPr>
          <w:sz w:val="44"/>
        </w:rPr>
        <w:t>.</w:t>
      </w:r>
    </w:p>
    <w:p w14:paraId="1E7DE3B2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9" w:line="235" w:lineRule="auto"/>
        <w:ind w:right="1680"/>
        <w:jc w:val="both"/>
        <w:rPr>
          <w:sz w:val="48"/>
        </w:rPr>
      </w:pPr>
      <w:r>
        <w:rPr>
          <w:noProof/>
          <w:lang w:eastAsia="es-ES"/>
        </w:rPr>
        <w:drawing>
          <wp:anchor distT="0" distB="0" distL="0" distR="0" simplePos="0" relativeHeight="486484480" behindDoc="1" locked="0" layoutInCell="1" allowOverlap="1" wp14:anchorId="7D3288C1" wp14:editId="16B55E35">
            <wp:simplePos x="0" y="0"/>
            <wp:positionH relativeFrom="page">
              <wp:posOffset>3179064</wp:posOffset>
            </wp:positionH>
            <wp:positionV relativeFrom="paragraph">
              <wp:posOffset>1798806</wp:posOffset>
            </wp:positionV>
            <wp:extent cx="4896612" cy="1961388"/>
            <wp:effectExtent l="0" t="0" r="0" b="0"/>
            <wp:wrapNone/>
            <wp:docPr id="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Registro de Seguridad</w:t>
      </w:r>
      <w:r>
        <w:rPr>
          <w:sz w:val="44"/>
        </w:rPr>
        <w:t>: registros provenientes de un fallo o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problema de la seguridad, como intentos de </w:t>
      </w:r>
      <w:r>
        <w:rPr>
          <w:b/>
          <w:sz w:val="44"/>
        </w:rPr>
        <w:t>inicio de sesión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 xml:space="preserve">válidos y no válidos, además de registros </w:t>
      </w:r>
      <w:r>
        <w:rPr>
          <w:sz w:val="44"/>
        </w:rPr>
        <w:t>relacionados con el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uso de recursos</w:t>
      </w:r>
      <w:r>
        <w:rPr>
          <w:sz w:val="44"/>
        </w:rPr>
        <w:t xml:space="preserve">, como la </w:t>
      </w:r>
      <w:r>
        <w:rPr>
          <w:b/>
          <w:sz w:val="44"/>
        </w:rPr>
        <w:t>creación, apertura o eliminación 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archivos</w:t>
      </w:r>
      <w:r>
        <w:rPr>
          <w:b/>
          <w:spacing w:val="4"/>
          <w:sz w:val="44"/>
        </w:rPr>
        <w:t xml:space="preserve"> </w:t>
      </w:r>
      <w:r>
        <w:rPr>
          <w:sz w:val="44"/>
        </w:rPr>
        <w:t>u</w:t>
      </w:r>
      <w:r>
        <w:rPr>
          <w:spacing w:val="-3"/>
          <w:sz w:val="44"/>
        </w:rPr>
        <w:t xml:space="preserve"> </w:t>
      </w:r>
      <w:r>
        <w:rPr>
          <w:sz w:val="44"/>
        </w:rPr>
        <w:t>otros</w:t>
      </w:r>
      <w:r>
        <w:rPr>
          <w:spacing w:val="3"/>
          <w:sz w:val="44"/>
        </w:rPr>
        <w:t xml:space="preserve"> </w:t>
      </w:r>
      <w:r>
        <w:rPr>
          <w:sz w:val="44"/>
        </w:rPr>
        <w:t>objetos</w:t>
      </w:r>
      <w:r>
        <w:rPr>
          <w:sz w:val="48"/>
        </w:rPr>
        <w:t>.</w:t>
      </w:r>
    </w:p>
    <w:p w14:paraId="5E94EB5E" w14:textId="77777777" w:rsidR="00170A57" w:rsidRDefault="004E0A9F" w:rsidP="004E0A9F">
      <w:pPr>
        <w:pStyle w:val="Prrafodelista"/>
        <w:numPr>
          <w:ilvl w:val="1"/>
          <w:numId w:val="12"/>
        </w:numPr>
        <w:tabs>
          <w:tab w:val="left" w:pos="1353"/>
        </w:tabs>
        <w:spacing w:before="104" w:line="235" w:lineRule="auto"/>
        <w:ind w:right="9408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Han de estar</w:t>
      </w:r>
      <w:r>
        <w:rPr>
          <w:b/>
          <w:spacing w:val="1"/>
          <w:sz w:val="40"/>
        </w:rPr>
        <w:t xml:space="preserve"> </w:t>
      </w:r>
      <w:r>
        <w:rPr>
          <w:b/>
          <w:spacing w:val="-1"/>
          <w:sz w:val="40"/>
        </w:rPr>
        <w:t>configurados</w:t>
      </w:r>
      <w:r>
        <w:rPr>
          <w:b/>
          <w:spacing w:val="-22"/>
          <w:sz w:val="40"/>
        </w:rPr>
        <w:t xml:space="preserve"> </w:t>
      </w:r>
      <w:r>
        <w:rPr>
          <w:b/>
          <w:sz w:val="40"/>
        </w:rPr>
        <w:t>para</w:t>
      </w:r>
      <w:r>
        <w:rPr>
          <w:b/>
          <w:spacing w:val="-87"/>
          <w:sz w:val="40"/>
        </w:rPr>
        <w:t xml:space="preserve"> </w:t>
      </w:r>
      <w:r>
        <w:rPr>
          <w:b/>
          <w:sz w:val="40"/>
        </w:rPr>
        <w:t>su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auditoría</w:t>
      </w:r>
      <w:r>
        <w:rPr>
          <w:b/>
          <w:spacing w:val="-7"/>
          <w:sz w:val="40"/>
        </w:rPr>
        <w:t xml:space="preserve"> </w:t>
      </w:r>
      <w:r>
        <w:rPr>
          <w:sz w:val="40"/>
        </w:rPr>
        <w:t>con</w:t>
      </w:r>
    </w:p>
    <w:p w14:paraId="12166ED6" w14:textId="77777777" w:rsidR="00170A57" w:rsidRDefault="004E0A9F">
      <w:pPr>
        <w:tabs>
          <w:tab w:val="right" w:pos="13549"/>
        </w:tabs>
        <w:spacing w:line="526" w:lineRule="exact"/>
        <w:ind w:left="1352"/>
        <w:rPr>
          <w:rFonts w:ascii="Arial"/>
          <w:b/>
          <w:sz w:val="36"/>
        </w:rPr>
      </w:pPr>
      <w:r>
        <w:rPr>
          <w:sz w:val="40"/>
        </w:rPr>
        <w:t>las directivas</w:t>
      </w:r>
      <w:r>
        <w:rPr>
          <w:spacing w:val="2"/>
          <w:sz w:val="40"/>
        </w:rPr>
        <w:t xml:space="preserve"> </w:t>
      </w:r>
      <w:r>
        <w:rPr>
          <w:sz w:val="40"/>
        </w:rPr>
        <w:t>de</w:t>
      </w:r>
      <w:r>
        <w:rPr>
          <w:sz w:val="40"/>
        </w:rPr>
        <w:tab/>
      </w:r>
      <w:r>
        <w:rPr>
          <w:rFonts w:ascii="Arial"/>
          <w:b/>
          <w:color w:val="EDEBE0"/>
          <w:position w:val="-11"/>
          <w:sz w:val="36"/>
        </w:rPr>
        <w:t>66</w:t>
      </w:r>
    </w:p>
    <w:p w14:paraId="01A6BA9F" w14:textId="77777777" w:rsidR="00170A57" w:rsidRDefault="004E0A9F">
      <w:pPr>
        <w:spacing w:line="440" w:lineRule="exact"/>
        <w:ind w:left="1352"/>
        <w:rPr>
          <w:sz w:val="40"/>
        </w:rPr>
      </w:pPr>
      <w:r>
        <w:rPr>
          <w:sz w:val="40"/>
        </w:rPr>
        <w:t>grupo.</w:t>
      </w:r>
    </w:p>
    <w:p w14:paraId="7452260C" w14:textId="77777777" w:rsidR="00170A57" w:rsidRDefault="00170A57">
      <w:pPr>
        <w:spacing w:line="440" w:lineRule="exact"/>
        <w:rPr>
          <w:sz w:val="40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0E8A94B9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46EBE81A">
          <v:group id="_x0000_s1220" style="position:absolute;left:0;text-align:left;margin-left:0;margin-top:0;width:10in;height:540pt;z-index:-16831488;mso-position-horizontal-relative:page;mso-position-vertical-relative:page" coordsize="14400,10800">
            <v:shape id="_x0000_s1223" type="#_x0000_t75" style="position:absolute;width:14400;height:10800">
              <v:imagedata r:id="rId5" o:title=""/>
            </v:shape>
            <v:shape id="_x0000_s1222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21" style="position:absolute;left:13320;top:8640;width:1080;height:1080" fillcolor="#4f81bc" stroked="f"/>
            <w10:wrap anchorx="page" anchory="page"/>
          </v:group>
        </w:pict>
      </w:r>
      <w:bookmarkStart w:id="55" w:name="Diapositiva_67:_Visor_de_Eventos"/>
      <w:bookmarkEnd w:id="55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75782DAF" w14:textId="77777777" w:rsidR="00170A57" w:rsidRDefault="00170A57">
      <w:pPr>
        <w:pStyle w:val="Textoindependiente"/>
        <w:spacing w:before="8"/>
        <w:rPr>
          <w:rFonts w:ascii="Cambria"/>
          <w:b/>
          <w:sz w:val="71"/>
        </w:rPr>
      </w:pPr>
    </w:p>
    <w:p w14:paraId="1E7D806C" w14:textId="77777777" w:rsidR="00170A57" w:rsidRDefault="004E0A9F">
      <w:pPr>
        <w:pStyle w:val="Ttulo2"/>
        <w:ind w:left="524"/>
      </w:pPr>
      <w:r>
        <w:rPr>
          <w:color w:val="7E7E7E"/>
          <w:spacing w:val="-18"/>
        </w:rPr>
        <w:t>Registros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Windows</w:t>
      </w:r>
    </w:p>
    <w:p w14:paraId="4FB46DCD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6" w:line="235" w:lineRule="auto"/>
        <w:ind w:right="1680"/>
        <w:jc w:val="both"/>
        <w:rPr>
          <w:sz w:val="44"/>
        </w:rPr>
      </w:pPr>
      <w:r>
        <w:rPr>
          <w:b/>
          <w:sz w:val="44"/>
        </w:rPr>
        <w:t>Registro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Sistema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registros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genera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sistema</w:t>
      </w:r>
      <w:r>
        <w:rPr>
          <w:spacing w:val="1"/>
          <w:sz w:val="44"/>
        </w:rPr>
        <w:t xml:space="preserve"> </w:t>
      </w:r>
      <w:r>
        <w:rPr>
          <w:sz w:val="44"/>
        </w:rPr>
        <w:t>operativo</w:t>
      </w:r>
      <w:r>
        <w:rPr>
          <w:spacing w:val="1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sus</w:t>
      </w:r>
      <w:r>
        <w:rPr>
          <w:spacing w:val="1"/>
          <w:sz w:val="44"/>
        </w:rPr>
        <w:t xml:space="preserve"> </w:t>
      </w:r>
      <w:r>
        <w:rPr>
          <w:sz w:val="44"/>
        </w:rPr>
        <w:t>componentes,</w:t>
      </w:r>
      <w:r>
        <w:rPr>
          <w:spacing w:val="1"/>
          <w:sz w:val="44"/>
        </w:rPr>
        <w:t xml:space="preserve"> </w:t>
      </w:r>
      <w:r>
        <w:rPr>
          <w:sz w:val="44"/>
        </w:rPr>
        <w:t>como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fallo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inicio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servicio</w:t>
      </w:r>
      <w:r>
        <w:rPr>
          <w:sz w:val="44"/>
        </w:rPr>
        <w:t>.</w:t>
      </w:r>
    </w:p>
    <w:p w14:paraId="57E51EA6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11" w:line="235" w:lineRule="auto"/>
        <w:ind w:right="1684"/>
        <w:jc w:val="both"/>
        <w:rPr>
          <w:sz w:val="44"/>
        </w:rPr>
      </w:pPr>
      <w:r>
        <w:rPr>
          <w:b/>
          <w:sz w:val="44"/>
        </w:rPr>
        <w:t>Registro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Instalación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r</w:t>
      </w:r>
      <w:r>
        <w:rPr>
          <w:sz w:val="44"/>
        </w:rPr>
        <w:t>egistros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durante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proceso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instalación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-4"/>
          <w:sz w:val="44"/>
        </w:rPr>
        <w:t xml:space="preserve"> </w:t>
      </w:r>
      <w:r>
        <w:rPr>
          <w:sz w:val="44"/>
        </w:rPr>
        <w:t>sistema</w:t>
      </w:r>
      <w:r>
        <w:rPr>
          <w:spacing w:val="-5"/>
          <w:sz w:val="44"/>
        </w:rPr>
        <w:t xml:space="preserve"> </w:t>
      </w:r>
      <w:r>
        <w:rPr>
          <w:sz w:val="44"/>
        </w:rPr>
        <w:t>operativo</w:t>
      </w:r>
      <w:r>
        <w:rPr>
          <w:spacing w:val="-3"/>
          <w:sz w:val="44"/>
        </w:rPr>
        <w:t xml:space="preserve"> </w:t>
      </w:r>
      <w:r>
        <w:rPr>
          <w:sz w:val="44"/>
        </w:rPr>
        <w:t>o</w:t>
      </w:r>
      <w:r>
        <w:rPr>
          <w:spacing w:val="-2"/>
          <w:sz w:val="44"/>
        </w:rPr>
        <w:t xml:space="preserve"> </w:t>
      </w:r>
      <w:r>
        <w:rPr>
          <w:sz w:val="44"/>
        </w:rPr>
        <w:t>de</w:t>
      </w:r>
      <w:r>
        <w:rPr>
          <w:spacing w:val="-4"/>
          <w:sz w:val="44"/>
        </w:rPr>
        <w:t xml:space="preserve"> </w:t>
      </w:r>
      <w:r>
        <w:rPr>
          <w:sz w:val="44"/>
        </w:rPr>
        <w:t>sus</w:t>
      </w:r>
      <w:r>
        <w:rPr>
          <w:spacing w:val="-5"/>
          <w:sz w:val="44"/>
        </w:rPr>
        <w:t xml:space="preserve"> </w:t>
      </w:r>
      <w:r>
        <w:rPr>
          <w:sz w:val="44"/>
        </w:rPr>
        <w:t>componentes.</w:t>
      </w:r>
    </w:p>
    <w:p w14:paraId="0BD5A398" w14:textId="77777777" w:rsidR="00170A57" w:rsidRDefault="004E0A9F" w:rsidP="004E0A9F">
      <w:pPr>
        <w:pStyle w:val="Prrafodelista"/>
        <w:numPr>
          <w:ilvl w:val="0"/>
          <w:numId w:val="12"/>
        </w:numPr>
        <w:tabs>
          <w:tab w:val="left" w:pos="885"/>
        </w:tabs>
        <w:spacing w:before="108" w:line="235" w:lineRule="auto"/>
        <w:ind w:right="1680"/>
        <w:jc w:val="both"/>
        <w:rPr>
          <w:sz w:val="44"/>
        </w:rPr>
      </w:pPr>
      <w:r>
        <w:rPr>
          <w:b/>
          <w:sz w:val="44"/>
        </w:rPr>
        <w:t>Registro de Eventos reenviados</w:t>
      </w:r>
      <w:r>
        <w:rPr>
          <w:sz w:val="44"/>
        </w:rPr>
        <w:t xml:space="preserve">: </w:t>
      </w:r>
      <w:r>
        <w:rPr>
          <w:sz w:val="44"/>
        </w:rPr>
        <w:t>si el reenvío de eventos está</w:t>
      </w:r>
      <w:r>
        <w:rPr>
          <w:spacing w:val="1"/>
          <w:sz w:val="44"/>
        </w:rPr>
        <w:t xml:space="preserve"> </w:t>
      </w:r>
      <w:r>
        <w:rPr>
          <w:sz w:val="44"/>
        </w:rPr>
        <w:t>funcionando,</w:t>
      </w:r>
      <w:r>
        <w:rPr>
          <w:spacing w:val="1"/>
          <w:sz w:val="44"/>
        </w:rPr>
        <w:t xml:space="preserve"> </w:t>
      </w:r>
      <w:r>
        <w:rPr>
          <w:sz w:val="44"/>
        </w:rPr>
        <w:t>este</w:t>
      </w:r>
      <w:r>
        <w:rPr>
          <w:spacing w:val="1"/>
          <w:sz w:val="44"/>
        </w:rPr>
        <w:t xml:space="preserve"> </w:t>
      </w:r>
      <w:r>
        <w:rPr>
          <w:sz w:val="44"/>
        </w:rPr>
        <w:t>archivo</w:t>
      </w:r>
      <w:r>
        <w:rPr>
          <w:spacing w:val="1"/>
          <w:sz w:val="44"/>
        </w:rPr>
        <w:t xml:space="preserve"> </w:t>
      </w:r>
      <w:r>
        <w:rPr>
          <w:sz w:val="44"/>
        </w:rPr>
        <w:t>guarda</w:t>
      </w:r>
      <w:r>
        <w:rPr>
          <w:spacing w:val="1"/>
          <w:sz w:val="44"/>
        </w:rPr>
        <w:t xml:space="preserve"> </w:t>
      </w:r>
      <w:r>
        <w:rPr>
          <w:sz w:val="44"/>
        </w:rPr>
        <w:t>los</w:t>
      </w:r>
      <w:r>
        <w:rPr>
          <w:spacing w:val="1"/>
          <w:sz w:val="44"/>
        </w:rPr>
        <w:t xml:space="preserve"> </w:t>
      </w:r>
      <w:r>
        <w:rPr>
          <w:sz w:val="44"/>
        </w:rPr>
        <w:t>eventos</w:t>
      </w:r>
      <w:r>
        <w:rPr>
          <w:spacing w:val="1"/>
          <w:sz w:val="44"/>
        </w:rPr>
        <w:t xml:space="preserve"> </w:t>
      </w:r>
      <w:r>
        <w:rPr>
          <w:sz w:val="44"/>
        </w:rPr>
        <w:t>reenviados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-97"/>
          <w:sz w:val="44"/>
        </w:rPr>
        <w:t xml:space="preserve"> </w:t>
      </w:r>
      <w:r>
        <w:rPr>
          <w:sz w:val="44"/>
        </w:rPr>
        <w:t>otros</w:t>
      </w:r>
      <w:r>
        <w:rPr>
          <w:spacing w:val="-1"/>
          <w:sz w:val="44"/>
        </w:rPr>
        <w:t xml:space="preserve"> </w:t>
      </w:r>
      <w:r>
        <w:rPr>
          <w:sz w:val="44"/>
        </w:rPr>
        <w:t>servidores.</w:t>
      </w:r>
    </w:p>
    <w:p w14:paraId="1DF1B72B" w14:textId="77777777" w:rsidR="00170A57" w:rsidRDefault="00170A57">
      <w:pPr>
        <w:pStyle w:val="Textoindependiente"/>
        <w:rPr>
          <w:sz w:val="20"/>
        </w:rPr>
      </w:pPr>
    </w:p>
    <w:p w14:paraId="5D0CA1E5" w14:textId="77777777" w:rsidR="00170A57" w:rsidRDefault="00170A57">
      <w:pPr>
        <w:pStyle w:val="Textoindependiente"/>
        <w:rPr>
          <w:sz w:val="20"/>
        </w:rPr>
      </w:pPr>
    </w:p>
    <w:p w14:paraId="48ABADA6" w14:textId="77777777" w:rsidR="00170A57" w:rsidRDefault="00170A57">
      <w:pPr>
        <w:pStyle w:val="Textoindependiente"/>
        <w:rPr>
          <w:sz w:val="20"/>
        </w:rPr>
      </w:pPr>
    </w:p>
    <w:p w14:paraId="7D31A2E0" w14:textId="77777777" w:rsidR="00170A57" w:rsidRDefault="00170A57">
      <w:pPr>
        <w:pStyle w:val="Textoindependiente"/>
        <w:spacing w:before="1"/>
        <w:rPr>
          <w:sz w:val="22"/>
        </w:rPr>
      </w:pPr>
    </w:p>
    <w:p w14:paraId="744268F4" w14:textId="77777777" w:rsidR="00170A57" w:rsidRDefault="004E0A9F">
      <w:pPr>
        <w:spacing w:before="88"/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67</w:t>
      </w:r>
    </w:p>
    <w:p w14:paraId="32C142F7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3B32CDFB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633406E8">
          <v:group id="_x0000_s1216" style="position:absolute;left:0;text-align:left;margin-left:0;margin-top:0;width:10in;height:540pt;z-index:-16830464;mso-position-horizontal-relative:page;mso-position-vertical-relative:page" coordsize="14400,10800">
            <v:shape id="_x0000_s1219" type="#_x0000_t75" style="position:absolute;width:14400;height:10800">
              <v:imagedata r:id="rId5" o:title=""/>
            </v:shape>
            <v:shape id="_x0000_s1218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17" style="position:absolute;left:13320;top:8640;width:1080;height:1080" fillcolor="#4f81bc" stroked="f"/>
            <w10:wrap anchorx="page" anchory="page"/>
          </v:group>
        </w:pict>
      </w:r>
      <w:bookmarkStart w:id="56" w:name="Diapositiva_68:_Visor_de_Eventos"/>
      <w:bookmarkEnd w:id="56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2714DE44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669FA68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15C36780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4665BAA" w14:textId="77777777" w:rsidR="00170A57" w:rsidRDefault="004E0A9F">
      <w:pPr>
        <w:pStyle w:val="Ttulo2"/>
        <w:spacing w:before="154"/>
        <w:ind w:left="427"/>
      </w:pPr>
      <w:r>
        <w:rPr>
          <w:color w:val="7E7E7E"/>
          <w:spacing w:val="-18"/>
        </w:rPr>
        <w:t>Registros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Aplicaciones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7"/>
        </w:rPr>
        <w:t>y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7"/>
        </w:rPr>
        <w:t>Servicios</w:t>
      </w:r>
    </w:p>
    <w:p w14:paraId="65D74B24" w14:textId="77777777" w:rsidR="00170A57" w:rsidRDefault="004E0A9F" w:rsidP="004E0A9F">
      <w:pPr>
        <w:pStyle w:val="Prrafodelista"/>
        <w:numPr>
          <w:ilvl w:val="0"/>
          <w:numId w:val="4"/>
        </w:numPr>
        <w:tabs>
          <w:tab w:val="left" w:pos="538"/>
        </w:tabs>
        <w:spacing w:line="533" w:lineRule="exact"/>
        <w:ind w:hanging="289"/>
        <w:rPr>
          <w:sz w:val="44"/>
        </w:rPr>
      </w:pPr>
      <w:r>
        <w:rPr>
          <w:sz w:val="44"/>
        </w:rPr>
        <w:t>Estos</w:t>
      </w:r>
      <w:r>
        <w:rPr>
          <w:spacing w:val="12"/>
          <w:sz w:val="44"/>
        </w:rPr>
        <w:t xml:space="preserve"> </w:t>
      </w:r>
      <w:r>
        <w:rPr>
          <w:sz w:val="44"/>
        </w:rPr>
        <w:t>registros</w:t>
      </w:r>
      <w:r>
        <w:rPr>
          <w:spacing w:val="5"/>
          <w:sz w:val="44"/>
        </w:rPr>
        <w:t xml:space="preserve"> </w:t>
      </w:r>
      <w:r>
        <w:rPr>
          <w:sz w:val="44"/>
        </w:rPr>
        <w:t>almacenan</w:t>
      </w:r>
      <w:r>
        <w:rPr>
          <w:spacing w:val="10"/>
          <w:sz w:val="44"/>
        </w:rPr>
        <w:t xml:space="preserve"> </w:t>
      </w:r>
      <w:r>
        <w:rPr>
          <w:sz w:val="44"/>
        </w:rPr>
        <w:t>eventos</w:t>
      </w:r>
      <w:r>
        <w:rPr>
          <w:spacing w:val="9"/>
          <w:sz w:val="44"/>
        </w:rPr>
        <w:t xml:space="preserve"> </w:t>
      </w:r>
      <w:r>
        <w:rPr>
          <w:sz w:val="44"/>
        </w:rPr>
        <w:t>de</w:t>
      </w:r>
      <w:r>
        <w:rPr>
          <w:spacing w:val="10"/>
          <w:sz w:val="44"/>
        </w:rPr>
        <w:t xml:space="preserve"> </w:t>
      </w:r>
      <w:r>
        <w:rPr>
          <w:sz w:val="44"/>
        </w:rPr>
        <w:t>una</w:t>
      </w:r>
      <w:r>
        <w:rPr>
          <w:spacing w:val="8"/>
          <w:sz w:val="44"/>
        </w:rPr>
        <w:t xml:space="preserve"> </w:t>
      </w:r>
      <w:r>
        <w:rPr>
          <w:sz w:val="44"/>
        </w:rPr>
        <w:t>única</w:t>
      </w:r>
      <w:r>
        <w:rPr>
          <w:spacing w:val="8"/>
          <w:sz w:val="44"/>
        </w:rPr>
        <w:t xml:space="preserve"> </w:t>
      </w:r>
      <w:r>
        <w:rPr>
          <w:sz w:val="44"/>
        </w:rPr>
        <w:t>aplicación</w:t>
      </w:r>
      <w:r>
        <w:rPr>
          <w:spacing w:val="8"/>
          <w:sz w:val="44"/>
        </w:rPr>
        <w:t xml:space="preserve"> </w:t>
      </w:r>
      <w:r>
        <w:rPr>
          <w:sz w:val="44"/>
        </w:rPr>
        <w:t>o</w:t>
      </w:r>
      <w:r>
        <w:rPr>
          <w:spacing w:val="9"/>
          <w:sz w:val="44"/>
        </w:rPr>
        <w:t xml:space="preserve"> </w:t>
      </w:r>
      <w:r>
        <w:rPr>
          <w:sz w:val="44"/>
        </w:rPr>
        <w:t>un</w:t>
      </w:r>
    </w:p>
    <w:p w14:paraId="0F6AA1BC" w14:textId="77777777" w:rsidR="00170A57" w:rsidRDefault="004E0A9F">
      <w:pPr>
        <w:pStyle w:val="Textoindependiente"/>
        <w:spacing w:line="533" w:lineRule="exact"/>
        <w:ind w:left="537"/>
      </w:pPr>
      <w:proofErr w:type="gramStart"/>
      <w:r>
        <w:t>componente</w:t>
      </w:r>
      <w:proofErr w:type="gramEnd"/>
      <w:r>
        <w:rPr>
          <w:spacing w:val="-9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concreto..</w:t>
      </w:r>
    </w:p>
    <w:p w14:paraId="08CB743B" w14:textId="77777777" w:rsidR="00170A57" w:rsidRDefault="004E0A9F" w:rsidP="004E0A9F">
      <w:pPr>
        <w:pStyle w:val="Prrafodelista"/>
        <w:numPr>
          <w:ilvl w:val="1"/>
          <w:numId w:val="4"/>
        </w:numPr>
        <w:tabs>
          <w:tab w:val="left" w:pos="968"/>
        </w:tabs>
        <w:spacing w:before="94" w:line="235" w:lineRule="auto"/>
        <w:ind w:right="9220"/>
        <w:rPr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15778816" behindDoc="0" locked="0" layoutInCell="1" allowOverlap="1" wp14:anchorId="5DF9EDD6" wp14:editId="582618BC">
            <wp:simplePos x="0" y="0"/>
            <wp:positionH relativeFrom="page">
              <wp:posOffset>3491484</wp:posOffset>
            </wp:positionH>
            <wp:positionV relativeFrom="paragraph">
              <wp:posOffset>238786</wp:posOffset>
            </wp:positionV>
            <wp:extent cx="4585716" cy="3531108"/>
            <wp:effectExtent l="0" t="0" r="0" b="0"/>
            <wp:wrapNone/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716" cy="353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Internet Explorer,</w:t>
      </w:r>
      <w:r>
        <w:rPr>
          <w:spacing w:val="1"/>
          <w:sz w:val="40"/>
        </w:rPr>
        <w:t xml:space="preserve"> </w:t>
      </w:r>
      <w:r>
        <w:rPr>
          <w:sz w:val="40"/>
        </w:rPr>
        <w:t>Servidor DNS,</w:t>
      </w:r>
      <w:r>
        <w:rPr>
          <w:spacing w:val="1"/>
          <w:sz w:val="40"/>
        </w:rPr>
        <w:t xml:space="preserve"> </w:t>
      </w:r>
      <w:r>
        <w:rPr>
          <w:sz w:val="40"/>
        </w:rPr>
        <w:t>Windows PowerShell,</w:t>
      </w:r>
      <w:r>
        <w:rPr>
          <w:spacing w:val="-88"/>
          <w:sz w:val="40"/>
        </w:rPr>
        <w:t xml:space="preserve"> </w:t>
      </w:r>
      <w:r>
        <w:rPr>
          <w:sz w:val="40"/>
        </w:rPr>
        <w:t>Eventos</w:t>
      </w:r>
      <w:r>
        <w:rPr>
          <w:spacing w:val="-20"/>
          <w:sz w:val="40"/>
        </w:rPr>
        <w:t xml:space="preserve"> </w:t>
      </w:r>
      <w:r>
        <w:rPr>
          <w:sz w:val="40"/>
        </w:rPr>
        <w:t>de</w:t>
      </w:r>
      <w:r>
        <w:rPr>
          <w:spacing w:val="-19"/>
          <w:sz w:val="40"/>
        </w:rPr>
        <w:t xml:space="preserve"> </w:t>
      </w:r>
      <w:r>
        <w:rPr>
          <w:sz w:val="40"/>
        </w:rPr>
        <w:t>Hardware,</w:t>
      </w:r>
      <w:r>
        <w:rPr>
          <w:spacing w:val="-88"/>
          <w:sz w:val="40"/>
        </w:rPr>
        <w:t xml:space="preserve"> </w:t>
      </w:r>
      <w:r>
        <w:rPr>
          <w:sz w:val="40"/>
        </w:rPr>
        <w:t>Servicio de Directorio</w:t>
      </w:r>
      <w:r>
        <w:rPr>
          <w:spacing w:val="-88"/>
          <w:sz w:val="40"/>
        </w:rPr>
        <w:t xml:space="preserve"> </w:t>
      </w:r>
      <w:r>
        <w:rPr>
          <w:sz w:val="40"/>
        </w:rPr>
        <w:t>(específico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-1"/>
          <w:sz w:val="40"/>
        </w:rPr>
        <w:t xml:space="preserve"> </w:t>
      </w:r>
      <w:r>
        <w:rPr>
          <w:sz w:val="40"/>
        </w:rPr>
        <w:t>un</w:t>
      </w:r>
    </w:p>
    <w:p w14:paraId="0036A120" w14:textId="77777777" w:rsidR="00170A57" w:rsidRDefault="004E0A9F">
      <w:pPr>
        <w:spacing w:before="2"/>
        <w:ind w:left="967"/>
        <w:rPr>
          <w:sz w:val="40"/>
        </w:rPr>
      </w:pPr>
      <w:r>
        <w:pict w14:anchorId="488FD703">
          <v:shape id="_x0000_s1215" type="#_x0000_t202" style="position:absolute;left:0;text-align:left;margin-left:272.5pt;margin-top:4.1pt;width:5.1pt;height:20.1pt;z-index:-16830976;mso-position-horizontal-relative:page" filled="f" stroked="f">
            <v:textbox inset="0,0,0,0">
              <w:txbxContent>
                <w:p w14:paraId="7F8A7619" w14:textId="77777777" w:rsidR="00170A57" w:rsidRDefault="004E0A9F">
                  <w:pPr>
                    <w:spacing w:line="401" w:lineRule="exact"/>
                    <w:rPr>
                      <w:sz w:val="40"/>
                    </w:rPr>
                  </w:pPr>
                  <w:r>
                    <w:rPr>
                      <w:spacing w:val="-1"/>
                      <w:sz w:val="4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sz w:val="40"/>
        </w:rPr>
        <w:t>controlador</w:t>
      </w:r>
      <w:r>
        <w:rPr>
          <w:spacing w:val="-9"/>
          <w:sz w:val="40"/>
        </w:rPr>
        <w:t xml:space="preserve"> </w:t>
      </w:r>
      <w:r>
        <w:rPr>
          <w:sz w:val="40"/>
        </w:rPr>
        <w:t>de</w:t>
      </w:r>
      <w:r>
        <w:rPr>
          <w:spacing w:val="-8"/>
          <w:sz w:val="40"/>
        </w:rPr>
        <w:t xml:space="preserve"> </w:t>
      </w:r>
      <w:r>
        <w:rPr>
          <w:sz w:val="40"/>
        </w:rPr>
        <w:t>dominio)</w:t>
      </w:r>
    </w:p>
    <w:p w14:paraId="4AD00A1D" w14:textId="77777777" w:rsidR="00170A57" w:rsidRDefault="00170A57">
      <w:pPr>
        <w:pStyle w:val="Textoindependiente"/>
        <w:rPr>
          <w:sz w:val="40"/>
        </w:rPr>
      </w:pPr>
    </w:p>
    <w:p w14:paraId="2A20CAF0" w14:textId="77777777" w:rsidR="00170A57" w:rsidRDefault="00170A57">
      <w:pPr>
        <w:pStyle w:val="Textoindependiente"/>
        <w:spacing w:before="2"/>
        <w:rPr>
          <w:sz w:val="41"/>
        </w:rPr>
      </w:pPr>
    </w:p>
    <w:p w14:paraId="4716173A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68</w:t>
      </w:r>
    </w:p>
    <w:p w14:paraId="3585F532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6F1C52EE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51386B73">
          <v:group id="_x0000_s1211" style="position:absolute;left:0;text-align:left;margin-left:0;margin-top:0;width:10in;height:540pt;z-index:-16829440;mso-position-horizontal-relative:page;mso-position-vertical-relative:page" coordsize="14400,10800">
            <v:shape id="_x0000_s1214" type="#_x0000_t75" style="position:absolute;width:14400;height:10800">
              <v:imagedata r:id="rId5" o:title=""/>
            </v:shape>
            <v:shape id="_x0000_s1213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12" style="position:absolute;left:13320;top:8640;width:1080;height:1080" fillcolor="#4f81bc" stroked="f"/>
            <w10:wrap anchorx="page" anchory="page"/>
          </v:group>
        </w:pict>
      </w:r>
      <w:bookmarkStart w:id="57" w:name="Diapositiva_69:_Visor_de_Eventos"/>
      <w:bookmarkEnd w:id="57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2CA6778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943AA98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3F44012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C4AA484" w14:textId="77777777" w:rsidR="00170A57" w:rsidRDefault="004E0A9F">
      <w:pPr>
        <w:pStyle w:val="Ttulo2"/>
        <w:spacing w:before="154"/>
        <w:ind w:left="427"/>
        <w:jc w:val="both"/>
      </w:pPr>
      <w:r>
        <w:rPr>
          <w:color w:val="7E7E7E"/>
          <w:spacing w:val="-17"/>
        </w:rPr>
        <w:t>Acceso</w:t>
      </w:r>
      <w:r>
        <w:rPr>
          <w:color w:val="7E7E7E"/>
          <w:spacing w:val="-47"/>
        </w:rPr>
        <w:t xml:space="preserve"> </w:t>
      </w:r>
      <w:r>
        <w:rPr>
          <w:color w:val="7E7E7E"/>
        </w:rPr>
        <w:t>y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3"/>
        </w:rPr>
        <w:t>Uso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3"/>
        </w:rPr>
        <w:t>del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6"/>
        </w:rPr>
        <w:t>Visor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22"/>
        </w:rPr>
        <w:t>Eventos</w:t>
      </w:r>
    </w:p>
    <w:p w14:paraId="66963BB6" w14:textId="77777777" w:rsidR="00170A57" w:rsidRDefault="004E0A9F" w:rsidP="004E0A9F">
      <w:pPr>
        <w:pStyle w:val="Prrafodelista"/>
        <w:numPr>
          <w:ilvl w:val="0"/>
          <w:numId w:val="3"/>
        </w:numPr>
        <w:tabs>
          <w:tab w:val="left" w:pos="788"/>
        </w:tabs>
        <w:ind w:hanging="361"/>
        <w:jc w:val="both"/>
        <w:rPr>
          <w:sz w:val="44"/>
        </w:rPr>
      </w:pPr>
      <w:r>
        <w:rPr>
          <w:sz w:val="44"/>
        </w:rPr>
        <w:t>Para</w:t>
      </w:r>
      <w:r>
        <w:rPr>
          <w:spacing w:val="-11"/>
          <w:sz w:val="44"/>
        </w:rPr>
        <w:t xml:space="preserve"> </w:t>
      </w:r>
      <w:r>
        <w:rPr>
          <w:sz w:val="44"/>
        </w:rPr>
        <w:t>lanzarlo</w:t>
      </w:r>
      <w:r>
        <w:rPr>
          <w:spacing w:val="-14"/>
          <w:sz w:val="44"/>
        </w:rPr>
        <w:t xml:space="preserve"> </w:t>
      </w:r>
      <w:r>
        <w:rPr>
          <w:sz w:val="44"/>
        </w:rPr>
        <w:t>hay</w:t>
      </w:r>
      <w:r>
        <w:rPr>
          <w:spacing w:val="-9"/>
          <w:sz w:val="44"/>
        </w:rPr>
        <w:t xml:space="preserve"> </w:t>
      </w:r>
      <w:r>
        <w:rPr>
          <w:sz w:val="44"/>
        </w:rPr>
        <w:t>dos</w:t>
      </w:r>
      <w:r>
        <w:rPr>
          <w:spacing w:val="-6"/>
          <w:sz w:val="44"/>
        </w:rPr>
        <w:t xml:space="preserve"> </w:t>
      </w:r>
      <w:r>
        <w:rPr>
          <w:sz w:val="44"/>
        </w:rPr>
        <w:t>posibilidades:</w:t>
      </w:r>
    </w:p>
    <w:p w14:paraId="2C7D9434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1256"/>
        </w:tabs>
        <w:spacing w:before="87"/>
        <w:ind w:left="1255"/>
        <w:jc w:val="both"/>
        <w:rPr>
          <w:rFonts w:ascii="Arial MT" w:hAnsi="Arial MT"/>
          <w:i/>
          <w:color w:val="C0504D"/>
          <w:sz w:val="40"/>
        </w:rPr>
      </w:pPr>
      <w:r>
        <w:rPr>
          <w:sz w:val="40"/>
        </w:rPr>
        <w:t>Desde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Administración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equipos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Administración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del Servidor</w:t>
      </w:r>
      <w:r>
        <w:rPr>
          <w:i/>
          <w:sz w:val="40"/>
        </w:rPr>
        <w:t>.</w:t>
      </w:r>
    </w:p>
    <w:p w14:paraId="68AB559F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1256"/>
        </w:tabs>
        <w:spacing w:before="90"/>
        <w:ind w:left="1255"/>
        <w:jc w:val="both"/>
        <w:rPr>
          <w:rFonts w:ascii="Arial MT" w:hAnsi="Arial MT"/>
          <w:b/>
          <w:color w:val="C0504D"/>
          <w:sz w:val="40"/>
        </w:rPr>
      </w:pPr>
      <w:proofErr w:type="spellStart"/>
      <w:r>
        <w:rPr>
          <w:spacing w:val="-3"/>
          <w:sz w:val="40"/>
        </w:rPr>
        <w:t>Windows+R</w:t>
      </w:r>
      <w:proofErr w:type="spellEnd"/>
      <w:r>
        <w:rPr>
          <w:spacing w:val="78"/>
          <w:sz w:val="40"/>
        </w:rPr>
        <w:t xml:space="preserve"> </w:t>
      </w:r>
      <w:r>
        <w:rPr>
          <w:rFonts w:ascii="Wingdings" w:hAnsi="Wingdings"/>
          <w:spacing w:val="-3"/>
          <w:sz w:val="42"/>
        </w:rPr>
        <w:t></w:t>
      </w:r>
      <w:r>
        <w:rPr>
          <w:rFonts w:ascii="Times New Roman" w:hAnsi="Times New Roman"/>
          <w:spacing w:val="-22"/>
          <w:sz w:val="42"/>
        </w:rPr>
        <w:t xml:space="preserve"> </w:t>
      </w:r>
      <w:r>
        <w:rPr>
          <w:b/>
          <w:spacing w:val="-3"/>
          <w:sz w:val="40"/>
        </w:rPr>
        <w:t>eventvwr.exe</w:t>
      </w:r>
      <w:r>
        <w:rPr>
          <w:b/>
          <w:spacing w:val="3"/>
          <w:sz w:val="40"/>
        </w:rPr>
        <w:t xml:space="preserve"> </w:t>
      </w:r>
      <w:r>
        <w:rPr>
          <w:spacing w:val="-3"/>
          <w:sz w:val="40"/>
        </w:rPr>
        <w:t>o</w:t>
      </w:r>
      <w:r>
        <w:rPr>
          <w:spacing w:val="-6"/>
          <w:sz w:val="40"/>
        </w:rPr>
        <w:t xml:space="preserve"> </w:t>
      </w:r>
      <w:proofErr w:type="spellStart"/>
      <w:r>
        <w:rPr>
          <w:b/>
          <w:spacing w:val="-3"/>
          <w:sz w:val="40"/>
        </w:rPr>
        <w:t>eventvwr.msc</w:t>
      </w:r>
      <w:proofErr w:type="spellEnd"/>
    </w:p>
    <w:p w14:paraId="1000A096" w14:textId="77777777" w:rsidR="00170A57" w:rsidRDefault="004E0A9F" w:rsidP="004E0A9F">
      <w:pPr>
        <w:pStyle w:val="Prrafodelista"/>
        <w:numPr>
          <w:ilvl w:val="0"/>
          <w:numId w:val="3"/>
        </w:numPr>
        <w:tabs>
          <w:tab w:val="left" w:pos="788"/>
        </w:tabs>
        <w:spacing w:before="95" w:line="533" w:lineRule="exact"/>
        <w:ind w:hanging="361"/>
        <w:jc w:val="both"/>
        <w:rPr>
          <w:sz w:val="44"/>
        </w:rPr>
      </w:pPr>
      <w:r>
        <w:rPr>
          <w:sz w:val="44"/>
        </w:rPr>
        <w:t>El</w:t>
      </w:r>
      <w:r>
        <w:rPr>
          <w:spacing w:val="87"/>
          <w:sz w:val="44"/>
        </w:rPr>
        <w:t xml:space="preserve"> </w:t>
      </w:r>
      <w:r>
        <w:rPr>
          <w:sz w:val="44"/>
        </w:rPr>
        <w:t>Visor</w:t>
      </w:r>
      <w:r>
        <w:rPr>
          <w:spacing w:val="89"/>
          <w:sz w:val="44"/>
        </w:rPr>
        <w:t xml:space="preserve"> </w:t>
      </w:r>
      <w:r>
        <w:rPr>
          <w:sz w:val="44"/>
        </w:rPr>
        <w:t>de</w:t>
      </w:r>
      <w:r>
        <w:rPr>
          <w:spacing w:val="90"/>
          <w:sz w:val="44"/>
        </w:rPr>
        <w:t xml:space="preserve"> </w:t>
      </w:r>
      <w:r>
        <w:rPr>
          <w:sz w:val="44"/>
        </w:rPr>
        <w:t>eventos</w:t>
      </w:r>
      <w:r>
        <w:rPr>
          <w:spacing w:val="89"/>
          <w:sz w:val="44"/>
        </w:rPr>
        <w:t xml:space="preserve"> </w:t>
      </w:r>
      <w:r>
        <w:rPr>
          <w:sz w:val="44"/>
        </w:rPr>
        <w:t>proporciona</w:t>
      </w:r>
      <w:r>
        <w:rPr>
          <w:spacing w:val="85"/>
          <w:sz w:val="44"/>
        </w:rPr>
        <w:t xml:space="preserve"> </w:t>
      </w:r>
      <w:r>
        <w:rPr>
          <w:sz w:val="44"/>
        </w:rPr>
        <w:t>un</w:t>
      </w:r>
      <w:r>
        <w:rPr>
          <w:spacing w:val="88"/>
          <w:sz w:val="44"/>
        </w:rPr>
        <w:t xml:space="preserve"> </w:t>
      </w:r>
      <w:r>
        <w:rPr>
          <w:b/>
          <w:sz w:val="44"/>
        </w:rPr>
        <w:t>resumen</w:t>
      </w:r>
      <w:r>
        <w:rPr>
          <w:b/>
          <w:spacing w:val="86"/>
          <w:sz w:val="44"/>
        </w:rPr>
        <w:t xml:space="preserve"> </w:t>
      </w:r>
      <w:r>
        <w:rPr>
          <w:sz w:val="44"/>
        </w:rPr>
        <w:t>rápido</w:t>
      </w:r>
      <w:r>
        <w:rPr>
          <w:spacing w:val="89"/>
          <w:sz w:val="44"/>
        </w:rPr>
        <w:t xml:space="preserve"> </w:t>
      </w:r>
      <w:r>
        <w:rPr>
          <w:sz w:val="44"/>
        </w:rPr>
        <w:t>de</w:t>
      </w:r>
      <w:r>
        <w:rPr>
          <w:spacing w:val="87"/>
          <w:sz w:val="44"/>
        </w:rPr>
        <w:t xml:space="preserve"> </w:t>
      </w:r>
      <w:r>
        <w:rPr>
          <w:sz w:val="44"/>
        </w:rPr>
        <w:t>los</w:t>
      </w:r>
    </w:p>
    <w:p w14:paraId="031D5C95" w14:textId="77777777" w:rsidR="00170A57" w:rsidRDefault="004E0A9F">
      <w:pPr>
        <w:pStyle w:val="Textoindependiente"/>
        <w:spacing w:line="533" w:lineRule="exact"/>
        <w:ind w:left="787"/>
        <w:jc w:val="both"/>
      </w:pPr>
      <w:r>
        <w:t>mismos,</w:t>
      </w:r>
      <w:r>
        <w:rPr>
          <w:spacing w:val="-1"/>
        </w:rPr>
        <w:t xml:space="preserve"> </w:t>
      </w:r>
      <w:r>
        <w:t>indicando</w:t>
      </w:r>
      <w:r>
        <w:rPr>
          <w:spacing w:val="-8"/>
        </w:rPr>
        <w:t xml:space="preserve"> </w:t>
      </w:r>
      <w:r>
        <w:t>dónde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cuándo</w:t>
      </w:r>
      <w:r>
        <w:rPr>
          <w:spacing w:val="-9"/>
        </w:rPr>
        <w:t xml:space="preserve"> </w:t>
      </w:r>
      <w:r>
        <w:t>ocurrieron.</w:t>
      </w:r>
    </w:p>
    <w:p w14:paraId="18757B8D" w14:textId="77777777" w:rsidR="00170A57" w:rsidRDefault="004E0A9F" w:rsidP="004E0A9F">
      <w:pPr>
        <w:pStyle w:val="Prrafodelista"/>
        <w:numPr>
          <w:ilvl w:val="0"/>
          <w:numId w:val="3"/>
        </w:numPr>
        <w:tabs>
          <w:tab w:val="left" w:pos="788"/>
        </w:tabs>
        <w:spacing w:before="105" w:line="235" w:lineRule="auto"/>
        <w:ind w:right="6684"/>
        <w:jc w:val="both"/>
        <w:rPr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79840" behindDoc="0" locked="0" layoutInCell="1" allowOverlap="1" wp14:anchorId="7C7F010D" wp14:editId="2F584D9B">
            <wp:simplePos x="0" y="0"/>
            <wp:positionH relativeFrom="page">
              <wp:posOffset>5644896</wp:posOffset>
            </wp:positionH>
            <wp:positionV relativeFrom="paragraph">
              <wp:posOffset>46714</wp:posOffset>
            </wp:positionV>
            <wp:extent cx="2468879" cy="2612136"/>
            <wp:effectExtent l="0" t="0" r="0" b="0"/>
            <wp:wrapNone/>
            <wp:docPr id="8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79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Se</w:t>
      </w:r>
      <w:r>
        <w:rPr>
          <w:spacing w:val="-7"/>
          <w:sz w:val="44"/>
        </w:rPr>
        <w:t xml:space="preserve"> </w:t>
      </w:r>
      <w:r>
        <w:rPr>
          <w:sz w:val="44"/>
        </w:rPr>
        <w:t>puede</w:t>
      </w:r>
      <w:r>
        <w:rPr>
          <w:spacing w:val="-10"/>
          <w:sz w:val="44"/>
        </w:rPr>
        <w:t xml:space="preserve"> </w:t>
      </w:r>
      <w:r>
        <w:rPr>
          <w:sz w:val="44"/>
        </w:rPr>
        <w:t>obtener</w:t>
      </w:r>
      <w:r>
        <w:rPr>
          <w:spacing w:val="-6"/>
          <w:sz w:val="44"/>
        </w:rPr>
        <w:t xml:space="preserve"> </w:t>
      </w:r>
      <w:r>
        <w:rPr>
          <w:sz w:val="44"/>
        </w:rPr>
        <w:t>información</w:t>
      </w:r>
      <w:r>
        <w:rPr>
          <w:spacing w:val="-8"/>
          <w:sz w:val="44"/>
        </w:rPr>
        <w:t xml:space="preserve"> </w:t>
      </w:r>
      <w:r>
        <w:rPr>
          <w:sz w:val="44"/>
        </w:rPr>
        <w:t>más</w:t>
      </w:r>
      <w:r>
        <w:rPr>
          <w:spacing w:val="-98"/>
          <w:sz w:val="44"/>
        </w:rPr>
        <w:t xml:space="preserve"> </w:t>
      </w:r>
      <w:r>
        <w:rPr>
          <w:sz w:val="44"/>
        </w:rPr>
        <w:t>detallada</w:t>
      </w:r>
      <w:r>
        <w:rPr>
          <w:spacing w:val="-12"/>
          <w:sz w:val="44"/>
        </w:rPr>
        <w:t xml:space="preserve"> </w:t>
      </w:r>
      <w:r>
        <w:rPr>
          <w:sz w:val="44"/>
        </w:rPr>
        <w:t>haciendo</w:t>
      </w:r>
      <w:r>
        <w:rPr>
          <w:spacing w:val="-10"/>
          <w:sz w:val="44"/>
        </w:rPr>
        <w:t xml:space="preserve"> </w:t>
      </w:r>
      <w:r>
        <w:rPr>
          <w:sz w:val="44"/>
        </w:rPr>
        <w:t>doble</w:t>
      </w:r>
      <w:r>
        <w:rPr>
          <w:spacing w:val="-11"/>
          <w:sz w:val="44"/>
        </w:rPr>
        <w:t xml:space="preserve"> </w:t>
      </w:r>
      <w:r>
        <w:rPr>
          <w:sz w:val="44"/>
        </w:rPr>
        <w:t>clic</w:t>
      </w:r>
      <w:r>
        <w:rPr>
          <w:spacing w:val="-12"/>
          <w:sz w:val="44"/>
        </w:rPr>
        <w:t xml:space="preserve"> </w:t>
      </w:r>
      <w:r>
        <w:rPr>
          <w:sz w:val="44"/>
        </w:rPr>
        <w:t>sobre</w:t>
      </w:r>
      <w:r>
        <w:rPr>
          <w:spacing w:val="-97"/>
          <w:sz w:val="44"/>
        </w:rPr>
        <w:t xml:space="preserve"> </w:t>
      </w:r>
      <w:r>
        <w:rPr>
          <w:sz w:val="44"/>
        </w:rPr>
        <w:t>el</w:t>
      </w:r>
      <w:r>
        <w:rPr>
          <w:spacing w:val="-1"/>
          <w:sz w:val="44"/>
        </w:rPr>
        <w:t xml:space="preserve"> </w:t>
      </w:r>
      <w:r>
        <w:rPr>
          <w:sz w:val="44"/>
        </w:rPr>
        <w:t>evento.</w:t>
      </w:r>
    </w:p>
    <w:p w14:paraId="6E118546" w14:textId="77777777" w:rsidR="00170A57" w:rsidRDefault="00170A57">
      <w:pPr>
        <w:pStyle w:val="Textoindependiente"/>
      </w:pPr>
    </w:p>
    <w:p w14:paraId="3132AFFD" w14:textId="77777777" w:rsidR="00170A57" w:rsidRDefault="00170A57">
      <w:pPr>
        <w:pStyle w:val="Textoindependiente"/>
        <w:rPr>
          <w:sz w:val="36"/>
        </w:rPr>
      </w:pPr>
    </w:p>
    <w:p w14:paraId="00964392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69</w:t>
      </w:r>
    </w:p>
    <w:p w14:paraId="1FAAF688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7CC0859D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69A5ECC7">
          <v:group id="_x0000_s1207" style="position:absolute;left:0;text-align:left;margin-left:0;margin-top:0;width:10in;height:540pt;z-index:-16828416;mso-position-horizontal-relative:page;mso-position-vertical-relative:page" coordsize="14400,10800">
            <v:shape id="_x0000_s1210" type="#_x0000_t75" style="position:absolute;width:14400;height:10800">
              <v:imagedata r:id="rId5" o:title=""/>
            </v:shape>
            <v:shape id="_x0000_s1209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08" style="position:absolute;left:13320;top:8640;width:1080;height:1080" fillcolor="#4f81bc" stroked="f"/>
            <w10:wrap anchorx="page" anchory="page"/>
          </v:group>
        </w:pict>
      </w:r>
      <w:bookmarkStart w:id="58" w:name="Diapositiva_70:_Visor_de_Eventos"/>
      <w:bookmarkEnd w:id="58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00D2C4F3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0DA3F2C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FB64ADC" w14:textId="77777777" w:rsidR="00170A57" w:rsidRDefault="00170A57">
      <w:pPr>
        <w:pStyle w:val="Textoindependiente"/>
        <w:spacing w:before="9"/>
        <w:rPr>
          <w:rFonts w:ascii="Cambria"/>
          <w:b/>
          <w:sz w:val="21"/>
        </w:rPr>
      </w:pPr>
    </w:p>
    <w:p w14:paraId="4F62B107" w14:textId="77777777" w:rsidR="00170A57" w:rsidRDefault="004E0A9F">
      <w:pPr>
        <w:pStyle w:val="Ttulo2"/>
        <w:spacing w:line="712" w:lineRule="exact"/>
        <w:ind w:left="524"/>
      </w:pPr>
      <w:r>
        <w:rPr>
          <w:color w:val="7E7E7E"/>
          <w:spacing w:val="-18"/>
        </w:rPr>
        <w:t>Tipos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Eventos</w:t>
      </w:r>
    </w:p>
    <w:p w14:paraId="182E2646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94" w:line="211" w:lineRule="auto"/>
        <w:ind w:right="1679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Información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describe</w:t>
      </w:r>
      <w:r>
        <w:rPr>
          <w:spacing w:val="1"/>
          <w:sz w:val="44"/>
        </w:rPr>
        <w:t xml:space="preserve"> </w:t>
      </w:r>
      <w:r>
        <w:rPr>
          <w:sz w:val="44"/>
        </w:rPr>
        <w:t>el</w:t>
      </w:r>
      <w:r>
        <w:rPr>
          <w:spacing w:val="1"/>
          <w:sz w:val="44"/>
        </w:rPr>
        <w:t xml:space="preserve"> </w:t>
      </w:r>
      <w:r>
        <w:rPr>
          <w:sz w:val="44"/>
        </w:rPr>
        <w:t>funcionamiento</w:t>
      </w:r>
      <w:r>
        <w:rPr>
          <w:spacing w:val="1"/>
          <w:sz w:val="44"/>
        </w:rPr>
        <w:t xml:space="preserve"> </w:t>
      </w:r>
      <w:r>
        <w:rPr>
          <w:sz w:val="44"/>
        </w:rPr>
        <w:t>correcto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una</w:t>
      </w:r>
      <w:r>
        <w:rPr>
          <w:spacing w:val="1"/>
          <w:sz w:val="44"/>
        </w:rPr>
        <w:t xml:space="preserve"> </w:t>
      </w:r>
      <w:r>
        <w:rPr>
          <w:sz w:val="44"/>
        </w:rPr>
        <w:t>aplicación o controlador. (por ejemplo, cuando el controlador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z w:val="44"/>
        </w:rPr>
        <w:t xml:space="preserve"> red se carga correctamente generará un evento de este</w:t>
      </w:r>
      <w:r>
        <w:rPr>
          <w:spacing w:val="1"/>
          <w:sz w:val="44"/>
        </w:rPr>
        <w:t xml:space="preserve"> </w:t>
      </w:r>
      <w:r>
        <w:rPr>
          <w:sz w:val="44"/>
        </w:rPr>
        <w:t>tipo).</w:t>
      </w:r>
    </w:p>
    <w:p w14:paraId="3D7EFEE8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16" w:line="211" w:lineRule="auto"/>
        <w:ind w:right="168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Auditoría correcta</w:t>
      </w:r>
      <w:r>
        <w:rPr>
          <w:sz w:val="44"/>
        </w:rPr>
        <w:t>: registra un intento de acceso de seguridad</w:t>
      </w:r>
      <w:r>
        <w:rPr>
          <w:spacing w:val="-97"/>
          <w:sz w:val="44"/>
        </w:rPr>
        <w:t xml:space="preserve"> </w:t>
      </w:r>
      <w:r>
        <w:rPr>
          <w:sz w:val="44"/>
        </w:rPr>
        <w:t>auditado</w:t>
      </w:r>
      <w:r>
        <w:rPr>
          <w:spacing w:val="-9"/>
          <w:sz w:val="44"/>
        </w:rPr>
        <w:t xml:space="preserve"> </w:t>
      </w:r>
      <w:r>
        <w:rPr>
          <w:sz w:val="44"/>
        </w:rPr>
        <w:t>correcto.</w:t>
      </w:r>
      <w:r>
        <w:rPr>
          <w:spacing w:val="-7"/>
          <w:sz w:val="44"/>
        </w:rPr>
        <w:t xml:space="preserve"> </w:t>
      </w:r>
      <w:r>
        <w:rPr>
          <w:sz w:val="44"/>
        </w:rPr>
        <w:t>(por</w:t>
      </w:r>
      <w:r>
        <w:rPr>
          <w:spacing w:val="-8"/>
          <w:sz w:val="44"/>
        </w:rPr>
        <w:t xml:space="preserve"> </w:t>
      </w:r>
      <w:r>
        <w:rPr>
          <w:sz w:val="44"/>
        </w:rPr>
        <w:t>ejemplo,</w:t>
      </w:r>
      <w:r>
        <w:rPr>
          <w:spacing w:val="-8"/>
          <w:sz w:val="44"/>
        </w:rPr>
        <w:t xml:space="preserve"> </w:t>
      </w:r>
      <w:r>
        <w:rPr>
          <w:sz w:val="44"/>
        </w:rPr>
        <w:t>un</w:t>
      </w:r>
      <w:r>
        <w:rPr>
          <w:spacing w:val="-9"/>
          <w:sz w:val="44"/>
        </w:rPr>
        <w:t xml:space="preserve"> </w:t>
      </w:r>
      <w:r>
        <w:rPr>
          <w:sz w:val="44"/>
        </w:rPr>
        <w:t>intento</w:t>
      </w:r>
      <w:r>
        <w:rPr>
          <w:spacing w:val="-7"/>
          <w:sz w:val="44"/>
        </w:rPr>
        <w:t xml:space="preserve"> </w:t>
      </w:r>
      <w:r>
        <w:rPr>
          <w:sz w:val="44"/>
        </w:rPr>
        <w:t>satisfactorio</w:t>
      </w:r>
      <w:r>
        <w:rPr>
          <w:spacing w:val="-6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un</w:t>
      </w:r>
      <w:r>
        <w:rPr>
          <w:spacing w:val="-97"/>
          <w:sz w:val="44"/>
        </w:rPr>
        <w:t xml:space="preserve"> </w:t>
      </w:r>
      <w:r>
        <w:rPr>
          <w:sz w:val="44"/>
        </w:rPr>
        <w:t>usuario</w:t>
      </w:r>
      <w:r>
        <w:rPr>
          <w:spacing w:val="-3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iniciar</w:t>
      </w:r>
      <w:r>
        <w:rPr>
          <w:spacing w:val="-5"/>
          <w:sz w:val="44"/>
        </w:rPr>
        <w:t xml:space="preserve"> </w:t>
      </w:r>
      <w:r>
        <w:rPr>
          <w:sz w:val="44"/>
        </w:rPr>
        <w:t>una</w:t>
      </w:r>
      <w:r>
        <w:rPr>
          <w:spacing w:val="-4"/>
          <w:sz w:val="44"/>
        </w:rPr>
        <w:t xml:space="preserve"> </w:t>
      </w:r>
      <w:r>
        <w:rPr>
          <w:sz w:val="44"/>
        </w:rPr>
        <w:t>sesión en el sistema).</w:t>
      </w:r>
    </w:p>
    <w:p w14:paraId="4C05DBF4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14" w:line="211" w:lineRule="auto"/>
        <w:ind w:right="168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Auditoría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errores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intento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acceso</w:t>
      </w:r>
      <w:r>
        <w:rPr>
          <w:spacing w:val="1"/>
          <w:sz w:val="44"/>
        </w:rPr>
        <w:t xml:space="preserve"> </w:t>
      </w:r>
      <w:r>
        <w:rPr>
          <w:sz w:val="44"/>
        </w:rPr>
        <w:t>de</w:t>
      </w:r>
      <w:r>
        <w:rPr>
          <w:spacing w:val="1"/>
          <w:sz w:val="44"/>
        </w:rPr>
        <w:t xml:space="preserve"> </w:t>
      </w:r>
      <w:r>
        <w:rPr>
          <w:sz w:val="44"/>
        </w:rPr>
        <w:t>seguridad</w:t>
      </w:r>
      <w:r>
        <w:rPr>
          <w:spacing w:val="1"/>
          <w:sz w:val="44"/>
        </w:rPr>
        <w:t xml:space="preserve"> </w:t>
      </w:r>
      <w:r>
        <w:rPr>
          <w:sz w:val="44"/>
        </w:rPr>
        <w:t>auditado erróneo. (por ejemplo, si un usuario intenta tener</w:t>
      </w:r>
      <w:r>
        <w:rPr>
          <w:spacing w:val="1"/>
          <w:sz w:val="44"/>
        </w:rPr>
        <w:t xml:space="preserve"> </w:t>
      </w:r>
      <w:r>
        <w:rPr>
          <w:sz w:val="44"/>
        </w:rPr>
        <w:t>acceso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-3"/>
          <w:sz w:val="44"/>
        </w:rPr>
        <w:t xml:space="preserve"> </w:t>
      </w:r>
      <w:r>
        <w:rPr>
          <w:sz w:val="44"/>
        </w:rPr>
        <w:t>una</w:t>
      </w:r>
      <w:r>
        <w:rPr>
          <w:spacing w:val="-2"/>
          <w:sz w:val="44"/>
        </w:rPr>
        <w:t xml:space="preserve"> </w:t>
      </w:r>
      <w:r>
        <w:rPr>
          <w:sz w:val="44"/>
        </w:rPr>
        <w:t>unidad</w:t>
      </w:r>
      <w:r>
        <w:rPr>
          <w:spacing w:val="-4"/>
          <w:sz w:val="44"/>
        </w:rPr>
        <w:t xml:space="preserve"> </w:t>
      </w:r>
      <w:r>
        <w:rPr>
          <w:sz w:val="44"/>
        </w:rPr>
        <w:t>de</w:t>
      </w:r>
      <w:r>
        <w:rPr>
          <w:spacing w:val="-1"/>
          <w:sz w:val="44"/>
        </w:rPr>
        <w:t xml:space="preserve"> </w:t>
      </w:r>
      <w:r>
        <w:rPr>
          <w:sz w:val="44"/>
        </w:rPr>
        <w:t>red</w:t>
      </w:r>
      <w:r>
        <w:rPr>
          <w:spacing w:val="-3"/>
          <w:sz w:val="44"/>
        </w:rPr>
        <w:t xml:space="preserve"> </w:t>
      </w:r>
      <w:r>
        <w:rPr>
          <w:sz w:val="44"/>
        </w:rPr>
        <w:t>y</w:t>
      </w:r>
      <w:r>
        <w:rPr>
          <w:spacing w:val="-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produce</w:t>
      </w:r>
      <w:r>
        <w:rPr>
          <w:spacing w:val="-4"/>
          <w:sz w:val="44"/>
        </w:rPr>
        <w:t xml:space="preserve"> </w:t>
      </w:r>
      <w:r>
        <w:rPr>
          <w:sz w:val="44"/>
        </w:rPr>
        <w:t>un</w:t>
      </w:r>
      <w:r>
        <w:rPr>
          <w:spacing w:val="-3"/>
          <w:sz w:val="44"/>
        </w:rPr>
        <w:t xml:space="preserve"> </w:t>
      </w:r>
      <w:r>
        <w:rPr>
          <w:sz w:val="44"/>
        </w:rPr>
        <w:t>error).</w:t>
      </w:r>
    </w:p>
    <w:p w14:paraId="17D3F908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63" w:line="506" w:lineRule="exact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Advertencia</w:t>
      </w:r>
      <w:r>
        <w:rPr>
          <w:sz w:val="44"/>
        </w:rPr>
        <w:t>:</w:t>
      </w:r>
      <w:r>
        <w:rPr>
          <w:spacing w:val="35"/>
          <w:sz w:val="44"/>
        </w:rPr>
        <w:t xml:space="preserve"> </w:t>
      </w:r>
      <w:r>
        <w:rPr>
          <w:sz w:val="44"/>
        </w:rPr>
        <w:t>evento</w:t>
      </w:r>
      <w:r>
        <w:rPr>
          <w:spacing w:val="35"/>
          <w:sz w:val="44"/>
        </w:rPr>
        <w:t xml:space="preserve"> </w:t>
      </w:r>
      <w:r>
        <w:rPr>
          <w:sz w:val="44"/>
        </w:rPr>
        <w:t>que</w:t>
      </w:r>
      <w:r>
        <w:rPr>
          <w:spacing w:val="38"/>
          <w:sz w:val="44"/>
        </w:rPr>
        <w:t xml:space="preserve"> </w:t>
      </w:r>
      <w:r>
        <w:rPr>
          <w:sz w:val="44"/>
        </w:rPr>
        <w:t>a</w:t>
      </w:r>
      <w:r>
        <w:rPr>
          <w:spacing w:val="34"/>
          <w:sz w:val="44"/>
        </w:rPr>
        <w:t xml:space="preserve"> </w:t>
      </w:r>
      <w:r>
        <w:rPr>
          <w:sz w:val="44"/>
        </w:rPr>
        <w:t>priori</w:t>
      </w:r>
      <w:r>
        <w:rPr>
          <w:spacing w:val="34"/>
          <w:sz w:val="44"/>
        </w:rPr>
        <w:t xml:space="preserve"> </w:t>
      </w:r>
      <w:r>
        <w:rPr>
          <w:sz w:val="44"/>
        </w:rPr>
        <w:t>no</w:t>
      </w:r>
      <w:r>
        <w:rPr>
          <w:spacing w:val="35"/>
          <w:sz w:val="44"/>
        </w:rPr>
        <w:t xml:space="preserve"> </w:t>
      </w:r>
      <w:r>
        <w:rPr>
          <w:sz w:val="44"/>
        </w:rPr>
        <w:t>es</w:t>
      </w:r>
      <w:r>
        <w:rPr>
          <w:spacing w:val="35"/>
          <w:sz w:val="44"/>
        </w:rPr>
        <w:t xml:space="preserve"> </w:t>
      </w:r>
      <w:r>
        <w:rPr>
          <w:sz w:val="44"/>
        </w:rPr>
        <w:t>importante,</w:t>
      </w:r>
      <w:r>
        <w:rPr>
          <w:spacing w:val="36"/>
          <w:sz w:val="44"/>
        </w:rPr>
        <w:t xml:space="preserve"> </w:t>
      </w:r>
      <w:r>
        <w:rPr>
          <w:sz w:val="44"/>
        </w:rPr>
        <w:t>pero</w:t>
      </w:r>
      <w:r>
        <w:rPr>
          <w:spacing w:val="36"/>
          <w:sz w:val="44"/>
        </w:rPr>
        <w:t xml:space="preserve"> </w:t>
      </w:r>
      <w:r>
        <w:rPr>
          <w:sz w:val="44"/>
        </w:rPr>
        <w:t>que</w:t>
      </w:r>
    </w:p>
    <w:p w14:paraId="3A057622" w14:textId="77777777" w:rsidR="00170A57" w:rsidRDefault="004E0A9F">
      <w:pPr>
        <w:pStyle w:val="Textoindependiente"/>
        <w:tabs>
          <w:tab w:val="right" w:pos="13549"/>
        </w:tabs>
        <w:spacing w:line="499" w:lineRule="exact"/>
        <w:ind w:left="884"/>
        <w:jc w:val="both"/>
        <w:rPr>
          <w:rFonts w:ascii="Arial" w:hAnsi="Arial"/>
          <w:b/>
          <w:sz w:val="36"/>
        </w:rPr>
      </w:pPr>
      <w:r>
        <w:t>es</w:t>
      </w:r>
      <w:r>
        <w:rPr>
          <w:spacing w:val="11"/>
        </w:rPr>
        <w:t xml:space="preserve"> </w:t>
      </w:r>
      <w:r>
        <w:t>útil</w:t>
      </w:r>
      <w:r>
        <w:rPr>
          <w:spacing w:val="11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prevención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problemas</w:t>
      </w:r>
      <w:r>
        <w:rPr>
          <w:spacing w:val="17"/>
        </w:rPr>
        <w:t xml:space="preserve"> </w:t>
      </w:r>
      <w:r>
        <w:t>futuros.</w:t>
      </w:r>
      <w:r>
        <w:rPr>
          <w:spacing w:val="11"/>
        </w:rPr>
        <w:t xml:space="preserve"> </w:t>
      </w:r>
      <w:r>
        <w:t>(por</w:t>
      </w:r>
      <w:r>
        <w:rPr>
          <w:spacing w:val="14"/>
        </w:rPr>
        <w:t xml:space="preserve"> </w:t>
      </w:r>
      <w:r>
        <w:t>ejemplo,</w:t>
      </w:r>
      <w:r>
        <w:tab/>
      </w:r>
      <w:r>
        <w:rPr>
          <w:rFonts w:ascii="Arial" w:hAnsi="Arial"/>
          <w:b/>
          <w:color w:val="EDEBE0"/>
          <w:position w:val="-8"/>
          <w:sz w:val="36"/>
        </w:rPr>
        <w:t>70</w:t>
      </w:r>
    </w:p>
    <w:p w14:paraId="7E91C21A" w14:textId="77777777" w:rsidR="00170A57" w:rsidRDefault="004E0A9F">
      <w:pPr>
        <w:pStyle w:val="Textoindependiente"/>
        <w:spacing w:line="482" w:lineRule="exact"/>
        <w:ind w:left="884"/>
        <w:jc w:val="both"/>
      </w:pPr>
      <w:r>
        <w:t>queda</w:t>
      </w:r>
      <w:r>
        <w:rPr>
          <w:spacing w:val="-7"/>
        </w:rPr>
        <w:t xml:space="preserve"> </w:t>
      </w:r>
      <w:r>
        <w:t>poco</w:t>
      </w:r>
      <w:r>
        <w:rPr>
          <w:spacing w:val="-4"/>
        </w:rPr>
        <w:t xml:space="preserve"> </w:t>
      </w:r>
      <w:r>
        <w:t>espacio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disco</w:t>
      </w:r>
      <w:r>
        <w:rPr>
          <w:spacing w:val="-3"/>
        </w:rPr>
        <w:t xml:space="preserve"> </w:t>
      </w:r>
      <w:r>
        <w:t>duro).</w:t>
      </w:r>
    </w:p>
    <w:p w14:paraId="38D051C9" w14:textId="77777777" w:rsidR="00170A57" w:rsidRDefault="00170A57">
      <w:pPr>
        <w:spacing w:line="482" w:lineRule="exact"/>
        <w:jc w:val="both"/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2ADE6D0E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1D797459">
          <v:group id="_x0000_s1203" style="position:absolute;left:0;text-align:left;margin-left:0;margin-top:0;width:10in;height:540pt;z-index:-16827904;mso-position-horizontal-relative:page;mso-position-vertical-relative:page" coordsize="14400,10800">
            <v:shape id="_x0000_s1206" type="#_x0000_t75" style="position:absolute;width:14400;height:10800">
              <v:imagedata r:id="rId5" o:title=""/>
            </v:shape>
            <v:shape id="_x0000_s1205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04" style="position:absolute;left:13320;top:8640;width:1080;height:1080" fillcolor="#4f81bc" stroked="f"/>
            <w10:wrap anchorx="page" anchory="page"/>
          </v:group>
        </w:pict>
      </w:r>
      <w:bookmarkStart w:id="59" w:name="Diapositiva_71:_Visor_de_Eventos"/>
      <w:bookmarkEnd w:id="59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320A6E2E" w14:textId="77777777" w:rsidR="00170A57" w:rsidRDefault="00170A57">
      <w:pPr>
        <w:pStyle w:val="Textoindependiente"/>
        <w:spacing w:before="1"/>
        <w:rPr>
          <w:rFonts w:ascii="Cambria"/>
          <w:b/>
          <w:sz w:val="66"/>
        </w:rPr>
      </w:pPr>
    </w:p>
    <w:p w14:paraId="5531A81C" w14:textId="77777777" w:rsidR="00170A57" w:rsidRDefault="004E0A9F">
      <w:pPr>
        <w:pStyle w:val="Ttulo2"/>
        <w:ind w:left="524"/>
      </w:pPr>
      <w:r>
        <w:rPr>
          <w:color w:val="7E7E7E"/>
          <w:spacing w:val="-18"/>
        </w:rPr>
        <w:t>Tipos</w:t>
      </w:r>
      <w:r>
        <w:rPr>
          <w:color w:val="7E7E7E"/>
          <w:spacing w:val="-42"/>
        </w:rPr>
        <w:t xml:space="preserve"> </w:t>
      </w:r>
      <w:r>
        <w:rPr>
          <w:color w:val="7E7E7E"/>
          <w:spacing w:val="-18"/>
        </w:rPr>
        <w:t>de</w:t>
      </w:r>
      <w:r>
        <w:rPr>
          <w:color w:val="7E7E7E"/>
          <w:spacing w:val="-39"/>
        </w:rPr>
        <w:t xml:space="preserve"> </w:t>
      </w:r>
      <w:r>
        <w:rPr>
          <w:color w:val="7E7E7E"/>
          <w:spacing w:val="-17"/>
        </w:rPr>
        <w:t>Eventos</w:t>
      </w:r>
    </w:p>
    <w:p w14:paraId="6D0B2C5C" w14:textId="77777777" w:rsidR="00170A57" w:rsidRDefault="004E0A9F" w:rsidP="004E0A9F">
      <w:pPr>
        <w:pStyle w:val="Prrafodelista"/>
        <w:numPr>
          <w:ilvl w:val="0"/>
          <w:numId w:val="2"/>
        </w:numPr>
        <w:tabs>
          <w:tab w:val="left" w:pos="885"/>
        </w:tabs>
        <w:spacing w:before="278" w:line="235" w:lineRule="auto"/>
        <w:ind w:right="1963"/>
        <w:rPr>
          <w:sz w:val="44"/>
        </w:rPr>
      </w:pPr>
      <w:r>
        <w:rPr>
          <w:b/>
          <w:sz w:val="44"/>
        </w:rPr>
        <w:t>Error</w:t>
      </w:r>
      <w:r>
        <w:rPr>
          <w:sz w:val="44"/>
        </w:rPr>
        <w:t>: indica un problema significativo, como la pérdida de</w:t>
      </w:r>
      <w:r>
        <w:rPr>
          <w:spacing w:val="1"/>
          <w:sz w:val="44"/>
        </w:rPr>
        <w:t xml:space="preserve"> </w:t>
      </w:r>
      <w:r>
        <w:rPr>
          <w:sz w:val="44"/>
        </w:rPr>
        <w:t>datos</w:t>
      </w:r>
      <w:r>
        <w:rPr>
          <w:spacing w:val="-5"/>
          <w:sz w:val="44"/>
        </w:rPr>
        <w:t xml:space="preserve"> </w:t>
      </w:r>
      <w:r>
        <w:rPr>
          <w:sz w:val="44"/>
        </w:rPr>
        <w:t>o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funcionalidad</w:t>
      </w:r>
      <w:r>
        <w:rPr>
          <w:spacing w:val="-11"/>
          <w:sz w:val="44"/>
        </w:rPr>
        <w:t xml:space="preserve"> </w:t>
      </w:r>
      <w:r>
        <w:rPr>
          <w:sz w:val="44"/>
        </w:rPr>
        <w:t>(por</w:t>
      </w:r>
      <w:r>
        <w:rPr>
          <w:spacing w:val="-5"/>
          <w:sz w:val="44"/>
        </w:rPr>
        <w:t xml:space="preserve"> </w:t>
      </w:r>
      <w:r>
        <w:rPr>
          <w:sz w:val="44"/>
        </w:rPr>
        <w:t>ejemplo,</w:t>
      </w:r>
      <w:r>
        <w:rPr>
          <w:spacing w:val="-5"/>
          <w:sz w:val="44"/>
        </w:rPr>
        <w:t xml:space="preserve"> </w:t>
      </w:r>
      <w:r>
        <w:rPr>
          <w:sz w:val="44"/>
        </w:rPr>
        <w:t>fallo</w:t>
      </w:r>
      <w:r>
        <w:rPr>
          <w:spacing w:val="-7"/>
          <w:sz w:val="44"/>
        </w:rPr>
        <w:t xml:space="preserve"> </w:t>
      </w:r>
      <w:r>
        <w:rPr>
          <w:sz w:val="44"/>
        </w:rPr>
        <w:t>en</w:t>
      </w:r>
      <w:r>
        <w:rPr>
          <w:spacing w:val="-6"/>
          <w:sz w:val="44"/>
        </w:rPr>
        <w:t xml:space="preserve"> </w:t>
      </w:r>
      <w:r>
        <w:rPr>
          <w:sz w:val="44"/>
        </w:rPr>
        <w:t>el</w:t>
      </w:r>
      <w:r>
        <w:rPr>
          <w:spacing w:val="-5"/>
          <w:sz w:val="44"/>
        </w:rPr>
        <w:t xml:space="preserve"> </w:t>
      </w:r>
      <w:r>
        <w:rPr>
          <w:sz w:val="44"/>
        </w:rPr>
        <w:t>inicio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7"/>
          <w:sz w:val="44"/>
        </w:rPr>
        <w:t xml:space="preserve"> </w:t>
      </w:r>
      <w:r>
        <w:rPr>
          <w:sz w:val="44"/>
        </w:rPr>
        <w:t>un</w:t>
      </w:r>
      <w:r>
        <w:rPr>
          <w:spacing w:val="-96"/>
          <w:sz w:val="44"/>
        </w:rPr>
        <w:t xml:space="preserve"> </w:t>
      </w:r>
      <w:r>
        <w:rPr>
          <w:sz w:val="44"/>
        </w:rPr>
        <w:t>servicio).</w:t>
      </w:r>
    </w:p>
    <w:p w14:paraId="60B1BEBB" w14:textId="77777777" w:rsidR="00170A57" w:rsidRDefault="004E0A9F">
      <w:pPr>
        <w:pStyle w:val="Ttulo2"/>
        <w:spacing w:before="138"/>
      </w:pPr>
      <w:r>
        <w:rPr>
          <w:color w:val="7E7E7E"/>
          <w:spacing w:val="-19"/>
        </w:rPr>
        <w:t>Información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sobre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los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8"/>
        </w:rPr>
        <w:t>Eventos</w:t>
      </w:r>
    </w:p>
    <w:p w14:paraId="1DEEE8C6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96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Nivel</w:t>
      </w:r>
      <w:r>
        <w:rPr>
          <w:sz w:val="44"/>
        </w:rPr>
        <w:t>:</w:t>
      </w:r>
      <w:r>
        <w:rPr>
          <w:spacing w:val="-8"/>
          <w:sz w:val="44"/>
        </w:rPr>
        <w:t xml:space="preserve"> </w:t>
      </w:r>
      <w:r>
        <w:rPr>
          <w:sz w:val="44"/>
        </w:rPr>
        <w:t>tipo</w:t>
      </w:r>
      <w:r>
        <w:rPr>
          <w:spacing w:val="-7"/>
          <w:sz w:val="44"/>
        </w:rPr>
        <w:t xml:space="preserve"> </w:t>
      </w:r>
      <w:r>
        <w:rPr>
          <w:sz w:val="44"/>
        </w:rPr>
        <w:t>de</w:t>
      </w:r>
      <w:r>
        <w:rPr>
          <w:spacing w:val="-9"/>
          <w:sz w:val="44"/>
        </w:rPr>
        <w:t xml:space="preserve"> </w:t>
      </w:r>
      <w:r>
        <w:rPr>
          <w:sz w:val="44"/>
        </w:rPr>
        <w:t>evento.</w:t>
      </w:r>
    </w:p>
    <w:p w14:paraId="7164A96D" w14:textId="77777777" w:rsidR="00170A57" w:rsidRDefault="004E0A9F" w:rsidP="004E0A9F">
      <w:pPr>
        <w:pStyle w:val="Ttulo4"/>
        <w:numPr>
          <w:ilvl w:val="1"/>
          <w:numId w:val="3"/>
        </w:numPr>
        <w:tabs>
          <w:tab w:val="left" w:pos="885"/>
        </w:tabs>
        <w:rPr>
          <w:rFonts w:ascii="Arial MT" w:hAnsi="Arial MT"/>
          <w:b w:val="0"/>
          <w:color w:val="4F81BC"/>
        </w:rPr>
      </w:pPr>
      <w:r>
        <w:t>Fecha</w:t>
      </w:r>
      <w:r>
        <w:rPr>
          <w:spacing w:val="-4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hora</w:t>
      </w:r>
      <w:r>
        <w:rPr>
          <w:b w:val="0"/>
        </w:rPr>
        <w:t>.</w:t>
      </w:r>
    </w:p>
    <w:p w14:paraId="3DC4AEF6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line="533" w:lineRule="exact"/>
        <w:rPr>
          <w:rFonts w:ascii="Arial MT" w:hAnsi="Arial MT"/>
          <w:color w:val="4F81BC"/>
          <w:sz w:val="44"/>
        </w:rPr>
      </w:pPr>
      <w:r>
        <w:rPr>
          <w:noProof/>
          <w:lang w:eastAsia="es-ES"/>
        </w:rPr>
        <w:drawing>
          <wp:anchor distT="0" distB="0" distL="0" distR="0" simplePos="0" relativeHeight="15781376" behindDoc="0" locked="0" layoutInCell="1" allowOverlap="1" wp14:anchorId="57713CF1" wp14:editId="2E3BD5C0">
            <wp:simplePos x="0" y="0"/>
            <wp:positionH relativeFrom="page">
              <wp:posOffset>4762500</wp:posOffset>
            </wp:positionH>
            <wp:positionV relativeFrom="paragraph">
              <wp:posOffset>70323</wp:posOffset>
            </wp:positionV>
            <wp:extent cx="3314700" cy="1872995"/>
            <wp:effectExtent l="0" t="0" r="0" b="0"/>
            <wp:wrapNone/>
            <wp:docPr id="8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Origen</w:t>
      </w:r>
      <w:r>
        <w:rPr>
          <w:sz w:val="44"/>
        </w:rPr>
        <w:t>:</w:t>
      </w:r>
      <w:r>
        <w:rPr>
          <w:spacing w:val="-4"/>
          <w:sz w:val="44"/>
        </w:rPr>
        <w:t xml:space="preserve"> </w:t>
      </w:r>
      <w:r>
        <w:rPr>
          <w:sz w:val="44"/>
        </w:rPr>
        <w:t>La</w:t>
      </w:r>
      <w:r>
        <w:rPr>
          <w:spacing w:val="-5"/>
          <w:sz w:val="44"/>
        </w:rPr>
        <w:t xml:space="preserve"> </w:t>
      </w:r>
      <w:r>
        <w:rPr>
          <w:sz w:val="44"/>
        </w:rPr>
        <w:t>aplicación,</w:t>
      </w:r>
      <w:r>
        <w:rPr>
          <w:spacing w:val="-7"/>
          <w:sz w:val="44"/>
        </w:rPr>
        <w:t xml:space="preserve"> </w:t>
      </w:r>
      <w:r>
        <w:rPr>
          <w:sz w:val="44"/>
        </w:rPr>
        <w:t>servicio</w:t>
      </w:r>
      <w:r>
        <w:rPr>
          <w:spacing w:val="-7"/>
          <w:sz w:val="44"/>
        </w:rPr>
        <w:t xml:space="preserve"> </w:t>
      </w:r>
      <w:r>
        <w:rPr>
          <w:sz w:val="44"/>
        </w:rPr>
        <w:t>o</w:t>
      </w:r>
    </w:p>
    <w:p w14:paraId="3D78F0A7" w14:textId="77777777" w:rsidR="00170A57" w:rsidRDefault="004E0A9F">
      <w:pPr>
        <w:pStyle w:val="Textoindependiente"/>
        <w:spacing w:line="533" w:lineRule="exact"/>
        <w:ind w:left="884"/>
      </w:pPr>
      <w:r>
        <w:t>componente</w:t>
      </w:r>
      <w:r>
        <w:rPr>
          <w:spacing w:val="-6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lo</w:t>
      </w:r>
      <w:r>
        <w:rPr>
          <w:spacing w:val="-8"/>
        </w:rPr>
        <w:t xml:space="preserve"> </w:t>
      </w:r>
      <w:r>
        <w:t>generó.</w:t>
      </w:r>
    </w:p>
    <w:p w14:paraId="63B515FA" w14:textId="77777777" w:rsidR="00170A57" w:rsidRDefault="00170A57">
      <w:pPr>
        <w:pStyle w:val="Textoindependiente"/>
        <w:spacing w:before="10"/>
        <w:rPr>
          <w:sz w:val="43"/>
        </w:rPr>
      </w:pPr>
    </w:p>
    <w:p w14:paraId="3518F375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71</w:t>
      </w:r>
    </w:p>
    <w:p w14:paraId="1940AEF7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6184FCF0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4883E551">
          <v:group id="_x0000_s1199" style="position:absolute;left:0;text-align:left;margin-left:0;margin-top:0;width:10in;height:540pt;z-index:-16826880;mso-position-horizontal-relative:page;mso-position-vertical-relative:page" coordsize="14400,10800">
            <v:shape id="_x0000_s1202" type="#_x0000_t75" style="position:absolute;width:14400;height:10800">
              <v:imagedata r:id="rId5" o:title=""/>
            </v:shape>
            <v:shape id="_x0000_s1201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200" style="position:absolute;left:13320;top:8640;width:1080;height:1080" fillcolor="#4f81bc" stroked="f"/>
            <w10:wrap anchorx="page" anchory="page"/>
          </v:group>
        </w:pict>
      </w:r>
      <w:bookmarkStart w:id="60" w:name="Diapositiva_72:_Visor_de_Eventos"/>
      <w:bookmarkEnd w:id="60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45E880C4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03A0C988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4A601037" w14:textId="77777777" w:rsidR="00170A57" w:rsidRDefault="00170A57">
      <w:pPr>
        <w:pStyle w:val="Textoindependiente"/>
        <w:spacing w:before="11"/>
        <w:rPr>
          <w:rFonts w:ascii="Cambria"/>
          <w:b/>
          <w:sz w:val="23"/>
        </w:rPr>
      </w:pPr>
    </w:p>
    <w:p w14:paraId="625AF574" w14:textId="77777777" w:rsidR="00170A57" w:rsidRDefault="004E0A9F">
      <w:pPr>
        <w:pStyle w:val="Ttulo2"/>
        <w:spacing w:line="704" w:lineRule="exact"/>
      </w:pPr>
      <w:r>
        <w:rPr>
          <w:color w:val="7E7E7E"/>
          <w:spacing w:val="-19"/>
        </w:rPr>
        <w:t>Información</w:t>
      </w:r>
      <w:r>
        <w:rPr>
          <w:color w:val="7E7E7E"/>
          <w:spacing w:val="-47"/>
        </w:rPr>
        <w:t xml:space="preserve"> </w:t>
      </w:r>
      <w:r>
        <w:rPr>
          <w:color w:val="7E7E7E"/>
          <w:spacing w:val="-19"/>
        </w:rPr>
        <w:t>sobre</w:t>
      </w:r>
      <w:r>
        <w:rPr>
          <w:color w:val="7E7E7E"/>
          <w:spacing w:val="-44"/>
        </w:rPr>
        <w:t xml:space="preserve"> </w:t>
      </w:r>
      <w:r>
        <w:rPr>
          <w:color w:val="7E7E7E"/>
          <w:spacing w:val="-18"/>
        </w:rPr>
        <w:t>los</w:t>
      </w:r>
      <w:r>
        <w:rPr>
          <w:color w:val="7E7E7E"/>
          <w:spacing w:val="-38"/>
        </w:rPr>
        <w:t xml:space="preserve"> </w:t>
      </w:r>
      <w:r>
        <w:rPr>
          <w:color w:val="7E7E7E"/>
          <w:spacing w:val="-18"/>
        </w:rPr>
        <w:t>Eventos</w:t>
      </w:r>
    </w:p>
    <w:p w14:paraId="56875D6C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81" w:line="189" w:lineRule="auto"/>
        <w:ind w:right="1682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Categoría de la tarea</w:t>
      </w:r>
      <w:r>
        <w:rPr>
          <w:sz w:val="44"/>
        </w:rPr>
        <w:t>: clasificación del evento por</w:t>
      </w:r>
      <w:r>
        <w:rPr>
          <w:sz w:val="44"/>
        </w:rPr>
        <w:t xml:space="preserve"> su origen,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usa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veces</w:t>
      </w:r>
      <w:r>
        <w:rPr>
          <w:spacing w:val="1"/>
          <w:sz w:val="44"/>
        </w:rPr>
        <w:t xml:space="preserve"> </w:t>
      </w:r>
      <w:r>
        <w:rPr>
          <w:sz w:val="44"/>
        </w:rPr>
        <w:t>para</w:t>
      </w:r>
      <w:r>
        <w:rPr>
          <w:spacing w:val="1"/>
          <w:sz w:val="44"/>
        </w:rPr>
        <w:t xml:space="preserve"> </w:t>
      </w:r>
      <w:r>
        <w:rPr>
          <w:sz w:val="44"/>
        </w:rPr>
        <w:t>describir</w:t>
      </w:r>
      <w:r>
        <w:rPr>
          <w:spacing w:val="1"/>
          <w:sz w:val="44"/>
        </w:rPr>
        <w:t xml:space="preserve"> </w:t>
      </w:r>
      <w:r>
        <w:rPr>
          <w:sz w:val="44"/>
        </w:rPr>
        <w:t>aún</w:t>
      </w:r>
      <w:r>
        <w:rPr>
          <w:spacing w:val="1"/>
          <w:sz w:val="44"/>
        </w:rPr>
        <w:t xml:space="preserve"> </w:t>
      </w:r>
      <w:r>
        <w:rPr>
          <w:sz w:val="44"/>
        </w:rPr>
        <w:t>más</w:t>
      </w:r>
      <w:r>
        <w:rPr>
          <w:spacing w:val="1"/>
          <w:sz w:val="44"/>
        </w:rPr>
        <w:t xml:space="preserve"> </w:t>
      </w:r>
      <w:r>
        <w:rPr>
          <w:sz w:val="44"/>
        </w:rPr>
        <w:t>la</w:t>
      </w:r>
      <w:r>
        <w:rPr>
          <w:spacing w:val="1"/>
          <w:sz w:val="44"/>
        </w:rPr>
        <w:t xml:space="preserve"> </w:t>
      </w:r>
      <w:r>
        <w:rPr>
          <w:sz w:val="44"/>
        </w:rPr>
        <w:t>acción</w:t>
      </w:r>
      <w:r>
        <w:rPr>
          <w:spacing w:val="-97"/>
          <w:sz w:val="44"/>
        </w:rPr>
        <w:t xml:space="preserve"> </w:t>
      </w:r>
      <w:r>
        <w:rPr>
          <w:sz w:val="44"/>
        </w:rPr>
        <w:t>relacionada</w:t>
      </w:r>
      <w:r>
        <w:rPr>
          <w:spacing w:val="-10"/>
          <w:sz w:val="44"/>
        </w:rPr>
        <w:t xml:space="preserve"> </w:t>
      </w:r>
      <w:r>
        <w:rPr>
          <w:sz w:val="44"/>
        </w:rPr>
        <w:t>(principalmente</w:t>
      </w:r>
      <w:r>
        <w:rPr>
          <w:spacing w:val="-3"/>
          <w:sz w:val="44"/>
        </w:rPr>
        <w:t xml:space="preserve"> </w:t>
      </w:r>
      <w:r>
        <w:rPr>
          <w:sz w:val="44"/>
        </w:rPr>
        <w:t>en</w:t>
      </w:r>
      <w:r>
        <w:rPr>
          <w:spacing w:val="-4"/>
          <w:sz w:val="44"/>
        </w:rPr>
        <w:t xml:space="preserve"> </w:t>
      </w:r>
      <w:r>
        <w:rPr>
          <w:sz w:val="44"/>
        </w:rPr>
        <w:t>el</w:t>
      </w:r>
      <w:r>
        <w:rPr>
          <w:spacing w:val="-3"/>
          <w:sz w:val="44"/>
        </w:rPr>
        <w:t xml:space="preserve"> </w:t>
      </w:r>
      <w:r>
        <w:rPr>
          <w:sz w:val="44"/>
        </w:rPr>
        <w:t>registro</w:t>
      </w:r>
      <w:r>
        <w:rPr>
          <w:spacing w:val="-2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seguridad).</w:t>
      </w:r>
    </w:p>
    <w:p w14:paraId="2217E2DC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00" w:line="189" w:lineRule="auto"/>
        <w:ind w:right="1685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Id.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Evento</w:t>
      </w:r>
      <w:r>
        <w:rPr>
          <w:sz w:val="44"/>
        </w:rPr>
        <w:t>:</w:t>
      </w:r>
      <w:r>
        <w:rPr>
          <w:spacing w:val="1"/>
          <w:sz w:val="44"/>
        </w:rPr>
        <w:t xml:space="preserve"> </w:t>
      </w:r>
      <w:r>
        <w:rPr>
          <w:sz w:val="44"/>
        </w:rPr>
        <w:t>identificador</w:t>
      </w:r>
      <w:r>
        <w:rPr>
          <w:spacing w:val="1"/>
          <w:sz w:val="44"/>
        </w:rPr>
        <w:t xml:space="preserve"> </w:t>
      </w:r>
      <w:r>
        <w:rPr>
          <w:sz w:val="44"/>
        </w:rPr>
        <w:t>del</w:t>
      </w:r>
      <w:r>
        <w:rPr>
          <w:spacing w:val="1"/>
          <w:sz w:val="44"/>
        </w:rPr>
        <w:t xml:space="preserve"> </w:t>
      </w:r>
      <w:r>
        <w:rPr>
          <w:sz w:val="44"/>
        </w:rPr>
        <w:t>evento</w:t>
      </w:r>
      <w:r>
        <w:rPr>
          <w:spacing w:val="1"/>
          <w:sz w:val="44"/>
        </w:rPr>
        <w:t xml:space="preserve"> </w:t>
      </w:r>
      <w:r>
        <w:rPr>
          <w:sz w:val="44"/>
        </w:rPr>
        <w:t>concreto</w:t>
      </w:r>
      <w:r>
        <w:rPr>
          <w:spacing w:val="1"/>
          <w:sz w:val="44"/>
        </w:rPr>
        <w:t xml:space="preserve"> </w:t>
      </w:r>
      <w:r>
        <w:rPr>
          <w:sz w:val="44"/>
        </w:rPr>
        <w:t>que</w:t>
      </w:r>
      <w:r>
        <w:rPr>
          <w:spacing w:val="1"/>
          <w:sz w:val="44"/>
        </w:rPr>
        <w:t xml:space="preserve"> </w:t>
      </w:r>
      <w:r>
        <w:rPr>
          <w:sz w:val="44"/>
        </w:rPr>
        <w:t>ha</w:t>
      </w:r>
      <w:r>
        <w:rPr>
          <w:spacing w:val="1"/>
          <w:sz w:val="44"/>
        </w:rPr>
        <w:t xml:space="preserve"> </w:t>
      </w:r>
      <w:r>
        <w:rPr>
          <w:sz w:val="44"/>
        </w:rPr>
        <w:t>ocurrido</w:t>
      </w:r>
      <w:r>
        <w:rPr>
          <w:spacing w:val="-4"/>
          <w:sz w:val="44"/>
        </w:rPr>
        <w:t xml:space="preserve"> </w:t>
      </w:r>
      <w:r>
        <w:rPr>
          <w:sz w:val="44"/>
        </w:rPr>
        <w:t>(es</w:t>
      </w:r>
      <w:r>
        <w:rPr>
          <w:spacing w:val="2"/>
          <w:sz w:val="44"/>
        </w:rPr>
        <w:t xml:space="preserve"> </w:t>
      </w:r>
      <w:r>
        <w:rPr>
          <w:sz w:val="44"/>
        </w:rPr>
        <w:t>un número).</w:t>
      </w:r>
    </w:p>
    <w:p w14:paraId="0966D79C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4" w:line="533" w:lineRule="exact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Usuario</w:t>
      </w:r>
      <w:r>
        <w:rPr>
          <w:sz w:val="44"/>
        </w:rPr>
        <w:t>:</w:t>
      </w:r>
      <w:r>
        <w:rPr>
          <w:spacing w:val="-3"/>
          <w:sz w:val="44"/>
        </w:rPr>
        <w:t xml:space="preserve"> </w:t>
      </w:r>
      <w:r>
        <w:rPr>
          <w:sz w:val="44"/>
        </w:rPr>
        <w:t>el</w:t>
      </w:r>
      <w:r>
        <w:rPr>
          <w:spacing w:val="-7"/>
          <w:sz w:val="44"/>
        </w:rPr>
        <w:t xml:space="preserve"> </w:t>
      </w:r>
      <w:r>
        <w:rPr>
          <w:sz w:val="44"/>
        </w:rPr>
        <w:t>que</w:t>
      </w:r>
      <w:r>
        <w:rPr>
          <w:spacing w:val="-8"/>
          <w:sz w:val="44"/>
        </w:rPr>
        <w:t xml:space="preserve"> </w:t>
      </w:r>
      <w:r>
        <w:rPr>
          <w:sz w:val="44"/>
        </w:rPr>
        <w:t>estaba</w:t>
      </w:r>
      <w:r>
        <w:rPr>
          <w:spacing w:val="-10"/>
          <w:sz w:val="44"/>
        </w:rPr>
        <w:t xml:space="preserve"> </w:t>
      </w:r>
      <w:r>
        <w:rPr>
          <w:sz w:val="44"/>
        </w:rPr>
        <w:t>conectado</w:t>
      </w:r>
      <w:r>
        <w:rPr>
          <w:spacing w:val="-3"/>
          <w:sz w:val="44"/>
        </w:rPr>
        <w:t xml:space="preserve"> </w:t>
      </w:r>
      <w:r>
        <w:rPr>
          <w:sz w:val="44"/>
        </w:rPr>
        <w:t>cuando</w:t>
      </w:r>
      <w:r>
        <w:rPr>
          <w:spacing w:val="-12"/>
          <w:sz w:val="44"/>
        </w:rPr>
        <w:t xml:space="preserve"> </w:t>
      </w:r>
      <w:r>
        <w:rPr>
          <w:sz w:val="44"/>
        </w:rPr>
        <w:t>ocurrió</w:t>
      </w:r>
      <w:r>
        <w:rPr>
          <w:spacing w:val="-10"/>
          <w:sz w:val="44"/>
        </w:rPr>
        <w:t xml:space="preserve"> </w:t>
      </w:r>
      <w:r>
        <w:rPr>
          <w:sz w:val="44"/>
        </w:rPr>
        <w:t>el</w:t>
      </w:r>
      <w:r>
        <w:rPr>
          <w:spacing w:val="-7"/>
          <w:sz w:val="44"/>
        </w:rPr>
        <w:t xml:space="preserve"> </w:t>
      </w:r>
      <w:r>
        <w:rPr>
          <w:sz w:val="44"/>
        </w:rPr>
        <w:t>evento.</w:t>
      </w:r>
    </w:p>
    <w:p w14:paraId="496A2C4D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0" w:line="528" w:lineRule="exact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Equipo</w:t>
      </w:r>
      <w:r>
        <w:rPr>
          <w:sz w:val="44"/>
        </w:rPr>
        <w:t>:</w:t>
      </w:r>
      <w:r>
        <w:rPr>
          <w:spacing w:val="-6"/>
          <w:sz w:val="44"/>
        </w:rPr>
        <w:t xml:space="preserve"> </w:t>
      </w:r>
      <w:r>
        <w:rPr>
          <w:sz w:val="44"/>
        </w:rPr>
        <w:t>nombre</w:t>
      </w:r>
      <w:r>
        <w:rPr>
          <w:spacing w:val="-6"/>
          <w:sz w:val="44"/>
        </w:rPr>
        <w:t xml:space="preserve"> </w:t>
      </w:r>
      <w:r>
        <w:rPr>
          <w:sz w:val="44"/>
        </w:rPr>
        <w:t>del</w:t>
      </w:r>
      <w:r>
        <w:rPr>
          <w:spacing w:val="-6"/>
          <w:sz w:val="44"/>
        </w:rPr>
        <w:t xml:space="preserve"> </w:t>
      </w:r>
      <w:r>
        <w:rPr>
          <w:sz w:val="44"/>
        </w:rPr>
        <w:t>equipo</w:t>
      </w:r>
      <w:r>
        <w:rPr>
          <w:spacing w:val="-9"/>
          <w:sz w:val="44"/>
        </w:rPr>
        <w:t xml:space="preserve"> </w:t>
      </w:r>
      <w:r>
        <w:rPr>
          <w:sz w:val="44"/>
        </w:rPr>
        <w:t>donde</w:t>
      </w:r>
      <w:r>
        <w:rPr>
          <w:spacing w:val="-6"/>
          <w:sz w:val="44"/>
        </w:rPr>
        <w:t xml:space="preserve"> </w:t>
      </w:r>
      <w:r>
        <w:rPr>
          <w:sz w:val="44"/>
        </w:rPr>
        <w:t>ocurrió</w:t>
      </w:r>
      <w:r>
        <w:rPr>
          <w:spacing w:val="-11"/>
          <w:sz w:val="44"/>
        </w:rPr>
        <w:t xml:space="preserve"> </w:t>
      </w:r>
      <w:r>
        <w:rPr>
          <w:sz w:val="44"/>
        </w:rPr>
        <w:t>el</w:t>
      </w:r>
      <w:r>
        <w:rPr>
          <w:spacing w:val="-7"/>
          <w:sz w:val="44"/>
        </w:rPr>
        <w:t xml:space="preserve"> </w:t>
      </w:r>
      <w:r>
        <w:rPr>
          <w:sz w:val="44"/>
        </w:rPr>
        <w:t>evento.</w:t>
      </w:r>
    </w:p>
    <w:p w14:paraId="09325B65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83" w:line="189" w:lineRule="auto"/>
        <w:ind w:right="1681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Descripción</w:t>
      </w:r>
      <w:r>
        <w:rPr>
          <w:sz w:val="44"/>
        </w:rPr>
        <w:t>: descripción textual del evento. (Para consultar</w:t>
      </w:r>
      <w:r>
        <w:rPr>
          <w:spacing w:val="1"/>
          <w:sz w:val="44"/>
        </w:rPr>
        <w:t xml:space="preserve"> </w:t>
      </w:r>
      <w:r>
        <w:rPr>
          <w:sz w:val="44"/>
        </w:rPr>
        <w:t>este campo hay que pedir más información sobre el evento,</w:t>
      </w:r>
      <w:r>
        <w:rPr>
          <w:spacing w:val="1"/>
          <w:sz w:val="44"/>
        </w:rPr>
        <w:t xml:space="preserve"> </w:t>
      </w:r>
      <w:r>
        <w:rPr>
          <w:sz w:val="44"/>
        </w:rPr>
        <w:t>haciendo</w:t>
      </w:r>
      <w:r>
        <w:rPr>
          <w:spacing w:val="-2"/>
          <w:sz w:val="44"/>
        </w:rPr>
        <w:t xml:space="preserve"> </w:t>
      </w:r>
      <w:r>
        <w:rPr>
          <w:sz w:val="44"/>
        </w:rPr>
        <w:t>doble</w:t>
      </w:r>
      <w:r>
        <w:rPr>
          <w:spacing w:val="1"/>
          <w:sz w:val="44"/>
        </w:rPr>
        <w:t xml:space="preserve"> </w:t>
      </w:r>
      <w:r>
        <w:rPr>
          <w:sz w:val="44"/>
        </w:rPr>
        <w:t>clic</w:t>
      </w:r>
      <w:r>
        <w:rPr>
          <w:spacing w:val="-5"/>
          <w:sz w:val="44"/>
        </w:rPr>
        <w:t xml:space="preserve"> </w:t>
      </w:r>
      <w:r>
        <w:rPr>
          <w:sz w:val="44"/>
        </w:rPr>
        <w:t>sobre</w:t>
      </w:r>
      <w:r>
        <w:rPr>
          <w:spacing w:val="-1"/>
          <w:sz w:val="44"/>
        </w:rPr>
        <w:t xml:space="preserve"> </w:t>
      </w:r>
      <w:r>
        <w:rPr>
          <w:sz w:val="44"/>
        </w:rPr>
        <w:t>el mismo).</w:t>
      </w:r>
    </w:p>
    <w:p w14:paraId="6BE8E7DD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01" w:line="189" w:lineRule="auto"/>
        <w:ind w:right="1682"/>
        <w:jc w:val="both"/>
        <w:rPr>
          <w:rFonts w:ascii="Arial MT" w:hAnsi="Arial MT"/>
          <w:color w:val="4F81BC"/>
          <w:sz w:val="44"/>
        </w:rPr>
      </w:pPr>
      <w:r>
        <w:rPr>
          <w:b/>
          <w:sz w:val="44"/>
        </w:rPr>
        <w:t>Datos</w:t>
      </w:r>
      <w:r>
        <w:rPr>
          <w:sz w:val="44"/>
        </w:rPr>
        <w:t xml:space="preserve">: cualquier dato o código de error </w:t>
      </w:r>
      <w:r>
        <w:rPr>
          <w:sz w:val="44"/>
        </w:rPr>
        <w:t>de salida del evento.</w:t>
      </w:r>
      <w:r>
        <w:rPr>
          <w:spacing w:val="1"/>
          <w:sz w:val="44"/>
        </w:rPr>
        <w:t xml:space="preserve"> </w:t>
      </w:r>
      <w:r>
        <w:rPr>
          <w:sz w:val="44"/>
        </w:rPr>
        <w:t>(De</w:t>
      </w:r>
      <w:r>
        <w:rPr>
          <w:spacing w:val="61"/>
          <w:sz w:val="44"/>
        </w:rPr>
        <w:t xml:space="preserve"> </w:t>
      </w:r>
      <w:r>
        <w:rPr>
          <w:sz w:val="44"/>
        </w:rPr>
        <w:t>nuevo</w:t>
      </w:r>
      <w:r>
        <w:rPr>
          <w:spacing w:val="62"/>
          <w:sz w:val="44"/>
        </w:rPr>
        <w:t xml:space="preserve"> </w:t>
      </w:r>
      <w:r>
        <w:rPr>
          <w:sz w:val="44"/>
        </w:rPr>
        <w:t>se</w:t>
      </w:r>
      <w:r>
        <w:rPr>
          <w:spacing w:val="63"/>
          <w:sz w:val="44"/>
        </w:rPr>
        <w:t xml:space="preserve"> </w:t>
      </w:r>
      <w:r>
        <w:rPr>
          <w:sz w:val="44"/>
        </w:rPr>
        <w:t>consulta</w:t>
      </w:r>
      <w:r>
        <w:rPr>
          <w:spacing w:val="63"/>
          <w:sz w:val="44"/>
        </w:rPr>
        <w:t xml:space="preserve"> </w:t>
      </w:r>
      <w:r>
        <w:rPr>
          <w:sz w:val="44"/>
        </w:rPr>
        <w:t>al</w:t>
      </w:r>
      <w:r>
        <w:rPr>
          <w:spacing w:val="60"/>
          <w:sz w:val="44"/>
        </w:rPr>
        <w:t xml:space="preserve"> </w:t>
      </w:r>
      <w:r>
        <w:rPr>
          <w:sz w:val="44"/>
        </w:rPr>
        <w:t>pedir</w:t>
      </w:r>
      <w:r>
        <w:rPr>
          <w:spacing w:val="62"/>
          <w:sz w:val="44"/>
        </w:rPr>
        <w:t xml:space="preserve"> </w:t>
      </w:r>
      <w:r>
        <w:rPr>
          <w:sz w:val="44"/>
        </w:rPr>
        <w:t>más</w:t>
      </w:r>
      <w:r>
        <w:rPr>
          <w:spacing w:val="62"/>
          <w:sz w:val="44"/>
        </w:rPr>
        <w:t xml:space="preserve"> </w:t>
      </w:r>
      <w:r>
        <w:rPr>
          <w:sz w:val="44"/>
        </w:rPr>
        <w:t>información</w:t>
      </w:r>
      <w:r>
        <w:rPr>
          <w:spacing w:val="63"/>
          <w:sz w:val="44"/>
        </w:rPr>
        <w:t xml:space="preserve"> </w:t>
      </w:r>
      <w:r>
        <w:rPr>
          <w:sz w:val="44"/>
        </w:rPr>
        <w:t>del</w:t>
      </w:r>
      <w:r>
        <w:rPr>
          <w:spacing w:val="64"/>
          <w:sz w:val="44"/>
        </w:rPr>
        <w:t xml:space="preserve"> </w:t>
      </w:r>
      <w:r>
        <w:rPr>
          <w:sz w:val="44"/>
        </w:rPr>
        <w:t>evento,</w:t>
      </w:r>
    </w:p>
    <w:p w14:paraId="6113EFA3" w14:textId="77777777" w:rsidR="00170A57" w:rsidRDefault="004E0A9F">
      <w:pPr>
        <w:pStyle w:val="Textoindependiente"/>
        <w:tabs>
          <w:tab w:val="right" w:pos="13549"/>
        </w:tabs>
        <w:spacing w:line="473" w:lineRule="exact"/>
        <w:ind w:left="884"/>
        <w:jc w:val="both"/>
        <w:rPr>
          <w:rFonts w:ascii="Arial"/>
          <w:b/>
          <w:sz w:val="36"/>
        </w:rPr>
      </w:pPr>
      <w:r>
        <w:t>haciendo</w:t>
      </w:r>
      <w:r>
        <w:rPr>
          <w:spacing w:val="-2"/>
        </w:rPr>
        <w:t xml:space="preserve"> </w:t>
      </w:r>
      <w:r>
        <w:t>doble</w:t>
      </w:r>
      <w:r>
        <w:rPr>
          <w:spacing w:val="2"/>
        </w:rPr>
        <w:t xml:space="preserve"> </w:t>
      </w:r>
      <w:r>
        <w:t>clic</w:t>
      </w:r>
      <w:r>
        <w:rPr>
          <w:spacing w:val="-4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el mismo).</w:t>
      </w:r>
      <w:r>
        <w:tab/>
      </w:r>
      <w:r>
        <w:rPr>
          <w:rFonts w:ascii="Arial"/>
          <w:b/>
          <w:color w:val="EDEBE0"/>
          <w:position w:val="-6"/>
          <w:sz w:val="36"/>
        </w:rPr>
        <w:t>72</w:t>
      </w:r>
    </w:p>
    <w:p w14:paraId="54DD1ED9" w14:textId="77777777" w:rsidR="00170A57" w:rsidRDefault="00170A57">
      <w:pPr>
        <w:spacing w:line="473" w:lineRule="exact"/>
        <w:jc w:val="both"/>
        <w:rPr>
          <w:rFonts w:asci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41F5547B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0701219B">
          <v:group id="_x0000_s1195" style="position:absolute;left:0;text-align:left;margin-left:0;margin-top:0;width:10in;height:540pt;z-index:-16826368;mso-position-horizontal-relative:page;mso-position-vertical-relative:page" coordsize="14400,10800">
            <v:shape id="_x0000_s1198" type="#_x0000_t75" style="position:absolute;width:14400;height:10800">
              <v:imagedata r:id="rId5" o:title=""/>
            </v:shape>
            <v:shape id="_x0000_s1197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96" style="position:absolute;left:13320;top:8640;width:1080;height:1080" fillcolor="#4f81bc" stroked="f"/>
            <w10:wrap anchorx="page" anchory="page"/>
          </v:group>
        </w:pict>
      </w:r>
      <w:bookmarkStart w:id="61" w:name="Diapositiva_73:_Visor_de_Eventos"/>
      <w:bookmarkEnd w:id="61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7BB6D0DD" w14:textId="77777777" w:rsidR="00170A57" w:rsidRDefault="00170A57">
      <w:pPr>
        <w:pStyle w:val="Textoindependiente"/>
        <w:rPr>
          <w:rFonts w:ascii="Cambria"/>
          <w:b/>
          <w:sz w:val="60"/>
        </w:rPr>
      </w:pPr>
    </w:p>
    <w:p w14:paraId="2F77BADA" w14:textId="77777777" w:rsidR="00170A57" w:rsidRDefault="004E0A9F">
      <w:pPr>
        <w:pStyle w:val="Ttulo2"/>
      </w:pPr>
      <w:r>
        <w:rPr>
          <w:color w:val="7E7E7E"/>
        </w:rPr>
        <w:t>Configuración</w:t>
      </w:r>
    </w:p>
    <w:p w14:paraId="1F480DBF" w14:textId="77777777" w:rsidR="00170A57" w:rsidRDefault="004E0A9F" w:rsidP="004E0A9F">
      <w:pPr>
        <w:pStyle w:val="Prrafodelista"/>
        <w:numPr>
          <w:ilvl w:val="0"/>
          <w:numId w:val="1"/>
        </w:numPr>
        <w:tabs>
          <w:tab w:val="left" w:pos="885"/>
        </w:tabs>
        <w:spacing w:before="94" w:line="211" w:lineRule="auto"/>
        <w:ind w:right="2022"/>
        <w:rPr>
          <w:sz w:val="44"/>
        </w:rPr>
      </w:pPr>
      <w:r>
        <w:rPr>
          <w:sz w:val="44"/>
        </w:rPr>
        <w:t xml:space="preserve">Cada uno de los </w:t>
      </w:r>
      <w:r>
        <w:rPr>
          <w:b/>
          <w:sz w:val="44"/>
        </w:rPr>
        <w:t xml:space="preserve">registros de eventos </w:t>
      </w:r>
      <w:r>
        <w:rPr>
          <w:sz w:val="44"/>
        </w:rPr>
        <w:t>(de aplicación, de</w:t>
      </w:r>
      <w:r>
        <w:rPr>
          <w:spacing w:val="1"/>
          <w:sz w:val="44"/>
        </w:rPr>
        <w:t xml:space="preserve"> </w:t>
      </w:r>
      <w:r>
        <w:rPr>
          <w:sz w:val="44"/>
        </w:rPr>
        <w:t>seguridad,</w:t>
      </w:r>
      <w:r>
        <w:rPr>
          <w:spacing w:val="-10"/>
          <w:sz w:val="44"/>
        </w:rPr>
        <w:t xml:space="preserve"> </w:t>
      </w:r>
      <w:r>
        <w:rPr>
          <w:sz w:val="44"/>
        </w:rPr>
        <w:t>etc.)</w:t>
      </w:r>
      <w:r>
        <w:rPr>
          <w:spacing w:val="-10"/>
          <w:sz w:val="44"/>
        </w:rPr>
        <w:t xml:space="preserve"> </w:t>
      </w:r>
      <w:r>
        <w:rPr>
          <w:sz w:val="44"/>
        </w:rPr>
        <w:t>se</w:t>
      </w:r>
      <w:r>
        <w:rPr>
          <w:spacing w:val="-4"/>
          <w:sz w:val="44"/>
        </w:rPr>
        <w:t xml:space="preserve"> </w:t>
      </w:r>
      <w:r>
        <w:rPr>
          <w:sz w:val="44"/>
        </w:rPr>
        <w:t>almacenan</w:t>
      </w:r>
      <w:r>
        <w:rPr>
          <w:spacing w:val="-9"/>
          <w:sz w:val="44"/>
        </w:rPr>
        <w:t xml:space="preserve"> </w:t>
      </w:r>
      <w:r>
        <w:rPr>
          <w:sz w:val="44"/>
        </w:rPr>
        <w:t>en</w:t>
      </w:r>
      <w:r>
        <w:rPr>
          <w:spacing w:val="-9"/>
          <w:sz w:val="44"/>
        </w:rPr>
        <w:t xml:space="preserve"> </w:t>
      </w:r>
      <w:r>
        <w:rPr>
          <w:sz w:val="44"/>
        </w:rPr>
        <w:t>un</w:t>
      </w:r>
      <w:r>
        <w:rPr>
          <w:spacing w:val="-9"/>
          <w:sz w:val="44"/>
        </w:rPr>
        <w:t xml:space="preserve"> </w:t>
      </w:r>
      <w:r>
        <w:rPr>
          <w:sz w:val="44"/>
        </w:rPr>
        <w:t>fichero,</w:t>
      </w:r>
      <w:r>
        <w:rPr>
          <w:spacing w:val="-8"/>
          <w:sz w:val="44"/>
        </w:rPr>
        <w:t xml:space="preserve"> </w:t>
      </w:r>
      <w:r>
        <w:rPr>
          <w:sz w:val="44"/>
        </w:rPr>
        <w:t>con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9"/>
          <w:sz w:val="44"/>
        </w:rPr>
        <w:t xml:space="preserve"> </w:t>
      </w:r>
      <w:r>
        <w:rPr>
          <w:sz w:val="44"/>
        </w:rPr>
        <w:t>extensión</w:t>
      </w:r>
    </w:p>
    <w:p w14:paraId="2A4415FB" w14:textId="77777777" w:rsidR="00170A57" w:rsidRDefault="004E0A9F">
      <w:pPr>
        <w:spacing w:line="461" w:lineRule="exact"/>
        <w:ind w:left="884"/>
        <w:rPr>
          <w:sz w:val="44"/>
        </w:rPr>
      </w:pPr>
      <w:r>
        <w:rPr>
          <w:b/>
          <w:sz w:val="44"/>
        </w:rPr>
        <w:t>*.</w:t>
      </w:r>
      <w:proofErr w:type="spellStart"/>
      <w:r>
        <w:rPr>
          <w:b/>
          <w:sz w:val="44"/>
        </w:rPr>
        <w:t>evtx</w:t>
      </w:r>
      <w:proofErr w:type="spellEnd"/>
      <w:r>
        <w:rPr>
          <w:sz w:val="44"/>
        </w:rPr>
        <w:t>,</w:t>
      </w:r>
      <w:r>
        <w:rPr>
          <w:spacing w:val="-3"/>
          <w:sz w:val="44"/>
        </w:rPr>
        <w:t xml:space="preserve"> </w:t>
      </w:r>
      <w:r>
        <w:rPr>
          <w:sz w:val="44"/>
        </w:rPr>
        <w:t>en</w:t>
      </w:r>
      <w:r>
        <w:rPr>
          <w:spacing w:val="-7"/>
          <w:sz w:val="44"/>
        </w:rPr>
        <w:t xml:space="preserve"> </w:t>
      </w:r>
      <w:r>
        <w:rPr>
          <w:sz w:val="44"/>
        </w:rPr>
        <w:t>el</w:t>
      </w:r>
      <w:r>
        <w:rPr>
          <w:spacing w:val="-6"/>
          <w:sz w:val="44"/>
        </w:rPr>
        <w:t xml:space="preserve"> </w:t>
      </w:r>
      <w:r>
        <w:rPr>
          <w:sz w:val="44"/>
        </w:rPr>
        <w:t>subdirectorio</w:t>
      </w:r>
    </w:p>
    <w:p w14:paraId="110BFD80" w14:textId="77777777" w:rsidR="00170A57" w:rsidRDefault="004E0A9F">
      <w:pPr>
        <w:spacing w:line="506" w:lineRule="exact"/>
        <w:ind w:left="884"/>
        <w:rPr>
          <w:i/>
          <w:sz w:val="44"/>
        </w:rPr>
      </w:pPr>
      <w:r>
        <w:rPr>
          <w:i/>
          <w:sz w:val="44"/>
        </w:rPr>
        <w:t>%</w:t>
      </w:r>
      <w:proofErr w:type="spellStart"/>
      <w:r>
        <w:rPr>
          <w:i/>
          <w:sz w:val="44"/>
        </w:rPr>
        <w:t>SystemRoot</w:t>
      </w:r>
      <w:proofErr w:type="spellEnd"/>
      <w:r>
        <w:rPr>
          <w:i/>
          <w:sz w:val="44"/>
        </w:rPr>
        <w:t>%\system32\</w:t>
      </w:r>
      <w:proofErr w:type="spellStart"/>
      <w:r>
        <w:rPr>
          <w:i/>
          <w:sz w:val="44"/>
        </w:rPr>
        <w:t>Winevt</w:t>
      </w:r>
      <w:proofErr w:type="spellEnd"/>
      <w:r>
        <w:rPr>
          <w:i/>
          <w:sz w:val="44"/>
        </w:rPr>
        <w:t>\</w:t>
      </w:r>
      <w:proofErr w:type="spellStart"/>
      <w:r>
        <w:rPr>
          <w:i/>
          <w:sz w:val="44"/>
        </w:rPr>
        <w:t>Logs</w:t>
      </w:r>
      <w:proofErr w:type="spellEnd"/>
      <w:r>
        <w:rPr>
          <w:i/>
          <w:sz w:val="44"/>
        </w:rPr>
        <w:t>\.</w:t>
      </w:r>
    </w:p>
    <w:p w14:paraId="1408DDA3" w14:textId="77777777" w:rsidR="00170A57" w:rsidRDefault="004E0A9F" w:rsidP="004E0A9F">
      <w:pPr>
        <w:pStyle w:val="Prrafodelista"/>
        <w:numPr>
          <w:ilvl w:val="0"/>
          <w:numId w:val="1"/>
        </w:numPr>
        <w:tabs>
          <w:tab w:val="left" w:pos="885"/>
        </w:tabs>
        <w:spacing w:before="94" w:line="211" w:lineRule="auto"/>
        <w:ind w:right="1684"/>
        <w:jc w:val="both"/>
        <w:rPr>
          <w:sz w:val="44"/>
        </w:rPr>
      </w:pPr>
      <w:r>
        <w:rPr>
          <w:sz w:val="44"/>
        </w:rPr>
        <w:t>Por</w:t>
      </w:r>
      <w:r>
        <w:rPr>
          <w:spacing w:val="1"/>
          <w:sz w:val="44"/>
        </w:rPr>
        <w:t xml:space="preserve"> </w:t>
      </w:r>
      <w:r>
        <w:rPr>
          <w:sz w:val="44"/>
        </w:rPr>
        <w:t>defecto,</w:t>
      </w:r>
      <w:r>
        <w:rPr>
          <w:spacing w:val="1"/>
          <w:sz w:val="44"/>
        </w:rPr>
        <w:t xml:space="preserve"> </w:t>
      </w:r>
      <w:r>
        <w:rPr>
          <w:sz w:val="44"/>
        </w:rPr>
        <w:t>tienen</w:t>
      </w:r>
      <w:r>
        <w:rPr>
          <w:spacing w:val="1"/>
          <w:sz w:val="44"/>
        </w:rPr>
        <w:t xml:space="preserve"> </w:t>
      </w:r>
      <w:r>
        <w:rPr>
          <w:sz w:val="44"/>
        </w:rPr>
        <w:t>un</w:t>
      </w:r>
      <w:r>
        <w:rPr>
          <w:spacing w:val="1"/>
          <w:sz w:val="44"/>
        </w:rPr>
        <w:t xml:space="preserve"> </w:t>
      </w:r>
      <w:r>
        <w:rPr>
          <w:sz w:val="44"/>
        </w:rPr>
        <w:t>tamaño</w:t>
      </w:r>
      <w:r>
        <w:rPr>
          <w:spacing w:val="1"/>
          <w:sz w:val="44"/>
        </w:rPr>
        <w:t xml:space="preserve"> </w:t>
      </w:r>
      <w:r>
        <w:rPr>
          <w:sz w:val="44"/>
        </w:rPr>
        <w:t>prefijado</w:t>
      </w:r>
      <w:r>
        <w:rPr>
          <w:spacing w:val="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sz w:val="44"/>
        </w:rPr>
        <w:t>20480</w:t>
      </w:r>
      <w:r>
        <w:rPr>
          <w:spacing w:val="1"/>
          <w:sz w:val="44"/>
        </w:rPr>
        <w:t xml:space="preserve"> </w:t>
      </w:r>
      <w:r>
        <w:rPr>
          <w:sz w:val="44"/>
        </w:rPr>
        <w:t>KB.</w:t>
      </w:r>
      <w:r>
        <w:rPr>
          <w:spacing w:val="1"/>
          <w:sz w:val="44"/>
        </w:rPr>
        <w:t xml:space="preserve"> </w:t>
      </w:r>
      <w:r>
        <w:rPr>
          <w:sz w:val="44"/>
        </w:rPr>
        <w:t>Este</w:t>
      </w:r>
      <w:r>
        <w:rPr>
          <w:spacing w:val="-97"/>
          <w:sz w:val="44"/>
        </w:rPr>
        <w:t xml:space="preserve"> </w:t>
      </w:r>
      <w:r>
        <w:rPr>
          <w:sz w:val="44"/>
        </w:rPr>
        <w:t>tamaño</w:t>
      </w:r>
      <w:r>
        <w:rPr>
          <w:spacing w:val="-1"/>
          <w:sz w:val="44"/>
        </w:rPr>
        <w:t xml:space="preserve"> </w:t>
      </w:r>
      <w:r>
        <w:rPr>
          <w:sz w:val="44"/>
        </w:rPr>
        <w:t>se</w:t>
      </w:r>
      <w:r>
        <w:rPr>
          <w:spacing w:val="2"/>
          <w:sz w:val="44"/>
        </w:rPr>
        <w:t xml:space="preserve"> </w:t>
      </w:r>
      <w:r>
        <w:rPr>
          <w:sz w:val="44"/>
        </w:rPr>
        <w:t>puede</w:t>
      </w:r>
      <w:r>
        <w:rPr>
          <w:spacing w:val="1"/>
          <w:sz w:val="44"/>
        </w:rPr>
        <w:t xml:space="preserve"> </w:t>
      </w:r>
      <w:r>
        <w:rPr>
          <w:sz w:val="44"/>
        </w:rPr>
        <w:t>modificar.</w:t>
      </w:r>
    </w:p>
    <w:p w14:paraId="332B6A4B" w14:textId="77777777" w:rsidR="00170A57" w:rsidRDefault="004E0A9F" w:rsidP="004E0A9F">
      <w:pPr>
        <w:pStyle w:val="Prrafodelista"/>
        <w:numPr>
          <w:ilvl w:val="0"/>
          <w:numId w:val="1"/>
        </w:numPr>
        <w:tabs>
          <w:tab w:val="left" w:pos="885"/>
        </w:tabs>
        <w:spacing w:before="106" w:line="213" w:lineRule="auto"/>
        <w:ind w:right="1682"/>
        <w:jc w:val="both"/>
        <w:rPr>
          <w:sz w:val="44"/>
        </w:rPr>
      </w:pPr>
      <w:r>
        <w:rPr>
          <w:sz w:val="44"/>
        </w:rPr>
        <w:t>Cuando</w:t>
      </w:r>
      <w:r>
        <w:rPr>
          <w:spacing w:val="-5"/>
          <w:sz w:val="44"/>
        </w:rPr>
        <w:t xml:space="preserve"> </w:t>
      </w:r>
      <w:r>
        <w:rPr>
          <w:sz w:val="44"/>
        </w:rPr>
        <w:t>el</w:t>
      </w:r>
      <w:r>
        <w:rPr>
          <w:spacing w:val="-5"/>
          <w:sz w:val="44"/>
        </w:rPr>
        <w:t xml:space="preserve"> </w:t>
      </w:r>
      <w:r>
        <w:rPr>
          <w:sz w:val="44"/>
        </w:rPr>
        <w:t>tamaño</w:t>
      </w:r>
      <w:r>
        <w:rPr>
          <w:spacing w:val="-5"/>
          <w:sz w:val="44"/>
        </w:rPr>
        <w:t xml:space="preserve"> </w:t>
      </w:r>
      <w:r>
        <w:rPr>
          <w:sz w:val="44"/>
        </w:rPr>
        <w:t>de</w:t>
      </w:r>
      <w:r>
        <w:rPr>
          <w:spacing w:val="-3"/>
          <w:sz w:val="44"/>
        </w:rPr>
        <w:t xml:space="preserve"> </w:t>
      </w:r>
      <w:r>
        <w:rPr>
          <w:sz w:val="44"/>
        </w:rPr>
        <w:t>un</w:t>
      </w:r>
      <w:r>
        <w:rPr>
          <w:spacing w:val="-3"/>
          <w:sz w:val="44"/>
        </w:rPr>
        <w:t xml:space="preserve"> </w:t>
      </w:r>
      <w:r>
        <w:rPr>
          <w:sz w:val="44"/>
        </w:rPr>
        <w:t>registro</w:t>
      </w:r>
      <w:r>
        <w:rPr>
          <w:spacing w:val="-4"/>
          <w:sz w:val="44"/>
        </w:rPr>
        <w:t xml:space="preserve"> </w:t>
      </w:r>
      <w:r>
        <w:rPr>
          <w:sz w:val="44"/>
        </w:rPr>
        <w:t>llega a</w:t>
      </w:r>
      <w:r>
        <w:rPr>
          <w:spacing w:val="-6"/>
          <w:sz w:val="44"/>
        </w:rPr>
        <w:t xml:space="preserve"> </w:t>
      </w:r>
      <w:r>
        <w:rPr>
          <w:sz w:val="44"/>
        </w:rPr>
        <w:t>ese</w:t>
      </w:r>
      <w:r>
        <w:rPr>
          <w:spacing w:val="-3"/>
          <w:sz w:val="44"/>
        </w:rPr>
        <w:t xml:space="preserve"> </w:t>
      </w:r>
      <w:r>
        <w:rPr>
          <w:sz w:val="44"/>
        </w:rPr>
        <w:t>límite:</w:t>
      </w:r>
      <w:r>
        <w:rPr>
          <w:spacing w:val="-4"/>
          <w:sz w:val="44"/>
        </w:rPr>
        <w:t xml:space="preserve"> </w:t>
      </w:r>
      <w:r>
        <w:rPr>
          <w:sz w:val="44"/>
        </w:rPr>
        <w:t>los</w:t>
      </w:r>
      <w:r>
        <w:rPr>
          <w:spacing w:val="-4"/>
          <w:sz w:val="44"/>
        </w:rPr>
        <w:t xml:space="preserve"> </w:t>
      </w:r>
      <w:r>
        <w:rPr>
          <w:sz w:val="44"/>
        </w:rPr>
        <w:t>eventos</w:t>
      </w:r>
      <w:r>
        <w:rPr>
          <w:spacing w:val="-97"/>
          <w:sz w:val="44"/>
        </w:rPr>
        <w:t xml:space="preserve"> </w:t>
      </w:r>
      <w:r>
        <w:rPr>
          <w:sz w:val="44"/>
        </w:rPr>
        <w:t>anteriores se sobrescriben para evitar que el fichero exceda el</w:t>
      </w:r>
      <w:r>
        <w:rPr>
          <w:spacing w:val="-97"/>
          <w:sz w:val="44"/>
        </w:rPr>
        <w:t xml:space="preserve"> </w:t>
      </w:r>
      <w:r>
        <w:rPr>
          <w:sz w:val="44"/>
        </w:rPr>
        <w:t>tamaño</w:t>
      </w:r>
      <w:r>
        <w:rPr>
          <w:spacing w:val="1"/>
          <w:sz w:val="44"/>
        </w:rPr>
        <w:t xml:space="preserve"> </w:t>
      </w:r>
      <w:r>
        <w:rPr>
          <w:sz w:val="44"/>
        </w:rPr>
        <w:t>máximo</w:t>
      </w:r>
      <w:r>
        <w:rPr>
          <w:spacing w:val="1"/>
          <w:sz w:val="44"/>
        </w:rPr>
        <w:t xml:space="preserve"> </w:t>
      </w:r>
      <w:r>
        <w:rPr>
          <w:sz w:val="44"/>
        </w:rPr>
        <w:t>indicado.</w:t>
      </w:r>
      <w:r>
        <w:rPr>
          <w:spacing w:val="1"/>
          <w:sz w:val="44"/>
        </w:rPr>
        <w:t xml:space="preserve"> </w:t>
      </w:r>
      <w:r>
        <w:rPr>
          <w:sz w:val="44"/>
        </w:rPr>
        <w:t>(Esta</w:t>
      </w:r>
      <w:r>
        <w:rPr>
          <w:spacing w:val="1"/>
          <w:sz w:val="44"/>
        </w:rPr>
        <w:t xml:space="preserve"> </w:t>
      </w:r>
      <w:r>
        <w:rPr>
          <w:sz w:val="44"/>
        </w:rPr>
        <w:t>opción</w:t>
      </w:r>
      <w:r>
        <w:rPr>
          <w:spacing w:val="1"/>
          <w:sz w:val="44"/>
        </w:rPr>
        <w:t xml:space="preserve"> </w:t>
      </w:r>
      <w:r>
        <w:rPr>
          <w:sz w:val="44"/>
        </w:rPr>
        <w:t>también</w:t>
      </w:r>
      <w:r>
        <w:rPr>
          <w:spacing w:val="1"/>
          <w:sz w:val="44"/>
        </w:rPr>
        <w:t xml:space="preserve"> </w:t>
      </w:r>
      <w:r>
        <w:rPr>
          <w:sz w:val="44"/>
        </w:rPr>
        <w:t>se</w:t>
      </w:r>
      <w:r>
        <w:rPr>
          <w:spacing w:val="1"/>
          <w:sz w:val="44"/>
        </w:rPr>
        <w:t xml:space="preserve"> </w:t>
      </w:r>
      <w:r>
        <w:rPr>
          <w:sz w:val="44"/>
        </w:rPr>
        <w:t>puede</w:t>
      </w:r>
      <w:r>
        <w:rPr>
          <w:spacing w:val="1"/>
          <w:sz w:val="44"/>
        </w:rPr>
        <w:t xml:space="preserve"> </w:t>
      </w:r>
      <w:r>
        <w:rPr>
          <w:sz w:val="44"/>
        </w:rPr>
        <w:t>configurar).</w:t>
      </w:r>
    </w:p>
    <w:p w14:paraId="23997BF1" w14:textId="77777777" w:rsidR="00170A57" w:rsidRDefault="004E0A9F" w:rsidP="004E0A9F">
      <w:pPr>
        <w:pStyle w:val="Prrafodelista"/>
        <w:numPr>
          <w:ilvl w:val="0"/>
          <w:numId w:val="1"/>
        </w:numPr>
        <w:tabs>
          <w:tab w:val="left" w:pos="885"/>
          <w:tab w:val="left" w:pos="13151"/>
        </w:tabs>
        <w:spacing w:before="100" w:line="211" w:lineRule="auto"/>
        <w:ind w:right="188"/>
        <w:jc w:val="both"/>
        <w:rPr>
          <w:rFonts w:ascii="Arial" w:hAnsi="Arial"/>
          <w:b/>
          <w:sz w:val="36"/>
        </w:rPr>
      </w:pPr>
      <w:r>
        <w:rPr>
          <w:sz w:val="44"/>
        </w:rPr>
        <w:t>Clic</w:t>
      </w:r>
      <w:r>
        <w:rPr>
          <w:spacing w:val="101"/>
          <w:sz w:val="44"/>
        </w:rPr>
        <w:t xml:space="preserve"> </w:t>
      </w:r>
      <w:r>
        <w:rPr>
          <w:sz w:val="44"/>
        </w:rPr>
        <w:t>con</w:t>
      </w:r>
      <w:r>
        <w:rPr>
          <w:spacing w:val="100"/>
          <w:sz w:val="44"/>
        </w:rPr>
        <w:t xml:space="preserve"> </w:t>
      </w:r>
      <w:r>
        <w:rPr>
          <w:sz w:val="44"/>
        </w:rPr>
        <w:t>el</w:t>
      </w:r>
      <w:r>
        <w:rPr>
          <w:spacing w:val="100"/>
          <w:sz w:val="44"/>
        </w:rPr>
        <w:t xml:space="preserve"> </w:t>
      </w:r>
      <w:r>
        <w:rPr>
          <w:b/>
          <w:sz w:val="44"/>
        </w:rPr>
        <w:t>botón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derecho</w:t>
      </w:r>
      <w:r>
        <w:rPr>
          <w:b/>
          <w:spacing w:val="100"/>
          <w:sz w:val="44"/>
        </w:rPr>
        <w:t xml:space="preserve"> </w:t>
      </w:r>
      <w:r>
        <w:rPr>
          <w:b/>
          <w:sz w:val="44"/>
        </w:rPr>
        <w:t>en</w:t>
      </w:r>
      <w:r>
        <w:rPr>
          <w:b/>
          <w:spacing w:val="100"/>
          <w:sz w:val="44"/>
        </w:rPr>
        <w:t xml:space="preserve"> </w:t>
      </w:r>
      <w:r>
        <w:rPr>
          <w:b/>
          <w:sz w:val="44"/>
        </w:rPr>
        <w:t>el</w:t>
      </w:r>
      <w:r>
        <w:rPr>
          <w:b/>
          <w:spacing w:val="100"/>
          <w:sz w:val="44"/>
        </w:rPr>
        <w:t xml:space="preserve"> </w:t>
      </w:r>
      <w:r>
        <w:rPr>
          <w:b/>
          <w:sz w:val="44"/>
        </w:rPr>
        <w:t>registro</w:t>
      </w:r>
      <w:r>
        <w:rPr>
          <w:b/>
          <w:spacing w:val="99"/>
          <w:sz w:val="44"/>
        </w:rPr>
        <w:t xml:space="preserve"> </w:t>
      </w:r>
      <w:r>
        <w:rPr>
          <w:b/>
          <w:sz w:val="44"/>
        </w:rPr>
        <w:t>de   eventos   a</w:t>
      </w:r>
      <w:r>
        <w:rPr>
          <w:b/>
          <w:spacing w:val="1"/>
          <w:sz w:val="44"/>
        </w:rPr>
        <w:t xml:space="preserve"> </w:t>
      </w:r>
      <w:r>
        <w:rPr>
          <w:b/>
          <w:sz w:val="44"/>
        </w:rPr>
        <w:t>configurar,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seleccione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la</w:t>
      </w:r>
      <w:r>
        <w:rPr>
          <w:b/>
          <w:spacing w:val="-11"/>
          <w:sz w:val="44"/>
        </w:rPr>
        <w:t xml:space="preserve"> </w:t>
      </w:r>
      <w:r>
        <w:rPr>
          <w:b/>
          <w:sz w:val="44"/>
        </w:rPr>
        <w:t>opción</w:t>
      </w:r>
      <w:r>
        <w:rPr>
          <w:b/>
          <w:spacing w:val="-9"/>
          <w:sz w:val="44"/>
        </w:rPr>
        <w:t xml:space="preserve"> </w:t>
      </w:r>
      <w:r>
        <w:rPr>
          <w:b/>
          <w:sz w:val="44"/>
        </w:rPr>
        <w:t>Propiedades</w:t>
      </w:r>
      <w:r>
        <w:rPr>
          <w:i/>
          <w:sz w:val="44"/>
        </w:rPr>
        <w:t>.</w:t>
      </w:r>
      <w:r>
        <w:rPr>
          <w:rFonts w:ascii="Times New Roman" w:hAnsi="Times New Roman"/>
          <w:i/>
          <w:sz w:val="44"/>
        </w:rPr>
        <w:tab/>
      </w:r>
      <w:r>
        <w:rPr>
          <w:rFonts w:ascii="Arial" w:hAnsi="Arial"/>
          <w:b/>
          <w:color w:val="EDEBE0"/>
          <w:spacing w:val="-4"/>
          <w:position w:val="-8"/>
          <w:sz w:val="36"/>
        </w:rPr>
        <w:t>73</w:t>
      </w:r>
    </w:p>
    <w:p w14:paraId="523484F9" w14:textId="77777777" w:rsidR="00170A57" w:rsidRDefault="00170A57">
      <w:pPr>
        <w:spacing w:line="211" w:lineRule="auto"/>
        <w:jc w:val="both"/>
        <w:rPr>
          <w:rFonts w:ascii="Arial" w:hAnsi="Arial"/>
          <w:sz w:val="36"/>
        </w:rPr>
        <w:sectPr w:rsidR="00170A57">
          <w:pgSz w:w="14400" w:h="10800" w:orient="landscape"/>
          <w:pgMar w:top="800" w:right="140" w:bottom="280" w:left="520" w:header="720" w:footer="720" w:gutter="0"/>
          <w:cols w:space="720"/>
        </w:sectPr>
      </w:pPr>
    </w:p>
    <w:p w14:paraId="43DE15AE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5172EE3B">
          <v:group id="_x0000_s1191" style="position:absolute;left:0;text-align:left;margin-left:0;margin-top:0;width:10in;height:540pt;z-index:-16825856;mso-position-horizontal-relative:page;mso-position-vertical-relative:page" coordsize="14400,10800">
            <v:shape id="_x0000_s1194" type="#_x0000_t75" style="position:absolute;width:14400;height:10800">
              <v:imagedata r:id="rId5" o:title=""/>
            </v:shape>
            <v:shape id="_x0000_s1193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92" style="position:absolute;left:13320;top:8640;width:1080;height:1080" fillcolor="#4f81bc" stroked="f"/>
            <w10:wrap anchorx="page" anchory="page"/>
          </v:group>
        </w:pict>
      </w:r>
      <w:bookmarkStart w:id="62" w:name="Diapositiva_74:_Visor_de_Eventos"/>
      <w:bookmarkEnd w:id="62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39F28A28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8AAE11F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3E8B2BC4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7C1ADF4F" w14:textId="77777777" w:rsidR="00170A57" w:rsidRDefault="004E0A9F">
      <w:pPr>
        <w:pStyle w:val="Ttulo2"/>
        <w:spacing w:line="711" w:lineRule="exact"/>
      </w:pPr>
      <w:r>
        <w:rPr>
          <w:color w:val="7E7E7E"/>
        </w:rPr>
        <w:t>Configuración</w:t>
      </w:r>
    </w:p>
    <w:p w14:paraId="2DF5C320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96"/>
        <w:rPr>
          <w:rFonts w:ascii="Arial MT" w:hAnsi="Arial MT"/>
          <w:color w:val="4F81BC"/>
          <w:sz w:val="44"/>
        </w:rPr>
      </w:pPr>
      <w:r>
        <w:rPr>
          <w:sz w:val="44"/>
        </w:rPr>
        <w:t>En</w:t>
      </w:r>
      <w:r>
        <w:rPr>
          <w:spacing w:val="-8"/>
          <w:sz w:val="44"/>
        </w:rPr>
        <w:t xml:space="preserve"> </w:t>
      </w:r>
      <w:r>
        <w:rPr>
          <w:sz w:val="44"/>
        </w:rPr>
        <w:t>la</w:t>
      </w:r>
      <w:r>
        <w:rPr>
          <w:spacing w:val="-9"/>
          <w:sz w:val="44"/>
        </w:rPr>
        <w:t xml:space="preserve"> </w:t>
      </w:r>
      <w:r>
        <w:rPr>
          <w:sz w:val="44"/>
        </w:rPr>
        <w:t>ventana</w:t>
      </w:r>
      <w:r>
        <w:rPr>
          <w:spacing w:val="-9"/>
          <w:sz w:val="44"/>
        </w:rPr>
        <w:t xml:space="preserve"> </w:t>
      </w:r>
      <w:r>
        <w:rPr>
          <w:b/>
          <w:sz w:val="44"/>
        </w:rPr>
        <w:t>Propiedades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del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registro</w:t>
      </w:r>
      <w:r>
        <w:rPr>
          <w:b/>
          <w:spacing w:val="-3"/>
          <w:sz w:val="44"/>
        </w:rPr>
        <w:t xml:space="preserve"> </w:t>
      </w:r>
      <w:r>
        <w:rPr>
          <w:sz w:val="44"/>
        </w:rPr>
        <w:t>se</w:t>
      </w:r>
      <w:r>
        <w:rPr>
          <w:spacing w:val="-5"/>
          <w:sz w:val="44"/>
        </w:rPr>
        <w:t xml:space="preserve"> </w:t>
      </w:r>
      <w:r>
        <w:rPr>
          <w:sz w:val="44"/>
        </w:rPr>
        <w:t>puede</w:t>
      </w:r>
      <w:r>
        <w:rPr>
          <w:spacing w:val="-6"/>
          <w:sz w:val="44"/>
        </w:rPr>
        <w:t xml:space="preserve"> </w:t>
      </w:r>
      <w:r>
        <w:rPr>
          <w:sz w:val="44"/>
        </w:rPr>
        <w:t>indicar:</w:t>
      </w:r>
    </w:p>
    <w:p w14:paraId="484B6BFB" w14:textId="77777777" w:rsidR="00170A57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87"/>
        <w:ind w:hanging="361"/>
        <w:rPr>
          <w:rFonts w:ascii="Arial MT" w:hAnsi="Arial MT"/>
          <w:color w:val="C0504D"/>
          <w:sz w:val="40"/>
        </w:rPr>
      </w:pPr>
      <w:r>
        <w:rPr>
          <w:sz w:val="40"/>
        </w:rPr>
        <w:t>El</w:t>
      </w:r>
      <w:r>
        <w:rPr>
          <w:spacing w:val="-6"/>
          <w:sz w:val="40"/>
        </w:rPr>
        <w:t xml:space="preserve"> </w:t>
      </w:r>
      <w:r>
        <w:rPr>
          <w:b/>
          <w:sz w:val="40"/>
        </w:rPr>
        <w:t>tamaño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máximo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del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registro</w:t>
      </w:r>
      <w:r>
        <w:rPr>
          <w:b/>
          <w:spacing w:val="-4"/>
          <w:sz w:val="40"/>
        </w:rPr>
        <w:t xml:space="preserve"> </w:t>
      </w:r>
      <w:r>
        <w:rPr>
          <w:sz w:val="40"/>
        </w:rPr>
        <w:t>(se</w:t>
      </w:r>
      <w:r>
        <w:rPr>
          <w:spacing w:val="-1"/>
          <w:sz w:val="40"/>
        </w:rPr>
        <w:t xml:space="preserve"> </w:t>
      </w:r>
      <w:r>
        <w:rPr>
          <w:sz w:val="40"/>
        </w:rPr>
        <w:t>puede</w:t>
      </w:r>
      <w:r>
        <w:rPr>
          <w:spacing w:val="-6"/>
          <w:sz w:val="40"/>
        </w:rPr>
        <w:t xml:space="preserve"> </w:t>
      </w:r>
      <w:r>
        <w:rPr>
          <w:sz w:val="40"/>
        </w:rPr>
        <w:t>cambiar).</w:t>
      </w:r>
    </w:p>
    <w:p w14:paraId="107A4F5B" w14:textId="77777777" w:rsidR="00170A57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88"/>
        <w:ind w:hanging="36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Qué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hacer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cuando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llena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el</w:t>
      </w:r>
      <w:r>
        <w:rPr>
          <w:spacing w:val="1"/>
          <w:sz w:val="40"/>
        </w:rPr>
        <w:t xml:space="preserve"> </w:t>
      </w:r>
      <w:r>
        <w:rPr>
          <w:sz w:val="40"/>
        </w:rPr>
        <w:t>registro:</w:t>
      </w:r>
    </w:p>
    <w:p w14:paraId="3F43215D" w14:textId="77777777" w:rsidR="00170A57" w:rsidRDefault="004E0A9F" w:rsidP="004E0A9F">
      <w:pPr>
        <w:pStyle w:val="Prrafodelista"/>
        <w:numPr>
          <w:ilvl w:val="3"/>
          <w:numId w:val="3"/>
        </w:numPr>
        <w:tabs>
          <w:tab w:val="left" w:pos="1929"/>
        </w:tabs>
        <w:spacing w:before="78"/>
        <w:ind w:hanging="361"/>
        <w:rPr>
          <w:sz w:val="36"/>
        </w:rPr>
      </w:pPr>
      <w:r>
        <w:rPr>
          <w:sz w:val="36"/>
        </w:rPr>
        <w:t>Sobrescribir</w:t>
      </w:r>
      <w:r>
        <w:rPr>
          <w:spacing w:val="-4"/>
          <w:sz w:val="36"/>
        </w:rPr>
        <w:t xml:space="preserve"> </w:t>
      </w:r>
      <w:r>
        <w:rPr>
          <w:sz w:val="36"/>
        </w:rPr>
        <w:t>eventos</w:t>
      </w:r>
      <w:r>
        <w:rPr>
          <w:spacing w:val="-11"/>
          <w:sz w:val="36"/>
        </w:rPr>
        <w:t xml:space="preserve"> </w:t>
      </w:r>
      <w:r>
        <w:rPr>
          <w:sz w:val="36"/>
        </w:rPr>
        <w:t>cuando</w:t>
      </w:r>
      <w:r>
        <w:rPr>
          <w:spacing w:val="-2"/>
          <w:sz w:val="36"/>
        </w:rPr>
        <w:t xml:space="preserve"> </w:t>
      </w:r>
      <w:r>
        <w:rPr>
          <w:sz w:val="36"/>
        </w:rPr>
        <w:t>sea</w:t>
      </w:r>
      <w:r>
        <w:rPr>
          <w:spacing w:val="-8"/>
          <w:sz w:val="36"/>
        </w:rPr>
        <w:t xml:space="preserve"> </w:t>
      </w:r>
      <w:r>
        <w:rPr>
          <w:sz w:val="36"/>
        </w:rPr>
        <w:t>necesario.</w:t>
      </w:r>
    </w:p>
    <w:p w14:paraId="0D63B552" w14:textId="77777777" w:rsidR="00170A57" w:rsidRDefault="004E0A9F" w:rsidP="004E0A9F">
      <w:pPr>
        <w:pStyle w:val="Prrafodelista"/>
        <w:numPr>
          <w:ilvl w:val="3"/>
          <w:numId w:val="3"/>
        </w:numPr>
        <w:tabs>
          <w:tab w:val="left" w:pos="1929"/>
        </w:tabs>
        <w:spacing w:before="79" w:line="436" w:lineRule="exact"/>
        <w:ind w:hanging="361"/>
        <w:rPr>
          <w:sz w:val="36"/>
        </w:rPr>
      </w:pPr>
      <w:r>
        <w:rPr>
          <w:noProof/>
          <w:lang w:eastAsia="es-ES"/>
        </w:rPr>
        <w:drawing>
          <wp:anchor distT="0" distB="0" distL="0" distR="0" simplePos="0" relativeHeight="15783424" behindDoc="0" locked="0" layoutInCell="1" allowOverlap="1" wp14:anchorId="412A2CBE" wp14:editId="0A0350AA">
            <wp:simplePos x="0" y="0"/>
            <wp:positionH relativeFrom="page">
              <wp:posOffset>4997196</wp:posOffset>
            </wp:positionH>
            <wp:positionV relativeFrom="paragraph">
              <wp:posOffset>77961</wp:posOffset>
            </wp:positionV>
            <wp:extent cx="3307079" cy="3040380"/>
            <wp:effectExtent l="0" t="0" r="0" b="0"/>
            <wp:wrapNone/>
            <wp:docPr id="9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07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Archivar</w:t>
      </w:r>
      <w:r>
        <w:rPr>
          <w:spacing w:val="-9"/>
          <w:sz w:val="36"/>
        </w:rPr>
        <w:t xml:space="preserve"> </w:t>
      </w:r>
      <w:r>
        <w:rPr>
          <w:sz w:val="36"/>
        </w:rPr>
        <w:t>el</w:t>
      </w:r>
      <w:r>
        <w:rPr>
          <w:spacing w:val="-7"/>
          <w:sz w:val="36"/>
        </w:rPr>
        <w:t xml:space="preserve"> </w:t>
      </w:r>
      <w:r>
        <w:rPr>
          <w:sz w:val="36"/>
        </w:rPr>
        <w:t>registro</w:t>
      </w:r>
      <w:r>
        <w:rPr>
          <w:spacing w:val="-9"/>
          <w:sz w:val="36"/>
        </w:rPr>
        <w:t xml:space="preserve"> </w:t>
      </w:r>
      <w:r>
        <w:rPr>
          <w:sz w:val="36"/>
        </w:rPr>
        <w:t>cuando</w:t>
      </w:r>
      <w:r>
        <w:rPr>
          <w:spacing w:val="-4"/>
          <w:sz w:val="36"/>
        </w:rPr>
        <w:t xml:space="preserve"> </w:t>
      </w:r>
      <w:r>
        <w:rPr>
          <w:sz w:val="36"/>
        </w:rPr>
        <w:t>esté</w:t>
      </w:r>
    </w:p>
    <w:p w14:paraId="452FB7AC" w14:textId="77777777" w:rsidR="00170A57" w:rsidRDefault="004E0A9F">
      <w:pPr>
        <w:spacing w:line="436" w:lineRule="exact"/>
        <w:ind w:left="1928"/>
        <w:rPr>
          <w:sz w:val="36"/>
        </w:rPr>
      </w:pPr>
      <w:r>
        <w:rPr>
          <w:sz w:val="36"/>
        </w:rPr>
        <w:t>lleno,</w:t>
      </w:r>
      <w:r>
        <w:rPr>
          <w:spacing w:val="-6"/>
          <w:sz w:val="36"/>
        </w:rPr>
        <w:t xml:space="preserve"> </w:t>
      </w:r>
      <w:r>
        <w:rPr>
          <w:sz w:val="36"/>
        </w:rPr>
        <w:t>no</w:t>
      </w:r>
      <w:r>
        <w:rPr>
          <w:spacing w:val="-7"/>
          <w:sz w:val="36"/>
        </w:rPr>
        <w:t xml:space="preserve"> </w:t>
      </w:r>
      <w:r>
        <w:rPr>
          <w:sz w:val="36"/>
        </w:rPr>
        <w:t>sobrescribir</w:t>
      </w:r>
      <w:r>
        <w:rPr>
          <w:spacing w:val="-8"/>
          <w:sz w:val="36"/>
        </w:rPr>
        <w:t xml:space="preserve"> </w:t>
      </w:r>
      <w:r>
        <w:rPr>
          <w:sz w:val="36"/>
        </w:rPr>
        <w:t>eventos.</w:t>
      </w:r>
    </w:p>
    <w:p w14:paraId="52A613C1" w14:textId="77777777" w:rsidR="00170A57" w:rsidRDefault="004E0A9F" w:rsidP="004E0A9F">
      <w:pPr>
        <w:pStyle w:val="Prrafodelista"/>
        <w:numPr>
          <w:ilvl w:val="3"/>
          <w:numId w:val="3"/>
        </w:numPr>
        <w:tabs>
          <w:tab w:val="left" w:pos="1929"/>
        </w:tabs>
        <w:spacing w:before="86" w:line="235" w:lineRule="auto"/>
        <w:ind w:right="7303"/>
        <w:rPr>
          <w:sz w:val="36"/>
        </w:rPr>
      </w:pPr>
      <w:r>
        <w:rPr>
          <w:sz w:val="36"/>
        </w:rPr>
        <w:t>No</w:t>
      </w:r>
      <w:r>
        <w:rPr>
          <w:spacing w:val="-11"/>
          <w:sz w:val="36"/>
        </w:rPr>
        <w:t xml:space="preserve"> </w:t>
      </w:r>
      <w:r>
        <w:rPr>
          <w:sz w:val="36"/>
        </w:rPr>
        <w:t>sobrescribir</w:t>
      </w:r>
      <w:r>
        <w:rPr>
          <w:spacing w:val="-7"/>
          <w:sz w:val="36"/>
        </w:rPr>
        <w:t xml:space="preserve"> </w:t>
      </w:r>
      <w:r>
        <w:rPr>
          <w:sz w:val="36"/>
        </w:rPr>
        <w:t>eventos</w:t>
      </w:r>
      <w:r>
        <w:rPr>
          <w:spacing w:val="-15"/>
          <w:sz w:val="36"/>
        </w:rPr>
        <w:t xml:space="preserve"> </w:t>
      </w:r>
      <w:r>
        <w:rPr>
          <w:sz w:val="36"/>
        </w:rPr>
        <w:t>(vaciar</w:t>
      </w:r>
      <w:r>
        <w:rPr>
          <w:spacing w:val="-78"/>
          <w:sz w:val="36"/>
        </w:rPr>
        <w:t xml:space="preserve"> </w:t>
      </w:r>
      <w:r>
        <w:rPr>
          <w:sz w:val="36"/>
        </w:rPr>
        <w:t>registros</w:t>
      </w:r>
      <w:r>
        <w:rPr>
          <w:spacing w:val="-3"/>
          <w:sz w:val="36"/>
        </w:rPr>
        <w:t xml:space="preserve"> </w:t>
      </w:r>
      <w:r>
        <w:rPr>
          <w:sz w:val="36"/>
        </w:rPr>
        <w:t>manualmente).</w:t>
      </w:r>
    </w:p>
    <w:p w14:paraId="4850BDE3" w14:textId="77777777" w:rsidR="00170A57" w:rsidRDefault="00170A57">
      <w:pPr>
        <w:pStyle w:val="Textoindependiente"/>
        <w:rPr>
          <w:sz w:val="36"/>
        </w:rPr>
      </w:pPr>
    </w:p>
    <w:p w14:paraId="5C918115" w14:textId="77777777" w:rsidR="00170A57" w:rsidRDefault="00170A57">
      <w:pPr>
        <w:pStyle w:val="Textoindependiente"/>
        <w:rPr>
          <w:sz w:val="36"/>
        </w:rPr>
      </w:pPr>
    </w:p>
    <w:p w14:paraId="5511F7BE" w14:textId="77777777" w:rsidR="00170A57" w:rsidRDefault="00170A57">
      <w:pPr>
        <w:pStyle w:val="Textoindependiente"/>
        <w:spacing w:before="2"/>
        <w:rPr>
          <w:sz w:val="50"/>
        </w:rPr>
      </w:pPr>
    </w:p>
    <w:p w14:paraId="2D5A0A31" w14:textId="77777777" w:rsidR="00170A57" w:rsidRDefault="004E0A9F">
      <w:pPr>
        <w:ind w:right="188"/>
        <w:jc w:val="right"/>
        <w:rPr>
          <w:rFonts w:ascii="Arial"/>
          <w:b/>
          <w:sz w:val="36"/>
        </w:rPr>
      </w:pPr>
      <w:r>
        <w:rPr>
          <w:rFonts w:ascii="Arial"/>
          <w:b/>
          <w:color w:val="EDEBE0"/>
          <w:sz w:val="36"/>
        </w:rPr>
        <w:t>74</w:t>
      </w:r>
    </w:p>
    <w:p w14:paraId="7245CF4B" w14:textId="77777777" w:rsidR="00170A57" w:rsidRDefault="00170A57">
      <w:pPr>
        <w:jc w:val="right"/>
        <w:rPr>
          <w:rFonts w:ascii="Arial"/>
          <w:sz w:val="36"/>
        </w:rPr>
        <w:sectPr w:rsidR="00170A57">
          <w:pgSz w:w="14400" w:h="10800" w:orient="landscape"/>
          <w:pgMar w:top="800" w:right="140" w:bottom="0" w:left="520" w:header="720" w:footer="720" w:gutter="0"/>
          <w:cols w:space="720"/>
        </w:sectPr>
      </w:pPr>
    </w:p>
    <w:p w14:paraId="7B2E53BF" w14:textId="77777777" w:rsidR="00170A57" w:rsidRDefault="004E0A9F">
      <w:pPr>
        <w:pStyle w:val="Ttulo1"/>
        <w:tabs>
          <w:tab w:val="left" w:pos="1695"/>
        </w:tabs>
      </w:pPr>
      <w:r>
        <w:lastRenderedPageBreak/>
        <w:pict w14:anchorId="3C3A42DB">
          <v:group id="_x0000_s1187" style="position:absolute;left:0;text-align:left;margin-left:0;margin-top:0;width:10in;height:540pt;z-index:-16824832;mso-position-horizontal-relative:page;mso-position-vertical-relative:page" coordsize="14400,10800">
            <v:shape id="_x0000_s1190" type="#_x0000_t75" style="position:absolute;width:14400;height:10800">
              <v:imagedata r:id="rId5" o:title=""/>
            </v:shape>
            <v:shape id="_x0000_s1189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88" style="position:absolute;left:13320;top:8640;width:1080;height:1080" fillcolor="#4f81bc" stroked="f"/>
            <w10:wrap anchorx="page" anchory="page"/>
          </v:group>
        </w:pict>
      </w:r>
      <w:bookmarkStart w:id="63" w:name="Diapositiva_75:_Visor_de_Eventos"/>
      <w:bookmarkEnd w:id="63"/>
      <w:r>
        <w:rPr>
          <w:color w:val="1F487C"/>
        </w:rPr>
        <w:t>5.</w:t>
      </w:r>
      <w:r>
        <w:rPr>
          <w:color w:val="1F487C"/>
        </w:rPr>
        <w:tab/>
      </w:r>
      <w:r>
        <w:rPr>
          <w:color w:val="1F487C"/>
          <w:spacing w:val="-20"/>
        </w:rPr>
        <w:t>Visor</w:t>
      </w:r>
      <w:r>
        <w:rPr>
          <w:color w:val="1F487C"/>
          <w:spacing w:val="-44"/>
        </w:rPr>
        <w:t xml:space="preserve"> </w:t>
      </w:r>
      <w:r>
        <w:rPr>
          <w:color w:val="1F487C"/>
          <w:spacing w:val="-19"/>
        </w:rPr>
        <w:t>de</w:t>
      </w:r>
      <w:r>
        <w:rPr>
          <w:color w:val="1F487C"/>
          <w:spacing w:val="-40"/>
        </w:rPr>
        <w:t xml:space="preserve"> </w:t>
      </w:r>
      <w:r>
        <w:rPr>
          <w:color w:val="1F487C"/>
          <w:spacing w:val="-19"/>
        </w:rPr>
        <w:t>Eventos</w:t>
      </w:r>
    </w:p>
    <w:p w14:paraId="3B4FCEFB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7FC4521D" w14:textId="77777777" w:rsidR="00170A57" w:rsidRDefault="00170A57">
      <w:pPr>
        <w:pStyle w:val="Textoindependiente"/>
        <w:rPr>
          <w:rFonts w:ascii="Cambria"/>
          <w:b/>
          <w:sz w:val="20"/>
        </w:rPr>
      </w:pPr>
    </w:p>
    <w:p w14:paraId="298F280F" w14:textId="77777777" w:rsidR="00170A57" w:rsidRDefault="00170A57">
      <w:pPr>
        <w:pStyle w:val="Textoindependiente"/>
        <w:spacing w:before="11"/>
        <w:rPr>
          <w:rFonts w:ascii="Cambria"/>
          <w:b/>
          <w:sz w:val="27"/>
        </w:rPr>
      </w:pPr>
    </w:p>
    <w:p w14:paraId="7400954C" w14:textId="77777777" w:rsidR="00170A57" w:rsidRDefault="004E0A9F">
      <w:pPr>
        <w:pStyle w:val="Ttulo2"/>
        <w:spacing w:line="711" w:lineRule="exact"/>
        <w:ind w:left="344"/>
        <w:jc w:val="both"/>
      </w:pPr>
      <w:r>
        <w:rPr>
          <w:color w:val="7E7E7E"/>
          <w:spacing w:val="-19"/>
        </w:rPr>
        <w:t>Otras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20"/>
        </w:rPr>
        <w:t>Operaciones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4"/>
        </w:rPr>
        <w:t>con</w:t>
      </w:r>
      <w:r>
        <w:rPr>
          <w:color w:val="7E7E7E"/>
          <w:spacing w:val="-40"/>
        </w:rPr>
        <w:t xml:space="preserve"> </w:t>
      </w:r>
      <w:r>
        <w:rPr>
          <w:color w:val="7E7E7E"/>
          <w:spacing w:val="-14"/>
        </w:rPr>
        <w:t>los</w:t>
      </w:r>
      <w:r>
        <w:rPr>
          <w:color w:val="7E7E7E"/>
          <w:spacing w:val="-35"/>
        </w:rPr>
        <w:t xml:space="preserve"> </w:t>
      </w:r>
      <w:r>
        <w:rPr>
          <w:color w:val="7E7E7E"/>
          <w:spacing w:val="-21"/>
        </w:rPr>
        <w:t>Registros</w:t>
      </w:r>
      <w:r>
        <w:rPr>
          <w:color w:val="7E7E7E"/>
          <w:spacing w:val="-46"/>
        </w:rPr>
        <w:t xml:space="preserve"> </w:t>
      </w:r>
      <w:r>
        <w:rPr>
          <w:color w:val="7E7E7E"/>
          <w:spacing w:val="-10"/>
        </w:rPr>
        <w:t>de</w:t>
      </w:r>
      <w:r>
        <w:rPr>
          <w:color w:val="7E7E7E"/>
          <w:spacing w:val="-37"/>
        </w:rPr>
        <w:t xml:space="preserve"> </w:t>
      </w:r>
      <w:r>
        <w:rPr>
          <w:color w:val="7E7E7E"/>
          <w:spacing w:val="-22"/>
        </w:rPr>
        <w:t>Eventos</w:t>
      </w:r>
    </w:p>
    <w:p w14:paraId="556C7A3F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269" w:line="533" w:lineRule="exact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Borrado</w:t>
      </w:r>
      <w:r>
        <w:rPr>
          <w:spacing w:val="-11"/>
          <w:sz w:val="44"/>
        </w:rPr>
        <w:t xml:space="preserve"> </w:t>
      </w:r>
      <w:r>
        <w:rPr>
          <w:sz w:val="44"/>
        </w:rPr>
        <w:t>de</w:t>
      </w:r>
      <w:r>
        <w:rPr>
          <w:spacing w:val="-10"/>
          <w:sz w:val="44"/>
        </w:rPr>
        <w:t xml:space="preserve"> </w:t>
      </w:r>
      <w:r>
        <w:rPr>
          <w:sz w:val="44"/>
        </w:rPr>
        <w:t>un</w:t>
      </w:r>
      <w:r>
        <w:rPr>
          <w:spacing w:val="-8"/>
          <w:sz w:val="44"/>
        </w:rPr>
        <w:t xml:space="preserve"> </w:t>
      </w:r>
      <w:r>
        <w:rPr>
          <w:sz w:val="44"/>
        </w:rPr>
        <w:t>registro</w:t>
      </w:r>
      <w:r>
        <w:rPr>
          <w:spacing w:val="-9"/>
          <w:sz w:val="44"/>
        </w:rPr>
        <w:t xml:space="preserve"> </w:t>
      </w:r>
      <w:r>
        <w:rPr>
          <w:sz w:val="44"/>
        </w:rPr>
        <w:t>de</w:t>
      </w:r>
      <w:r>
        <w:rPr>
          <w:spacing w:val="-10"/>
          <w:sz w:val="44"/>
        </w:rPr>
        <w:t xml:space="preserve"> </w:t>
      </w:r>
      <w:r>
        <w:rPr>
          <w:sz w:val="44"/>
        </w:rPr>
        <w:t>evento,</w:t>
      </w:r>
      <w:r>
        <w:rPr>
          <w:spacing w:val="-5"/>
          <w:sz w:val="44"/>
        </w:rPr>
        <w:t xml:space="preserve"> </w:t>
      </w:r>
      <w:r>
        <w:rPr>
          <w:sz w:val="44"/>
        </w:rPr>
        <w:t>eliminando</w:t>
      </w:r>
      <w:r>
        <w:rPr>
          <w:spacing w:val="-9"/>
          <w:sz w:val="44"/>
        </w:rPr>
        <w:t xml:space="preserve"> </w:t>
      </w:r>
      <w:r>
        <w:rPr>
          <w:sz w:val="44"/>
        </w:rPr>
        <w:t>todas</w:t>
      </w:r>
      <w:r>
        <w:rPr>
          <w:spacing w:val="-9"/>
          <w:sz w:val="44"/>
        </w:rPr>
        <w:t xml:space="preserve"> </w:t>
      </w:r>
      <w:r>
        <w:rPr>
          <w:sz w:val="44"/>
        </w:rPr>
        <w:t>las</w:t>
      </w:r>
    </w:p>
    <w:p w14:paraId="3D9AA39F" w14:textId="77777777" w:rsidR="00170A57" w:rsidRDefault="004E0A9F">
      <w:pPr>
        <w:pStyle w:val="Textoindependiente"/>
        <w:spacing w:line="533" w:lineRule="exact"/>
        <w:ind w:left="884"/>
        <w:jc w:val="both"/>
      </w:pPr>
      <w:r>
        <w:t>entradas</w:t>
      </w:r>
      <w:r>
        <w:rPr>
          <w:spacing w:val="-8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componen.</w:t>
      </w:r>
    </w:p>
    <w:p w14:paraId="7083D157" w14:textId="77777777" w:rsidR="00170A57" w:rsidRDefault="004E0A9F" w:rsidP="004E0A9F">
      <w:pPr>
        <w:pStyle w:val="Prrafodelista"/>
        <w:numPr>
          <w:ilvl w:val="1"/>
          <w:numId w:val="3"/>
        </w:numPr>
        <w:tabs>
          <w:tab w:val="left" w:pos="885"/>
        </w:tabs>
        <w:spacing w:before="105" w:line="235" w:lineRule="auto"/>
        <w:ind w:right="1863"/>
        <w:jc w:val="both"/>
        <w:rPr>
          <w:rFonts w:ascii="Arial MT" w:hAnsi="Arial MT"/>
          <w:color w:val="4F81BC"/>
          <w:sz w:val="44"/>
        </w:rPr>
      </w:pPr>
      <w:r>
        <w:rPr>
          <w:sz w:val="44"/>
        </w:rPr>
        <w:t>Guardar</w:t>
      </w:r>
      <w:r>
        <w:rPr>
          <w:spacing w:val="-16"/>
          <w:sz w:val="44"/>
        </w:rPr>
        <w:t xml:space="preserve"> </w:t>
      </w:r>
      <w:r>
        <w:rPr>
          <w:sz w:val="44"/>
        </w:rPr>
        <w:t>o</w:t>
      </w:r>
      <w:r>
        <w:rPr>
          <w:spacing w:val="-12"/>
          <w:sz w:val="44"/>
        </w:rPr>
        <w:t xml:space="preserve"> </w:t>
      </w:r>
      <w:r>
        <w:rPr>
          <w:sz w:val="44"/>
        </w:rPr>
        <w:t>exportar</w:t>
      </w:r>
      <w:r>
        <w:rPr>
          <w:spacing w:val="-14"/>
          <w:sz w:val="44"/>
        </w:rPr>
        <w:t xml:space="preserve"> </w:t>
      </w:r>
      <w:r>
        <w:rPr>
          <w:sz w:val="44"/>
        </w:rPr>
        <w:t>los</w:t>
      </w:r>
      <w:r>
        <w:rPr>
          <w:spacing w:val="-13"/>
          <w:sz w:val="44"/>
        </w:rPr>
        <w:t xml:space="preserve"> </w:t>
      </w:r>
      <w:r>
        <w:rPr>
          <w:sz w:val="44"/>
        </w:rPr>
        <w:t>registros</w:t>
      </w:r>
      <w:r>
        <w:rPr>
          <w:spacing w:val="-12"/>
          <w:sz w:val="44"/>
        </w:rPr>
        <w:t xml:space="preserve"> </w:t>
      </w:r>
      <w:r>
        <w:rPr>
          <w:sz w:val="44"/>
        </w:rPr>
        <w:t>de</w:t>
      </w:r>
      <w:r>
        <w:rPr>
          <w:spacing w:val="-13"/>
          <w:sz w:val="44"/>
        </w:rPr>
        <w:t xml:space="preserve"> </w:t>
      </w:r>
      <w:r>
        <w:rPr>
          <w:sz w:val="44"/>
        </w:rPr>
        <w:t>eventos,</w:t>
      </w:r>
      <w:r>
        <w:rPr>
          <w:spacing w:val="-9"/>
          <w:sz w:val="44"/>
        </w:rPr>
        <w:t xml:space="preserve"> </w:t>
      </w:r>
      <w:r>
        <w:rPr>
          <w:sz w:val="44"/>
        </w:rPr>
        <w:t>realizando</w:t>
      </w:r>
      <w:r>
        <w:rPr>
          <w:spacing w:val="-15"/>
          <w:sz w:val="44"/>
        </w:rPr>
        <w:t xml:space="preserve"> </w:t>
      </w:r>
      <w:r>
        <w:rPr>
          <w:sz w:val="44"/>
        </w:rPr>
        <w:t>copias</w:t>
      </w:r>
      <w:r>
        <w:rPr>
          <w:spacing w:val="-97"/>
          <w:sz w:val="44"/>
        </w:rPr>
        <w:t xml:space="preserve"> </w:t>
      </w:r>
      <w:r>
        <w:rPr>
          <w:sz w:val="44"/>
        </w:rPr>
        <w:t>de seguridad para llevar un control más exhaustivo. Se puede</w:t>
      </w:r>
      <w:r>
        <w:rPr>
          <w:spacing w:val="-97"/>
          <w:sz w:val="44"/>
        </w:rPr>
        <w:t xml:space="preserve"> </w:t>
      </w:r>
      <w:r>
        <w:rPr>
          <w:sz w:val="44"/>
        </w:rPr>
        <w:t>hacer</w:t>
      </w:r>
      <w:r>
        <w:rPr>
          <w:spacing w:val="-3"/>
          <w:sz w:val="44"/>
        </w:rPr>
        <w:t xml:space="preserve"> </w:t>
      </w:r>
      <w:r>
        <w:rPr>
          <w:sz w:val="44"/>
        </w:rPr>
        <w:t>en</w:t>
      </w:r>
      <w:r>
        <w:rPr>
          <w:spacing w:val="-1"/>
          <w:sz w:val="44"/>
        </w:rPr>
        <w:t xml:space="preserve"> </w:t>
      </w:r>
      <w:r>
        <w:rPr>
          <w:sz w:val="44"/>
        </w:rPr>
        <w:t>los</w:t>
      </w:r>
      <w:r>
        <w:rPr>
          <w:spacing w:val="2"/>
          <w:sz w:val="44"/>
        </w:rPr>
        <w:t xml:space="preserve"> </w:t>
      </w:r>
      <w:r>
        <w:rPr>
          <w:sz w:val="44"/>
        </w:rPr>
        <w:t>siguientes</w:t>
      </w:r>
      <w:r>
        <w:rPr>
          <w:spacing w:val="3"/>
          <w:sz w:val="44"/>
        </w:rPr>
        <w:t xml:space="preserve"> </w:t>
      </w:r>
      <w:r>
        <w:rPr>
          <w:sz w:val="44"/>
        </w:rPr>
        <w:t>formatos:</w:t>
      </w:r>
    </w:p>
    <w:p w14:paraId="0C02FADB" w14:textId="77777777" w:rsidR="00170A57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101" w:line="235" w:lineRule="auto"/>
        <w:ind w:right="2313"/>
        <w:rPr>
          <w:rFonts w:ascii="Arial MT" w:hAnsi="Arial MT"/>
          <w:color w:val="C0504D"/>
          <w:sz w:val="40"/>
        </w:rPr>
      </w:pPr>
      <w:r>
        <w:rPr>
          <w:noProof/>
          <w:lang w:eastAsia="es-ES"/>
        </w:rPr>
        <w:drawing>
          <wp:anchor distT="0" distB="0" distL="0" distR="0" simplePos="0" relativeHeight="486492160" behindDoc="1" locked="0" layoutInCell="1" allowOverlap="1" wp14:anchorId="22238EC5" wp14:editId="4928F2C8">
            <wp:simplePos x="0" y="0"/>
            <wp:positionH relativeFrom="page">
              <wp:posOffset>5099303</wp:posOffset>
            </wp:positionH>
            <wp:positionV relativeFrom="paragraph">
              <wp:posOffset>455321</wp:posOffset>
            </wp:positionV>
            <wp:extent cx="2991611" cy="1923288"/>
            <wp:effectExtent l="0" t="0" r="0" b="0"/>
            <wp:wrapNone/>
            <wp:docPr id="9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611" cy="192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Formato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Archivos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eventos</w:t>
      </w:r>
      <w:r>
        <w:rPr>
          <w:sz w:val="40"/>
        </w:rPr>
        <w:t>,</w:t>
      </w:r>
      <w:r>
        <w:rPr>
          <w:spacing w:val="-8"/>
          <w:sz w:val="40"/>
        </w:rPr>
        <w:t xml:space="preserve"> </w:t>
      </w:r>
      <w:r>
        <w:rPr>
          <w:sz w:val="40"/>
        </w:rPr>
        <w:t>para</w:t>
      </w:r>
      <w:r>
        <w:rPr>
          <w:spacing w:val="-9"/>
          <w:sz w:val="40"/>
        </w:rPr>
        <w:t xml:space="preserve"> </w:t>
      </w:r>
      <w:r>
        <w:rPr>
          <w:sz w:val="40"/>
        </w:rPr>
        <w:t>consultarlo</w:t>
      </w:r>
      <w:r>
        <w:rPr>
          <w:spacing w:val="-10"/>
          <w:sz w:val="40"/>
        </w:rPr>
        <w:t xml:space="preserve"> </w:t>
      </w:r>
      <w:r>
        <w:rPr>
          <w:sz w:val="40"/>
        </w:rPr>
        <w:t>será</w:t>
      </w:r>
      <w:r>
        <w:rPr>
          <w:spacing w:val="-6"/>
          <w:sz w:val="40"/>
        </w:rPr>
        <w:t xml:space="preserve"> </w:t>
      </w:r>
      <w:r>
        <w:rPr>
          <w:sz w:val="40"/>
        </w:rPr>
        <w:t>necesario</w:t>
      </w:r>
      <w:r>
        <w:rPr>
          <w:spacing w:val="-88"/>
          <w:sz w:val="40"/>
        </w:rPr>
        <w:t xml:space="preserve"> </w:t>
      </w:r>
      <w:r>
        <w:rPr>
          <w:sz w:val="40"/>
        </w:rPr>
        <w:t>acceder</w:t>
      </w:r>
      <w:r>
        <w:rPr>
          <w:spacing w:val="-1"/>
          <w:sz w:val="40"/>
        </w:rPr>
        <w:t xml:space="preserve"> </w:t>
      </w:r>
      <w:r>
        <w:rPr>
          <w:sz w:val="40"/>
        </w:rPr>
        <w:t>con</w:t>
      </w:r>
      <w:r>
        <w:rPr>
          <w:spacing w:val="-4"/>
          <w:sz w:val="40"/>
        </w:rPr>
        <w:t xml:space="preserve"> </w:t>
      </w:r>
      <w:r>
        <w:rPr>
          <w:sz w:val="40"/>
        </w:rPr>
        <w:t>el</w:t>
      </w:r>
      <w:r>
        <w:rPr>
          <w:spacing w:val="-2"/>
          <w:sz w:val="40"/>
        </w:rPr>
        <w:t xml:space="preserve"> </w:t>
      </w:r>
      <w:r>
        <w:rPr>
          <w:sz w:val="40"/>
        </w:rPr>
        <w:t>Visor</w:t>
      </w:r>
      <w:r>
        <w:rPr>
          <w:spacing w:val="1"/>
          <w:sz w:val="40"/>
        </w:rPr>
        <w:t xml:space="preserve"> </w:t>
      </w:r>
      <w:r>
        <w:rPr>
          <w:sz w:val="40"/>
        </w:rPr>
        <w:t>de</w:t>
      </w:r>
      <w:r>
        <w:rPr>
          <w:spacing w:val="-3"/>
          <w:sz w:val="40"/>
        </w:rPr>
        <w:t xml:space="preserve"> </w:t>
      </w:r>
      <w:r>
        <w:rPr>
          <w:sz w:val="40"/>
        </w:rPr>
        <w:t>Eventos.</w:t>
      </w:r>
    </w:p>
    <w:p w14:paraId="695E6DF6" w14:textId="77777777" w:rsidR="00170A57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99" w:line="235" w:lineRule="auto"/>
        <w:ind w:right="6501"/>
        <w:rPr>
          <w:rFonts w:ascii="Arial MT" w:hAnsi="Arial MT"/>
          <w:color w:val="C0504D"/>
          <w:sz w:val="40"/>
        </w:rPr>
      </w:pPr>
      <w:r>
        <w:rPr>
          <w:b/>
          <w:sz w:val="40"/>
        </w:rPr>
        <w:t>Formato texto delimitado por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tabuladores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o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comas</w:t>
      </w:r>
      <w:r>
        <w:rPr>
          <w:sz w:val="40"/>
        </w:rPr>
        <w:t>,</w:t>
      </w:r>
      <w:r>
        <w:rPr>
          <w:spacing w:val="-7"/>
          <w:sz w:val="40"/>
        </w:rPr>
        <w:t xml:space="preserve"> </w:t>
      </w:r>
      <w:r>
        <w:rPr>
          <w:sz w:val="40"/>
        </w:rPr>
        <w:t>que</w:t>
      </w:r>
      <w:r>
        <w:rPr>
          <w:spacing w:val="-5"/>
          <w:sz w:val="40"/>
        </w:rPr>
        <w:t xml:space="preserve"> </w:t>
      </w:r>
      <w:r>
        <w:rPr>
          <w:sz w:val="40"/>
        </w:rPr>
        <w:t>podrá</w:t>
      </w:r>
      <w:r>
        <w:rPr>
          <w:spacing w:val="-7"/>
          <w:sz w:val="40"/>
        </w:rPr>
        <w:t xml:space="preserve"> </w:t>
      </w:r>
      <w:r>
        <w:rPr>
          <w:sz w:val="40"/>
        </w:rPr>
        <w:t>ser</w:t>
      </w:r>
      <w:r>
        <w:rPr>
          <w:spacing w:val="-87"/>
          <w:sz w:val="40"/>
        </w:rPr>
        <w:t xml:space="preserve"> </w:t>
      </w:r>
      <w:r>
        <w:rPr>
          <w:sz w:val="40"/>
        </w:rPr>
        <w:t>editado</w:t>
      </w:r>
      <w:r>
        <w:rPr>
          <w:spacing w:val="-1"/>
          <w:sz w:val="40"/>
        </w:rPr>
        <w:t xml:space="preserve"> </w:t>
      </w:r>
      <w:r>
        <w:rPr>
          <w:sz w:val="40"/>
        </w:rPr>
        <w:t>por</w:t>
      </w:r>
      <w:r>
        <w:rPr>
          <w:spacing w:val="-3"/>
          <w:sz w:val="40"/>
        </w:rPr>
        <w:t xml:space="preserve"> </w:t>
      </w:r>
      <w:r>
        <w:rPr>
          <w:sz w:val="40"/>
        </w:rPr>
        <w:t>aplicaciones tipo</w:t>
      </w:r>
    </w:p>
    <w:p w14:paraId="66AD5E5E" w14:textId="77777777" w:rsidR="00170A57" w:rsidRDefault="004E0A9F">
      <w:pPr>
        <w:tabs>
          <w:tab w:val="right" w:pos="13549"/>
        </w:tabs>
        <w:spacing w:line="494" w:lineRule="exact"/>
        <w:ind w:left="1352"/>
        <w:rPr>
          <w:rFonts w:ascii="Arial"/>
          <w:b/>
          <w:sz w:val="36"/>
        </w:rPr>
      </w:pPr>
      <w:r>
        <w:rPr>
          <w:b/>
          <w:sz w:val="40"/>
        </w:rPr>
        <w:t>Microsoft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Word</w:t>
      </w:r>
      <w:r>
        <w:rPr>
          <w:b/>
          <w:spacing w:val="-1"/>
          <w:sz w:val="40"/>
        </w:rPr>
        <w:t xml:space="preserve"> </w:t>
      </w:r>
      <w:r>
        <w:rPr>
          <w:sz w:val="40"/>
        </w:rPr>
        <w:t>o</w:t>
      </w:r>
      <w:r>
        <w:rPr>
          <w:spacing w:val="-3"/>
          <w:sz w:val="40"/>
        </w:rPr>
        <w:t xml:space="preserve"> </w:t>
      </w:r>
      <w:r>
        <w:rPr>
          <w:b/>
          <w:sz w:val="40"/>
        </w:rPr>
        <w:t>Microsoft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Excel</w:t>
      </w:r>
      <w:r>
        <w:rPr>
          <w:sz w:val="40"/>
        </w:rPr>
        <w:t>.</w:t>
      </w:r>
      <w:r>
        <w:rPr>
          <w:sz w:val="40"/>
        </w:rPr>
        <w:tab/>
      </w:r>
      <w:r>
        <w:rPr>
          <w:rFonts w:ascii="Arial"/>
          <w:b/>
          <w:color w:val="EDEBE0"/>
          <w:position w:val="-3"/>
          <w:sz w:val="36"/>
        </w:rPr>
        <w:t>75</w:t>
      </w:r>
    </w:p>
    <w:p w14:paraId="32A6D4D3" w14:textId="6B4EC298" w:rsidR="00170A57" w:rsidRPr="0089034D" w:rsidRDefault="004E0A9F" w:rsidP="004E0A9F">
      <w:pPr>
        <w:pStyle w:val="Prrafodelista"/>
        <w:numPr>
          <w:ilvl w:val="2"/>
          <w:numId w:val="3"/>
        </w:numPr>
        <w:tabs>
          <w:tab w:val="left" w:pos="1353"/>
        </w:tabs>
        <w:spacing w:before="79"/>
        <w:ind w:hanging="361"/>
        <w:rPr>
          <w:rFonts w:ascii="Arial MT" w:hAnsi="Arial MT"/>
          <w:color w:val="C0504D"/>
          <w:sz w:val="40"/>
        </w:rPr>
        <w:sectPr w:rsidR="00170A57" w:rsidRPr="0089034D">
          <w:pgSz w:w="14400" w:h="10800" w:orient="landscape"/>
          <w:pgMar w:top="800" w:right="140" w:bottom="280" w:left="520" w:header="720" w:footer="720" w:gutter="0"/>
          <w:cols w:space="720"/>
        </w:sectPr>
      </w:pPr>
      <w:r>
        <w:rPr>
          <w:b/>
          <w:sz w:val="40"/>
        </w:rPr>
        <w:t>Formato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XML</w:t>
      </w:r>
      <w:r>
        <w:rPr>
          <w:sz w:val="40"/>
        </w:rPr>
        <w:t>.</w:t>
      </w:r>
    </w:p>
    <w:p w14:paraId="36D5CB43" w14:textId="59E3FA6F" w:rsidR="00170A57" w:rsidRDefault="004E0A9F" w:rsidP="0089034D">
      <w:pPr>
        <w:pStyle w:val="Ttulo1"/>
        <w:tabs>
          <w:tab w:val="left" w:pos="1695"/>
          <w:tab w:val="left" w:pos="1696"/>
        </w:tabs>
        <w:ind w:left="0"/>
      </w:pPr>
      <w:r>
        <w:lastRenderedPageBreak/>
        <w:pict w14:anchorId="297E3F58">
          <v:group id="_x0000_s1107" style="position:absolute;margin-left:0;margin-top:0;width:10in;height:540pt;z-index:-16808960;mso-position-horizontal-relative:page;mso-position-vertical-relative:page" coordsize="14400,10800">
            <v:shape id="_x0000_s1110" type="#_x0000_t75" style="position:absolute;width:14400;height:10800">
              <v:imagedata r:id="rId5" o:title=""/>
            </v:shape>
            <v:shape id="_x0000_s1109" style="position:absolute;left:13320;width:1080;height:10800" coordorigin="13320" coordsize="1080,10800" o:spt="100" adj="0,,0" path="m14400,9720r-1080,l13320,10800r1080,l14400,9720xm14400,l13320,r,8640l14400,8640,14400,xe" fillcolor="#1f487c" stroked="f">
              <v:stroke joinstyle="round"/>
              <v:formulas/>
              <v:path arrowok="t" o:connecttype="segments"/>
            </v:shape>
            <v:rect id="_x0000_s1108" style="position:absolute;left:13320;top:8640;width:1080;height:1080" fillcolor="#4f81bc" stroked="f"/>
            <w10:wrap anchorx="page" anchory="page"/>
          </v:group>
        </w:pict>
      </w:r>
      <w:bookmarkStart w:id="64" w:name="Diapositiva_97:_Administración_Remota"/>
      <w:bookmarkEnd w:id="64"/>
    </w:p>
    <w:sectPr w:rsidR="00170A57">
      <w:pgSz w:w="14400" w:h="10800" w:orient="landscape"/>
      <w:pgMar w:top="800" w:right="14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4"/>
    <w:multiLevelType w:val="singleLevel"/>
    <w:tmpl w:val="00000004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00000006"/>
    <w:multiLevelType w:val="multilevel"/>
    <w:tmpl w:val="00000006"/>
    <w:name w:val="WW8Num2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cs="Wingdings" w:hint="default"/>
      </w:rPr>
    </w:lvl>
  </w:abstractNum>
  <w:abstractNum w:abstractNumId="2">
    <w:nsid w:val="0000000E"/>
    <w:multiLevelType w:val="singleLevel"/>
    <w:tmpl w:val="0000000E"/>
    <w:name w:val="WW8Num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>
    <w:nsid w:val="00000022"/>
    <w:multiLevelType w:val="singleLevel"/>
    <w:tmpl w:val="00000022"/>
    <w:name w:val="WW8Num54"/>
    <w:lvl w:ilvl="0">
      <w:start w:val="1"/>
      <w:numFmt w:val="decimal"/>
      <w:lvlText w:val="%1)"/>
      <w:lvlJc w:val="left"/>
      <w:pPr>
        <w:tabs>
          <w:tab w:val="num" w:pos="1428"/>
        </w:tabs>
        <w:ind w:left="1428" w:hanging="360"/>
      </w:pPr>
      <w:rPr>
        <w:rFonts w:eastAsia="Symbol" w:cs="Symbol" w:hint="default"/>
        <w:sz w:val="24"/>
        <w:szCs w:val="24"/>
        <w:lang w:val="es-ES_tradnl"/>
      </w:rPr>
    </w:lvl>
  </w:abstractNum>
  <w:abstractNum w:abstractNumId="4">
    <w:nsid w:val="00000023"/>
    <w:multiLevelType w:val="singleLevel"/>
    <w:tmpl w:val="00000023"/>
    <w:name w:val="WW8Num55"/>
    <w:lvl w:ilvl="0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</w:abstractNum>
  <w:abstractNum w:abstractNumId="5">
    <w:nsid w:val="00E614B6"/>
    <w:multiLevelType w:val="hybridMultilevel"/>
    <w:tmpl w:val="9402B536"/>
    <w:lvl w:ilvl="0" w:tplc="88CEDA36">
      <w:numFmt w:val="bullet"/>
      <w:lvlText w:val="•"/>
      <w:lvlJc w:val="left"/>
      <w:pPr>
        <w:ind w:left="537" w:hanging="288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6CC1622">
      <w:numFmt w:val="bullet"/>
      <w:lvlText w:val="•"/>
      <w:lvlJc w:val="left"/>
      <w:pPr>
        <w:ind w:left="967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77824A7C">
      <w:numFmt w:val="bullet"/>
      <w:lvlText w:val="•"/>
      <w:lvlJc w:val="left"/>
      <w:pPr>
        <w:ind w:left="2380" w:hanging="288"/>
      </w:pPr>
      <w:rPr>
        <w:rFonts w:hint="default"/>
        <w:lang w:val="es-ES" w:eastAsia="en-US" w:bidi="ar-SA"/>
      </w:rPr>
    </w:lvl>
    <w:lvl w:ilvl="3" w:tplc="061A7CA8">
      <w:numFmt w:val="bullet"/>
      <w:lvlText w:val="•"/>
      <w:lvlJc w:val="left"/>
      <w:pPr>
        <w:ind w:left="3800" w:hanging="288"/>
      </w:pPr>
      <w:rPr>
        <w:rFonts w:hint="default"/>
        <w:lang w:val="es-ES" w:eastAsia="en-US" w:bidi="ar-SA"/>
      </w:rPr>
    </w:lvl>
    <w:lvl w:ilvl="4" w:tplc="A168BD86">
      <w:numFmt w:val="bullet"/>
      <w:lvlText w:val="•"/>
      <w:lvlJc w:val="left"/>
      <w:pPr>
        <w:ind w:left="5220" w:hanging="288"/>
      </w:pPr>
      <w:rPr>
        <w:rFonts w:hint="default"/>
        <w:lang w:val="es-ES" w:eastAsia="en-US" w:bidi="ar-SA"/>
      </w:rPr>
    </w:lvl>
    <w:lvl w:ilvl="5" w:tplc="6104532A">
      <w:numFmt w:val="bullet"/>
      <w:lvlText w:val="•"/>
      <w:lvlJc w:val="left"/>
      <w:pPr>
        <w:ind w:left="6640" w:hanging="288"/>
      </w:pPr>
      <w:rPr>
        <w:rFonts w:hint="default"/>
        <w:lang w:val="es-ES" w:eastAsia="en-US" w:bidi="ar-SA"/>
      </w:rPr>
    </w:lvl>
    <w:lvl w:ilvl="6" w:tplc="0130F9C4">
      <w:numFmt w:val="bullet"/>
      <w:lvlText w:val="•"/>
      <w:lvlJc w:val="left"/>
      <w:pPr>
        <w:ind w:left="8060" w:hanging="288"/>
      </w:pPr>
      <w:rPr>
        <w:rFonts w:hint="default"/>
        <w:lang w:val="es-ES" w:eastAsia="en-US" w:bidi="ar-SA"/>
      </w:rPr>
    </w:lvl>
    <w:lvl w:ilvl="7" w:tplc="84F2BC7A">
      <w:numFmt w:val="bullet"/>
      <w:lvlText w:val="•"/>
      <w:lvlJc w:val="left"/>
      <w:pPr>
        <w:ind w:left="9480" w:hanging="288"/>
      </w:pPr>
      <w:rPr>
        <w:rFonts w:hint="default"/>
        <w:lang w:val="es-ES" w:eastAsia="en-US" w:bidi="ar-SA"/>
      </w:rPr>
    </w:lvl>
    <w:lvl w:ilvl="8" w:tplc="4E441ADA">
      <w:numFmt w:val="bullet"/>
      <w:lvlText w:val="•"/>
      <w:lvlJc w:val="left"/>
      <w:pPr>
        <w:ind w:left="10900" w:hanging="288"/>
      </w:pPr>
      <w:rPr>
        <w:rFonts w:hint="default"/>
        <w:lang w:val="es-ES" w:eastAsia="en-US" w:bidi="ar-SA"/>
      </w:rPr>
    </w:lvl>
  </w:abstractNum>
  <w:abstractNum w:abstractNumId="6">
    <w:nsid w:val="035C08E8"/>
    <w:multiLevelType w:val="hybridMultilevel"/>
    <w:tmpl w:val="AF4A1DD2"/>
    <w:lvl w:ilvl="0" w:tplc="47EA2DF8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660CED2">
      <w:numFmt w:val="bullet"/>
      <w:lvlText w:val="•"/>
      <w:lvlJc w:val="left"/>
      <w:pPr>
        <w:ind w:left="2400" w:hanging="541"/>
      </w:pPr>
      <w:rPr>
        <w:rFonts w:hint="default"/>
        <w:lang w:val="es-ES" w:eastAsia="en-US" w:bidi="ar-SA"/>
      </w:rPr>
    </w:lvl>
    <w:lvl w:ilvl="2" w:tplc="FD7C432E">
      <w:numFmt w:val="bullet"/>
      <w:lvlText w:val="•"/>
      <w:lvlJc w:val="left"/>
      <w:pPr>
        <w:ind w:left="3660" w:hanging="541"/>
      </w:pPr>
      <w:rPr>
        <w:rFonts w:hint="default"/>
        <w:lang w:val="es-ES" w:eastAsia="en-US" w:bidi="ar-SA"/>
      </w:rPr>
    </w:lvl>
    <w:lvl w:ilvl="3" w:tplc="9C981312">
      <w:numFmt w:val="bullet"/>
      <w:lvlText w:val="•"/>
      <w:lvlJc w:val="left"/>
      <w:pPr>
        <w:ind w:left="4920" w:hanging="541"/>
      </w:pPr>
      <w:rPr>
        <w:rFonts w:hint="default"/>
        <w:lang w:val="es-ES" w:eastAsia="en-US" w:bidi="ar-SA"/>
      </w:rPr>
    </w:lvl>
    <w:lvl w:ilvl="4" w:tplc="F0E63730">
      <w:numFmt w:val="bullet"/>
      <w:lvlText w:val="•"/>
      <w:lvlJc w:val="left"/>
      <w:pPr>
        <w:ind w:left="6180" w:hanging="541"/>
      </w:pPr>
      <w:rPr>
        <w:rFonts w:hint="default"/>
        <w:lang w:val="es-ES" w:eastAsia="en-US" w:bidi="ar-SA"/>
      </w:rPr>
    </w:lvl>
    <w:lvl w:ilvl="5" w:tplc="8BB640B6">
      <w:numFmt w:val="bullet"/>
      <w:lvlText w:val="•"/>
      <w:lvlJc w:val="left"/>
      <w:pPr>
        <w:ind w:left="7440" w:hanging="541"/>
      </w:pPr>
      <w:rPr>
        <w:rFonts w:hint="default"/>
        <w:lang w:val="es-ES" w:eastAsia="en-US" w:bidi="ar-SA"/>
      </w:rPr>
    </w:lvl>
    <w:lvl w:ilvl="6" w:tplc="0D18BCC2">
      <w:numFmt w:val="bullet"/>
      <w:lvlText w:val="•"/>
      <w:lvlJc w:val="left"/>
      <w:pPr>
        <w:ind w:left="8700" w:hanging="541"/>
      </w:pPr>
      <w:rPr>
        <w:rFonts w:hint="default"/>
        <w:lang w:val="es-ES" w:eastAsia="en-US" w:bidi="ar-SA"/>
      </w:rPr>
    </w:lvl>
    <w:lvl w:ilvl="7" w:tplc="149295C6">
      <w:numFmt w:val="bullet"/>
      <w:lvlText w:val="•"/>
      <w:lvlJc w:val="left"/>
      <w:pPr>
        <w:ind w:left="9960" w:hanging="541"/>
      </w:pPr>
      <w:rPr>
        <w:rFonts w:hint="default"/>
        <w:lang w:val="es-ES" w:eastAsia="en-US" w:bidi="ar-SA"/>
      </w:rPr>
    </w:lvl>
    <w:lvl w:ilvl="8" w:tplc="415E2212">
      <w:numFmt w:val="bullet"/>
      <w:lvlText w:val="•"/>
      <w:lvlJc w:val="left"/>
      <w:pPr>
        <w:ind w:left="11220" w:hanging="541"/>
      </w:pPr>
      <w:rPr>
        <w:rFonts w:hint="default"/>
        <w:lang w:val="es-ES" w:eastAsia="en-US" w:bidi="ar-SA"/>
      </w:rPr>
    </w:lvl>
  </w:abstractNum>
  <w:abstractNum w:abstractNumId="7">
    <w:nsid w:val="06063D48"/>
    <w:multiLevelType w:val="hybridMultilevel"/>
    <w:tmpl w:val="6F580CDA"/>
    <w:lvl w:ilvl="0" w:tplc="7024B636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E2D218C4">
      <w:numFmt w:val="bullet"/>
      <w:lvlText w:val="•"/>
      <w:lvlJc w:val="left"/>
      <w:pPr>
        <w:ind w:left="2166" w:hanging="289"/>
      </w:pPr>
      <w:rPr>
        <w:rFonts w:hint="default"/>
        <w:lang w:val="es-ES" w:eastAsia="en-US" w:bidi="ar-SA"/>
      </w:rPr>
    </w:lvl>
    <w:lvl w:ilvl="2" w:tplc="90E64E6A">
      <w:numFmt w:val="bullet"/>
      <w:lvlText w:val="•"/>
      <w:lvlJc w:val="left"/>
      <w:pPr>
        <w:ind w:left="3452" w:hanging="289"/>
      </w:pPr>
      <w:rPr>
        <w:rFonts w:hint="default"/>
        <w:lang w:val="es-ES" w:eastAsia="en-US" w:bidi="ar-SA"/>
      </w:rPr>
    </w:lvl>
    <w:lvl w:ilvl="3" w:tplc="BA249A80">
      <w:numFmt w:val="bullet"/>
      <w:lvlText w:val="•"/>
      <w:lvlJc w:val="left"/>
      <w:pPr>
        <w:ind w:left="4738" w:hanging="289"/>
      </w:pPr>
      <w:rPr>
        <w:rFonts w:hint="default"/>
        <w:lang w:val="es-ES" w:eastAsia="en-US" w:bidi="ar-SA"/>
      </w:rPr>
    </w:lvl>
    <w:lvl w:ilvl="4" w:tplc="C834FBD4">
      <w:numFmt w:val="bullet"/>
      <w:lvlText w:val="•"/>
      <w:lvlJc w:val="left"/>
      <w:pPr>
        <w:ind w:left="6024" w:hanging="289"/>
      </w:pPr>
      <w:rPr>
        <w:rFonts w:hint="default"/>
        <w:lang w:val="es-ES" w:eastAsia="en-US" w:bidi="ar-SA"/>
      </w:rPr>
    </w:lvl>
    <w:lvl w:ilvl="5" w:tplc="7AC8B610">
      <w:numFmt w:val="bullet"/>
      <w:lvlText w:val="•"/>
      <w:lvlJc w:val="left"/>
      <w:pPr>
        <w:ind w:left="7310" w:hanging="289"/>
      </w:pPr>
      <w:rPr>
        <w:rFonts w:hint="default"/>
        <w:lang w:val="es-ES" w:eastAsia="en-US" w:bidi="ar-SA"/>
      </w:rPr>
    </w:lvl>
    <w:lvl w:ilvl="6" w:tplc="1AC2CB50">
      <w:numFmt w:val="bullet"/>
      <w:lvlText w:val="•"/>
      <w:lvlJc w:val="left"/>
      <w:pPr>
        <w:ind w:left="8596" w:hanging="289"/>
      </w:pPr>
      <w:rPr>
        <w:rFonts w:hint="default"/>
        <w:lang w:val="es-ES" w:eastAsia="en-US" w:bidi="ar-SA"/>
      </w:rPr>
    </w:lvl>
    <w:lvl w:ilvl="7" w:tplc="728A7F90">
      <w:numFmt w:val="bullet"/>
      <w:lvlText w:val="•"/>
      <w:lvlJc w:val="left"/>
      <w:pPr>
        <w:ind w:left="9882" w:hanging="289"/>
      </w:pPr>
      <w:rPr>
        <w:rFonts w:hint="default"/>
        <w:lang w:val="es-ES" w:eastAsia="en-US" w:bidi="ar-SA"/>
      </w:rPr>
    </w:lvl>
    <w:lvl w:ilvl="8" w:tplc="19621C68">
      <w:numFmt w:val="bullet"/>
      <w:lvlText w:val="•"/>
      <w:lvlJc w:val="left"/>
      <w:pPr>
        <w:ind w:left="11168" w:hanging="289"/>
      </w:pPr>
      <w:rPr>
        <w:rFonts w:hint="default"/>
        <w:lang w:val="es-ES" w:eastAsia="en-US" w:bidi="ar-SA"/>
      </w:rPr>
    </w:lvl>
  </w:abstractNum>
  <w:abstractNum w:abstractNumId="8">
    <w:nsid w:val="08932ABD"/>
    <w:multiLevelType w:val="hybridMultilevel"/>
    <w:tmpl w:val="7B865A02"/>
    <w:lvl w:ilvl="0" w:tplc="71AAE5E4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20F24786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50C89420">
      <w:numFmt w:val="bullet"/>
      <w:lvlText w:val="•"/>
      <w:lvlJc w:val="left"/>
      <w:pPr>
        <w:ind w:left="2735" w:hanging="288"/>
      </w:pPr>
      <w:rPr>
        <w:rFonts w:hint="default"/>
        <w:lang w:val="es-ES" w:eastAsia="en-US" w:bidi="ar-SA"/>
      </w:rPr>
    </w:lvl>
    <w:lvl w:ilvl="3" w:tplc="2D5A4B8A">
      <w:numFmt w:val="bullet"/>
      <w:lvlText w:val="•"/>
      <w:lvlJc w:val="left"/>
      <w:pPr>
        <w:ind w:left="4111" w:hanging="288"/>
      </w:pPr>
      <w:rPr>
        <w:rFonts w:hint="default"/>
        <w:lang w:val="es-ES" w:eastAsia="en-US" w:bidi="ar-SA"/>
      </w:rPr>
    </w:lvl>
    <w:lvl w:ilvl="4" w:tplc="5916376A">
      <w:numFmt w:val="bullet"/>
      <w:lvlText w:val="•"/>
      <w:lvlJc w:val="left"/>
      <w:pPr>
        <w:ind w:left="5486" w:hanging="288"/>
      </w:pPr>
      <w:rPr>
        <w:rFonts w:hint="default"/>
        <w:lang w:val="es-ES" w:eastAsia="en-US" w:bidi="ar-SA"/>
      </w:rPr>
    </w:lvl>
    <w:lvl w:ilvl="5" w:tplc="6308AF04">
      <w:numFmt w:val="bullet"/>
      <w:lvlText w:val="•"/>
      <w:lvlJc w:val="left"/>
      <w:pPr>
        <w:ind w:left="6862" w:hanging="288"/>
      </w:pPr>
      <w:rPr>
        <w:rFonts w:hint="default"/>
        <w:lang w:val="es-ES" w:eastAsia="en-US" w:bidi="ar-SA"/>
      </w:rPr>
    </w:lvl>
    <w:lvl w:ilvl="6" w:tplc="AEA81880">
      <w:numFmt w:val="bullet"/>
      <w:lvlText w:val="•"/>
      <w:lvlJc w:val="left"/>
      <w:pPr>
        <w:ind w:left="8237" w:hanging="288"/>
      </w:pPr>
      <w:rPr>
        <w:rFonts w:hint="default"/>
        <w:lang w:val="es-ES" w:eastAsia="en-US" w:bidi="ar-SA"/>
      </w:rPr>
    </w:lvl>
    <w:lvl w:ilvl="7" w:tplc="2C1EF322">
      <w:numFmt w:val="bullet"/>
      <w:lvlText w:val="•"/>
      <w:lvlJc w:val="left"/>
      <w:pPr>
        <w:ind w:left="9613" w:hanging="288"/>
      </w:pPr>
      <w:rPr>
        <w:rFonts w:hint="default"/>
        <w:lang w:val="es-ES" w:eastAsia="en-US" w:bidi="ar-SA"/>
      </w:rPr>
    </w:lvl>
    <w:lvl w:ilvl="8" w:tplc="02A61214">
      <w:numFmt w:val="bullet"/>
      <w:lvlText w:val="•"/>
      <w:lvlJc w:val="left"/>
      <w:pPr>
        <w:ind w:left="10988" w:hanging="288"/>
      </w:pPr>
      <w:rPr>
        <w:rFonts w:hint="default"/>
        <w:lang w:val="es-ES" w:eastAsia="en-US" w:bidi="ar-SA"/>
      </w:rPr>
    </w:lvl>
  </w:abstractNum>
  <w:abstractNum w:abstractNumId="9">
    <w:nsid w:val="08CE687F"/>
    <w:multiLevelType w:val="hybridMultilevel"/>
    <w:tmpl w:val="50D8F8DA"/>
    <w:lvl w:ilvl="0" w:tplc="80A48F28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9398A9F6">
      <w:numFmt w:val="bullet"/>
      <w:lvlText w:val="•"/>
      <w:lvlJc w:val="left"/>
      <w:pPr>
        <w:ind w:left="1066" w:hanging="289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D012BB60">
      <w:numFmt w:val="bullet"/>
      <w:lvlText w:val="•"/>
      <w:lvlJc w:val="left"/>
      <w:pPr>
        <w:ind w:left="2468" w:hanging="289"/>
      </w:pPr>
      <w:rPr>
        <w:rFonts w:hint="default"/>
        <w:lang w:val="es-ES" w:eastAsia="en-US" w:bidi="ar-SA"/>
      </w:rPr>
    </w:lvl>
    <w:lvl w:ilvl="3" w:tplc="CD1AE960">
      <w:numFmt w:val="bullet"/>
      <w:lvlText w:val="•"/>
      <w:lvlJc w:val="left"/>
      <w:pPr>
        <w:ind w:left="3877" w:hanging="289"/>
      </w:pPr>
      <w:rPr>
        <w:rFonts w:hint="default"/>
        <w:lang w:val="es-ES" w:eastAsia="en-US" w:bidi="ar-SA"/>
      </w:rPr>
    </w:lvl>
    <w:lvl w:ilvl="4" w:tplc="9BCC5BE2">
      <w:numFmt w:val="bullet"/>
      <w:lvlText w:val="•"/>
      <w:lvlJc w:val="left"/>
      <w:pPr>
        <w:ind w:left="5286" w:hanging="289"/>
      </w:pPr>
      <w:rPr>
        <w:rFonts w:hint="default"/>
        <w:lang w:val="es-ES" w:eastAsia="en-US" w:bidi="ar-SA"/>
      </w:rPr>
    </w:lvl>
    <w:lvl w:ilvl="5" w:tplc="46E63384">
      <w:numFmt w:val="bullet"/>
      <w:lvlText w:val="•"/>
      <w:lvlJc w:val="left"/>
      <w:pPr>
        <w:ind w:left="6695" w:hanging="289"/>
      </w:pPr>
      <w:rPr>
        <w:rFonts w:hint="default"/>
        <w:lang w:val="es-ES" w:eastAsia="en-US" w:bidi="ar-SA"/>
      </w:rPr>
    </w:lvl>
    <w:lvl w:ilvl="6" w:tplc="B5447B50">
      <w:numFmt w:val="bullet"/>
      <w:lvlText w:val="•"/>
      <w:lvlJc w:val="left"/>
      <w:pPr>
        <w:ind w:left="8104" w:hanging="289"/>
      </w:pPr>
      <w:rPr>
        <w:rFonts w:hint="default"/>
        <w:lang w:val="es-ES" w:eastAsia="en-US" w:bidi="ar-SA"/>
      </w:rPr>
    </w:lvl>
    <w:lvl w:ilvl="7" w:tplc="2E48C868">
      <w:numFmt w:val="bullet"/>
      <w:lvlText w:val="•"/>
      <w:lvlJc w:val="left"/>
      <w:pPr>
        <w:ind w:left="9513" w:hanging="289"/>
      </w:pPr>
      <w:rPr>
        <w:rFonts w:hint="default"/>
        <w:lang w:val="es-ES" w:eastAsia="en-US" w:bidi="ar-SA"/>
      </w:rPr>
    </w:lvl>
    <w:lvl w:ilvl="8" w:tplc="BD4E13B2">
      <w:numFmt w:val="bullet"/>
      <w:lvlText w:val="•"/>
      <w:lvlJc w:val="left"/>
      <w:pPr>
        <w:ind w:left="10922" w:hanging="289"/>
      </w:pPr>
      <w:rPr>
        <w:rFonts w:hint="default"/>
        <w:lang w:val="es-ES" w:eastAsia="en-US" w:bidi="ar-SA"/>
      </w:rPr>
    </w:lvl>
  </w:abstractNum>
  <w:abstractNum w:abstractNumId="10">
    <w:nsid w:val="0D720EEB"/>
    <w:multiLevelType w:val="hybridMultilevel"/>
    <w:tmpl w:val="EBC690BA"/>
    <w:lvl w:ilvl="0" w:tplc="CA7C80F2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45845CD0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21A89AF8">
      <w:numFmt w:val="bullet"/>
      <w:lvlText w:val="•"/>
      <w:lvlJc w:val="left"/>
      <w:pPr>
        <w:ind w:left="1600" w:hanging="540"/>
      </w:pPr>
      <w:rPr>
        <w:rFonts w:hint="default"/>
        <w:lang w:val="es-ES" w:eastAsia="en-US" w:bidi="ar-SA"/>
      </w:rPr>
    </w:lvl>
    <w:lvl w:ilvl="3" w:tplc="A7A01C14">
      <w:numFmt w:val="bullet"/>
      <w:lvlText w:val="•"/>
      <w:lvlJc w:val="left"/>
      <w:pPr>
        <w:ind w:left="3117" w:hanging="540"/>
      </w:pPr>
      <w:rPr>
        <w:rFonts w:hint="default"/>
        <w:lang w:val="es-ES" w:eastAsia="en-US" w:bidi="ar-SA"/>
      </w:rPr>
    </w:lvl>
    <w:lvl w:ilvl="4" w:tplc="6C800084">
      <w:numFmt w:val="bullet"/>
      <w:lvlText w:val="•"/>
      <w:lvlJc w:val="left"/>
      <w:pPr>
        <w:ind w:left="4635" w:hanging="540"/>
      </w:pPr>
      <w:rPr>
        <w:rFonts w:hint="default"/>
        <w:lang w:val="es-ES" w:eastAsia="en-US" w:bidi="ar-SA"/>
      </w:rPr>
    </w:lvl>
    <w:lvl w:ilvl="5" w:tplc="1DA6EAC8">
      <w:numFmt w:val="bullet"/>
      <w:lvlText w:val="•"/>
      <w:lvlJc w:val="left"/>
      <w:pPr>
        <w:ind w:left="6152" w:hanging="540"/>
      </w:pPr>
      <w:rPr>
        <w:rFonts w:hint="default"/>
        <w:lang w:val="es-ES" w:eastAsia="en-US" w:bidi="ar-SA"/>
      </w:rPr>
    </w:lvl>
    <w:lvl w:ilvl="6" w:tplc="900C9EFC">
      <w:numFmt w:val="bullet"/>
      <w:lvlText w:val="•"/>
      <w:lvlJc w:val="left"/>
      <w:pPr>
        <w:ind w:left="7670" w:hanging="540"/>
      </w:pPr>
      <w:rPr>
        <w:rFonts w:hint="default"/>
        <w:lang w:val="es-ES" w:eastAsia="en-US" w:bidi="ar-SA"/>
      </w:rPr>
    </w:lvl>
    <w:lvl w:ilvl="7" w:tplc="BC4E77D0">
      <w:numFmt w:val="bullet"/>
      <w:lvlText w:val="•"/>
      <w:lvlJc w:val="left"/>
      <w:pPr>
        <w:ind w:left="9187" w:hanging="540"/>
      </w:pPr>
      <w:rPr>
        <w:rFonts w:hint="default"/>
        <w:lang w:val="es-ES" w:eastAsia="en-US" w:bidi="ar-SA"/>
      </w:rPr>
    </w:lvl>
    <w:lvl w:ilvl="8" w:tplc="DF9C0E42">
      <w:numFmt w:val="bullet"/>
      <w:lvlText w:val="•"/>
      <w:lvlJc w:val="left"/>
      <w:pPr>
        <w:ind w:left="10705" w:hanging="540"/>
      </w:pPr>
      <w:rPr>
        <w:rFonts w:hint="default"/>
        <w:lang w:val="es-ES" w:eastAsia="en-US" w:bidi="ar-SA"/>
      </w:rPr>
    </w:lvl>
  </w:abstractNum>
  <w:abstractNum w:abstractNumId="11">
    <w:nsid w:val="16DF2B38"/>
    <w:multiLevelType w:val="hybridMultilevel"/>
    <w:tmpl w:val="93F485F6"/>
    <w:lvl w:ilvl="0" w:tplc="9A0E950E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B342679A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F6C0DC44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B72EF11A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F31623AC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FEB893E8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BF580EEA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8328171A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C87828BA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12">
    <w:nsid w:val="1B6236BD"/>
    <w:multiLevelType w:val="hybridMultilevel"/>
    <w:tmpl w:val="7A2C46D8"/>
    <w:lvl w:ilvl="0" w:tplc="5B925218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D8E8C680">
      <w:numFmt w:val="bullet"/>
      <w:lvlText w:val="•"/>
      <w:lvlJc w:val="left"/>
      <w:pPr>
        <w:ind w:left="2166" w:hanging="289"/>
      </w:pPr>
      <w:rPr>
        <w:rFonts w:hint="default"/>
        <w:lang w:val="es-ES" w:eastAsia="en-US" w:bidi="ar-SA"/>
      </w:rPr>
    </w:lvl>
    <w:lvl w:ilvl="2" w:tplc="962E0642">
      <w:numFmt w:val="bullet"/>
      <w:lvlText w:val="•"/>
      <w:lvlJc w:val="left"/>
      <w:pPr>
        <w:ind w:left="3452" w:hanging="289"/>
      </w:pPr>
      <w:rPr>
        <w:rFonts w:hint="default"/>
        <w:lang w:val="es-ES" w:eastAsia="en-US" w:bidi="ar-SA"/>
      </w:rPr>
    </w:lvl>
    <w:lvl w:ilvl="3" w:tplc="5E6CEC82">
      <w:numFmt w:val="bullet"/>
      <w:lvlText w:val="•"/>
      <w:lvlJc w:val="left"/>
      <w:pPr>
        <w:ind w:left="4738" w:hanging="289"/>
      </w:pPr>
      <w:rPr>
        <w:rFonts w:hint="default"/>
        <w:lang w:val="es-ES" w:eastAsia="en-US" w:bidi="ar-SA"/>
      </w:rPr>
    </w:lvl>
    <w:lvl w:ilvl="4" w:tplc="F9BC234E">
      <w:numFmt w:val="bullet"/>
      <w:lvlText w:val="•"/>
      <w:lvlJc w:val="left"/>
      <w:pPr>
        <w:ind w:left="6024" w:hanging="289"/>
      </w:pPr>
      <w:rPr>
        <w:rFonts w:hint="default"/>
        <w:lang w:val="es-ES" w:eastAsia="en-US" w:bidi="ar-SA"/>
      </w:rPr>
    </w:lvl>
    <w:lvl w:ilvl="5" w:tplc="BF6C1B0C">
      <w:numFmt w:val="bullet"/>
      <w:lvlText w:val="•"/>
      <w:lvlJc w:val="left"/>
      <w:pPr>
        <w:ind w:left="7310" w:hanging="289"/>
      </w:pPr>
      <w:rPr>
        <w:rFonts w:hint="default"/>
        <w:lang w:val="es-ES" w:eastAsia="en-US" w:bidi="ar-SA"/>
      </w:rPr>
    </w:lvl>
    <w:lvl w:ilvl="6" w:tplc="DEB2EE9C">
      <w:numFmt w:val="bullet"/>
      <w:lvlText w:val="•"/>
      <w:lvlJc w:val="left"/>
      <w:pPr>
        <w:ind w:left="8596" w:hanging="289"/>
      </w:pPr>
      <w:rPr>
        <w:rFonts w:hint="default"/>
        <w:lang w:val="es-ES" w:eastAsia="en-US" w:bidi="ar-SA"/>
      </w:rPr>
    </w:lvl>
    <w:lvl w:ilvl="7" w:tplc="91ECAD96">
      <w:numFmt w:val="bullet"/>
      <w:lvlText w:val="•"/>
      <w:lvlJc w:val="left"/>
      <w:pPr>
        <w:ind w:left="9882" w:hanging="289"/>
      </w:pPr>
      <w:rPr>
        <w:rFonts w:hint="default"/>
        <w:lang w:val="es-ES" w:eastAsia="en-US" w:bidi="ar-SA"/>
      </w:rPr>
    </w:lvl>
    <w:lvl w:ilvl="8" w:tplc="D87E01A8">
      <w:numFmt w:val="bullet"/>
      <w:lvlText w:val="•"/>
      <w:lvlJc w:val="left"/>
      <w:pPr>
        <w:ind w:left="11168" w:hanging="289"/>
      </w:pPr>
      <w:rPr>
        <w:rFonts w:hint="default"/>
        <w:lang w:val="es-ES" w:eastAsia="en-US" w:bidi="ar-SA"/>
      </w:rPr>
    </w:lvl>
  </w:abstractNum>
  <w:abstractNum w:abstractNumId="13">
    <w:nsid w:val="23995AF9"/>
    <w:multiLevelType w:val="hybridMultilevel"/>
    <w:tmpl w:val="AB22AE9E"/>
    <w:lvl w:ilvl="0" w:tplc="673858E0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5421C1A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97B22C2C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1F183CC2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552A8600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57C48828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11B0129E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7F8461D2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25C07A30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14">
    <w:nsid w:val="23EB2734"/>
    <w:multiLevelType w:val="hybridMultilevel"/>
    <w:tmpl w:val="7088A5E2"/>
    <w:lvl w:ilvl="0" w:tplc="70366200">
      <w:start w:val="1"/>
      <w:numFmt w:val="decimal"/>
      <w:lvlText w:val="%1."/>
      <w:lvlJc w:val="left"/>
      <w:pPr>
        <w:ind w:left="169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01E63062">
      <w:numFmt w:val="bullet"/>
      <w:lvlText w:val="•"/>
      <w:lvlJc w:val="left"/>
      <w:pPr>
        <w:ind w:left="135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6A6AE2C2">
      <w:numFmt w:val="bullet"/>
      <w:lvlText w:val="•"/>
      <w:lvlJc w:val="left"/>
      <w:pPr>
        <w:ind w:left="3037" w:hanging="360"/>
      </w:pPr>
      <w:rPr>
        <w:rFonts w:hint="default"/>
        <w:lang w:val="es-ES" w:eastAsia="en-US" w:bidi="ar-SA"/>
      </w:rPr>
    </w:lvl>
    <w:lvl w:ilvl="3" w:tplc="BC6AE7FE">
      <w:numFmt w:val="bullet"/>
      <w:lvlText w:val="•"/>
      <w:lvlJc w:val="left"/>
      <w:pPr>
        <w:ind w:left="4375" w:hanging="360"/>
      </w:pPr>
      <w:rPr>
        <w:rFonts w:hint="default"/>
        <w:lang w:val="es-ES" w:eastAsia="en-US" w:bidi="ar-SA"/>
      </w:rPr>
    </w:lvl>
    <w:lvl w:ilvl="4" w:tplc="7E18E730">
      <w:numFmt w:val="bullet"/>
      <w:lvlText w:val="•"/>
      <w:lvlJc w:val="left"/>
      <w:pPr>
        <w:ind w:left="5713" w:hanging="360"/>
      </w:pPr>
      <w:rPr>
        <w:rFonts w:hint="default"/>
        <w:lang w:val="es-ES" w:eastAsia="en-US" w:bidi="ar-SA"/>
      </w:rPr>
    </w:lvl>
    <w:lvl w:ilvl="5" w:tplc="BAF01358">
      <w:numFmt w:val="bullet"/>
      <w:lvlText w:val="•"/>
      <w:lvlJc w:val="left"/>
      <w:pPr>
        <w:ind w:left="7051" w:hanging="360"/>
      </w:pPr>
      <w:rPr>
        <w:rFonts w:hint="default"/>
        <w:lang w:val="es-ES" w:eastAsia="en-US" w:bidi="ar-SA"/>
      </w:rPr>
    </w:lvl>
    <w:lvl w:ilvl="6" w:tplc="8FFACFCC">
      <w:numFmt w:val="bullet"/>
      <w:lvlText w:val="•"/>
      <w:lvlJc w:val="left"/>
      <w:pPr>
        <w:ind w:left="8388" w:hanging="360"/>
      </w:pPr>
      <w:rPr>
        <w:rFonts w:hint="default"/>
        <w:lang w:val="es-ES" w:eastAsia="en-US" w:bidi="ar-SA"/>
      </w:rPr>
    </w:lvl>
    <w:lvl w:ilvl="7" w:tplc="5A1A0D24">
      <w:numFmt w:val="bullet"/>
      <w:lvlText w:val="•"/>
      <w:lvlJc w:val="left"/>
      <w:pPr>
        <w:ind w:left="9726" w:hanging="360"/>
      </w:pPr>
      <w:rPr>
        <w:rFonts w:hint="default"/>
        <w:lang w:val="es-ES" w:eastAsia="en-US" w:bidi="ar-SA"/>
      </w:rPr>
    </w:lvl>
    <w:lvl w:ilvl="8" w:tplc="5D3E878A">
      <w:numFmt w:val="bullet"/>
      <w:lvlText w:val="•"/>
      <w:lvlJc w:val="left"/>
      <w:pPr>
        <w:ind w:left="11064" w:hanging="360"/>
      </w:pPr>
      <w:rPr>
        <w:rFonts w:hint="default"/>
        <w:lang w:val="es-ES" w:eastAsia="en-US" w:bidi="ar-SA"/>
      </w:rPr>
    </w:lvl>
  </w:abstractNum>
  <w:abstractNum w:abstractNumId="15">
    <w:nsid w:val="280617D3"/>
    <w:multiLevelType w:val="hybridMultilevel"/>
    <w:tmpl w:val="7CC654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6F3F8E"/>
    <w:multiLevelType w:val="hybridMultilevel"/>
    <w:tmpl w:val="D5F4ADD2"/>
    <w:lvl w:ilvl="0" w:tplc="F5461CD6">
      <w:start w:val="4"/>
      <w:numFmt w:val="decimal"/>
      <w:lvlText w:val="%1."/>
      <w:lvlJc w:val="left"/>
      <w:pPr>
        <w:ind w:left="169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91F02AA4">
      <w:numFmt w:val="bullet"/>
      <w:lvlText w:val="•"/>
      <w:lvlJc w:val="left"/>
      <w:pPr>
        <w:ind w:left="2904" w:hanging="1172"/>
      </w:pPr>
      <w:rPr>
        <w:rFonts w:hint="default"/>
        <w:lang w:val="es-ES" w:eastAsia="en-US" w:bidi="ar-SA"/>
      </w:rPr>
    </w:lvl>
    <w:lvl w:ilvl="2" w:tplc="207EFD82">
      <w:numFmt w:val="bullet"/>
      <w:lvlText w:val="•"/>
      <w:lvlJc w:val="left"/>
      <w:pPr>
        <w:ind w:left="4108" w:hanging="1172"/>
      </w:pPr>
      <w:rPr>
        <w:rFonts w:hint="default"/>
        <w:lang w:val="es-ES" w:eastAsia="en-US" w:bidi="ar-SA"/>
      </w:rPr>
    </w:lvl>
    <w:lvl w:ilvl="3" w:tplc="20301560">
      <w:numFmt w:val="bullet"/>
      <w:lvlText w:val="•"/>
      <w:lvlJc w:val="left"/>
      <w:pPr>
        <w:ind w:left="5312" w:hanging="1172"/>
      </w:pPr>
      <w:rPr>
        <w:rFonts w:hint="default"/>
        <w:lang w:val="es-ES" w:eastAsia="en-US" w:bidi="ar-SA"/>
      </w:rPr>
    </w:lvl>
    <w:lvl w:ilvl="4" w:tplc="67DCD9B0">
      <w:numFmt w:val="bullet"/>
      <w:lvlText w:val="•"/>
      <w:lvlJc w:val="left"/>
      <w:pPr>
        <w:ind w:left="6516" w:hanging="1172"/>
      </w:pPr>
      <w:rPr>
        <w:rFonts w:hint="default"/>
        <w:lang w:val="es-ES" w:eastAsia="en-US" w:bidi="ar-SA"/>
      </w:rPr>
    </w:lvl>
    <w:lvl w:ilvl="5" w:tplc="B8B81804">
      <w:numFmt w:val="bullet"/>
      <w:lvlText w:val="•"/>
      <w:lvlJc w:val="left"/>
      <w:pPr>
        <w:ind w:left="7720" w:hanging="1172"/>
      </w:pPr>
      <w:rPr>
        <w:rFonts w:hint="default"/>
        <w:lang w:val="es-ES" w:eastAsia="en-US" w:bidi="ar-SA"/>
      </w:rPr>
    </w:lvl>
    <w:lvl w:ilvl="6" w:tplc="C0283D20">
      <w:numFmt w:val="bullet"/>
      <w:lvlText w:val="•"/>
      <w:lvlJc w:val="left"/>
      <w:pPr>
        <w:ind w:left="8924" w:hanging="1172"/>
      </w:pPr>
      <w:rPr>
        <w:rFonts w:hint="default"/>
        <w:lang w:val="es-ES" w:eastAsia="en-US" w:bidi="ar-SA"/>
      </w:rPr>
    </w:lvl>
    <w:lvl w:ilvl="7" w:tplc="3F8424EA">
      <w:numFmt w:val="bullet"/>
      <w:lvlText w:val="•"/>
      <w:lvlJc w:val="left"/>
      <w:pPr>
        <w:ind w:left="10128" w:hanging="1172"/>
      </w:pPr>
      <w:rPr>
        <w:rFonts w:hint="default"/>
        <w:lang w:val="es-ES" w:eastAsia="en-US" w:bidi="ar-SA"/>
      </w:rPr>
    </w:lvl>
    <w:lvl w:ilvl="8" w:tplc="AE8EEC7A">
      <w:numFmt w:val="bullet"/>
      <w:lvlText w:val="•"/>
      <w:lvlJc w:val="left"/>
      <w:pPr>
        <w:ind w:left="11332" w:hanging="1172"/>
      </w:pPr>
      <w:rPr>
        <w:rFonts w:hint="default"/>
        <w:lang w:val="es-ES" w:eastAsia="en-US" w:bidi="ar-SA"/>
      </w:rPr>
    </w:lvl>
  </w:abstractNum>
  <w:abstractNum w:abstractNumId="17">
    <w:nsid w:val="2EF22899"/>
    <w:multiLevelType w:val="hybridMultilevel"/>
    <w:tmpl w:val="3AC27C18"/>
    <w:lvl w:ilvl="0" w:tplc="190C4CA2">
      <w:numFmt w:val="bullet"/>
      <w:lvlText w:val="•"/>
      <w:lvlJc w:val="left"/>
      <w:pPr>
        <w:ind w:left="884" w:hanging="361"/>
      </w:pPr>
      <w:rPr>
        <w:rFonts w:hint="default"/>
        <w:w w:val="99"/>
        <w:lang w:val="es-ES" w:eastAsia="en-US" w:bidi="ar-SA"/>
      </w:rPr>
    </w:lvl>
    <w:lvl w:ilvl="1" w:tplc="3E78D5FA">
      <w:numFmt w:val="bullet"/>
      <w:lvlText w:val="•"/>
      <w:lvlJc w:val="left"/>
      <w:pPr>
        <w:ind w:left="1352" w:hanging="36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608C7466">
      <w:numFmt w:val="bullet"/>
      <w:lvlText w:val="•"/>
      <w:lvlJc w:val="left"/>
      <w:pPr>
        <w:ind w:left="192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3" w:tplc="0CA460DE">
      <w:numFmt w:val="bullet"/>
      <w:lvlText w:val="•"/>
      <w:lvlJc w:val="left"/>
      <w:pPr>
        <w:ind w:left="3397" w:hanging="360"/>
      </w:pPr>
      <w:rPr>
        <w:rFonts w:hint="default"/>
        <w:lang w:val="es-ES" w:eastAsia="en-US" w:bidi="ar-SA"/>
      </w:rPr>
    </w:lvl>
    <w:lvl w:ilvl="4" w:tplc="82743834">
      <w:numFmt w:val="bullet"/>
      <w:lvlText w:val="•"/>
      <w:lvlJc w:val="left"/>
      <w:pPr>
        <w:ind w:left="4875" w:hanging="360"/>
      </w:pPr>
      <w:rPr>
        <w:rFonts w:hint="default"/>
        <w:lang w:val="es-ES" w:eastAsia="en-US" w:bidi="ar-SA"/>
      </w:rPr>
    </w:lvl>
    <w:lvl w:ilvl="5" w:tplc="B3F8BBAE">
      <w:numFmt w:val="bullet"/>
      <w:lvlText w:val="•"/>
      <w:lvlJc w:val="left"/>
      <w:pPr>
        <w:ind w:left="6352" w:hanging="360"/>
      </w:pPr>
      <w:rPr>
        <w:rFonts w:hint="default"/>
        <w:lang w:val="es-ES" w:eastAsia="en-US" w:bidi="ar-SA"/>
      </w:rPr>
    </w:lvl>
    <w:lvl w:ilvl="6" w:tplc="B4BAD1F2">
      <w:numFmt w:val="bullet"/>
      <w:lvlText w:val="•"/>
      <w:lvlJc w:val="left"/>
      <w:pPr>
        <w:ind w:left="7830" w:hanging="360"/>
      </w:pPr>
      <w:rPr>
        <w:rFonts w:hint="default"/>
        <w:lang w:val="es-ES" w:eastAsia="en-US" w:bidi="ar-SA"/>
      </w:rPr>
    </w:lvl>
    <w:lvl w:ilvl="7" w:tplc="B5C6E1F0">
      <w:numFmt w:val="bullet"/>
      <w:lvlText w:val="•"/>
      <w:lvlJc w:val="left"/>
      <w:pPr>
        <w:ind w:left="9307" w:hanging="360"/>
      </w:pPr>
      <w:rPr>
        <w:rFonts w:hint="default"/>
        <w:lang w:val="es-ES" w:eastAsia="en-US" w:bidi="ar-SA"/>
      </w:rPr>
    </w:lvl>
    <w:lvl w:ilvl="8" w:tplc="3BE8A7B6">
      <w:numFmt w:val="bullet"/>
      <w:lvlText w:val="•"/>
      <w:lvlJc w:val="left"/>
      <w:pPr>
        <w:ind w:left="10785" w:hanging="360"/>
      </w:pPr>
      <w:rPr>
        <w:rFonts w:hint="default"/>
        <w:lang w:val="es-ES" w:eastAsia="en-US" w:bidi="ar-SA"/>
      </w:rPr>
    </w:lvl>
  </w:abstractNum>
  <w:abstractNum w:abstractNumId="18">
    <w:nsid w:val="34E919E7"/>
    <w:multiLevelType w:val="hybridMultilevel"/>
    <w:tmpl w:val="DD80F116"/>
    <w:lvl w:ilvl="0" w:tplc="7BCCC57A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50E86032">
      <w:numFmt w:val="bullet"/>
      <w:lvlText w:val="•"/>
      <w:lvlJc w:val="left"/>
      <w:pPr>
        <w:ind w:left="2400" w:hanging="541"/>
      </w:pPr>
      <w:rPr>
        <w:rFonts w:hint="default"/>
        <w:lang w:val="es-ES" w:eastAsia="en-US" w:bidi="ar-SA"/>
      </w:rPr>
    </w:lvl>
    <w:lvl w:ilvl="2" w:tplc="E21A97B0">
      <w:numFmt w:val="bullet"/>
      <w:lvlText w:val="•"/>
      <w:lvlJc w:val="left"/>
      <w:pPr>
        <w:ind w:left="3660" w:hanging="541"/>
      </w:pPr>
      <w:rPr>
        <w:rFonts w:hint="default"/>
        <w:lang w:val="es-ES" w:eastAsia="en-US" w:bidi="ar-SA"/>
      </w:rPr>
    </w:lvl>
    <w:lvl w:ilvl="3" w:tplc="A5E00300">
      <w:numFmt w:val="bullet"/>
      <w:lvlText w:val="•"/>
      <w:lvlJc w:val="left"/>
      <w:pPr>
        <w:ind w:left="4920" w:hanging="541"/>
      </w:pPr>
      <w:rPr>
        <w:rFonts w:hint="default"/>
        <w:lang w:val="es-ES" w:eastAsia="en-US" w:bidi="ar-SA"/>
      </w:rPr>
    </w:lvl>
    <w:lvl w:ilvl="4" w:tplc="4F68C532">
      <w:numFmt w:val="bullet"/>
      <w:lvlText w:val="•"/>
      <w:lvlJc w:val="left"/>
      <w:pPr>
        <w:ind w:left="6180" w:hanging="541"/>
      </w:pPr>
      <w:rPr>
        <w:rFonts w:hint="default"/>
        <w:lang w:val="es-ES" w:eastAsia="en-US" w:bidi="ar-SA"/>
      </w:rPr>
    </w:lvl>
    <w:lvl w:ilvl="5" w:tplc="C0F6369C">
      <w:numFmt w:val="bullet"/>
      <w:lvlText w:val="•"/>
      <w:lvlJc w:val="left"/>
      <w:pPr>
        <w:ind w:left="7440" w:hanging="541"/>
      </w:pPr>
      <w:rPr>
        <w:rFonts w:hint="default"/>
        <w:lang w:val="es-ES" w:eastAsia="en-US" w:bidi="ar-SA"/>
      </w:rPr>
    </w:lvl>
    <w:lvl w:ilvl="6" w:tplc="5C02133E">
      <w:numFmt w:val="bullet"/>
      <w:lvlText w:val="•"/>
      <w:lvlJc w:val="left"/>
      <w:pPr>
        <w:ind w:left="8700" w:hanging="541"/>
      </w:pPr>
      <w:rPr>
        <w:rFonts w:hint="default"/>
        <w:lang w:val="es-ES" w:eastAsia="en-US" w:bidi="ar-SA"/>
      </w:rPr>
    </w:lvl>
    <w:lvl w:ilvl="7" w:tplc="95487562">
      <w:numFmt w:val="bullet"/>
      <w:lvlText w:val="•"/>
      <w:lvlJc w:val="left"/>
      <w:pPr>
        <w:ind w:left="9960" w:hanging="541"/>
      </w:pPr>
      <w:rPr>
        <w:rFonts w:hint="default"/>
        <w:lang w:val="es-ES" w:eastAsia="en-US" w:bidi="ar-SA"/>
      </w:rPr>
    </w:lvl>
    <w:lvl w:ilvl="8" w:tplc="8D5806B6">
      <w:numFmt w:val="bullet"/>
      <w:lvlText w:val="•"/>
      <w:lvlJc w:val="left"/>
      <w:pPr>
        <w:ind w:left="11220" w:hanging="541"/>
      </w:pPr>
      <w:rPr>
        <w:rFonts w:hint="default"/>
        <w:lang w:val="es-ES" w:eastAsia="en-US" w:bidi="ar-SA"/>
      </w:rPr>
    </w:lvl>
  </w:abstractNum>
  <w:abstractNum w:abstractNumId="19">
    <w:nsid w:val="362F70DC"/>
    <w:multiLevelType w:val="hybridMultilevel"/>
    <w:tmpl w:val="0EE6C826"/>
    <w:lvl w:ilvl="0" w:tplc="07E66F9A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D1F426A2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5B4CCFAE">
      <w:numFmt w:val="bullet"/>
      <w:lvlText w:val="•"/>
      <w:lvlJc w:val="left"/>
      <w:pPr>
        <w:ind w:left="2735" w:hanging="288"/>
      </w:pPr>
      <w:rPr>
        <w:rFonts w:hint="default"/>
        <w:lang w:val="es-ES" w:eastAsia="en-US" w:bidi="ar-SA"/>
      </w:rPr>
    </w:lvl>
    <w:lvl w:ilvl="3" w:tplc="E242AB5A">
      <w:numFmt w:val="bullet"/>
      <w:lvlText w:val="•"/>
      <w:lvlJc w:val="left"/>
      <w:pPr>
        <w:ind w:left="4111" w:hanging="288"/>
      </w:pPr>
      <w:rPr>
        <w:rFonts w:hint="default"/>
        <w:lang w:val="es-ES" w:eastAsia="en-US" w:bidi="ar-SA"/>
      </w:rPr>
    </w:lvl>
    <w:lvl w:ilvl="4" w:tplc="48147E7E">
      <w:numFmt w:val="bullet"/>
      <w:lvlText w:val="•"/>
      <w:lvlJc w:val="left"/>
      <w:pPr>
        <w:ind w:left="5486" w:hanging="288"/>
      </w:pPr>
      <w:rPr>
        <w:rFonts w:hint="default"/>
        <w:lang w:val="es-ES" w:eastAsia="en-US" w:bidi="ar-SA"/>
      </w:rPr>
    </w:lvl>
    <w:lvl w:ilvl="5" w:tplc="2E5032AC">
      <w:numFmt w:val="bullet"/>
      <w:lvlText w:val="•"/>
      <w:lvlJc w:val="left"/>
      <w:pPr>
        <w:ind w:left="6862" w:hanging="288"/>
      </w:pPr>
      <w:rPr>
        <w:rFonts w:hint="default"/>
        <w:lang w:val="es-ES" w:eastAsia="en-US" w:bidi="ar-SA"/>
      </w:rPr>
    </w:lvl>
    <w:lvl w:ilvl="6" w:tplc="557E35B0">
      <w:numFmt w:val="bullet"/>
      <w:lvlText w:val="•"/>
      <w:lvlJc w:val="left"/>
      <w:pPr>
        <w:ind w:left="8237" w:hanging="288"/>
      </w:pPr>
      <w:rPr>
        <w:rFonts w:hint="default"/>
        <w:lang w:val="es-ES" w:eastAsia="en-US" w:bidi="ar-SA"/>
      </w:rPr>
    </w:lvl>
    <w:lvl w:ilvl="7" w:tplc="06868DA6">
      <w:numFmt w:val="bullet"/>
      <w:lvlText w:val="•"/>
      <w:lvlJc w:val="left"/>
      <w:pPr>
        <w:ind w:left="9613" w:hanging="288"/>
      </w:pPr>
      <w:rPr>
        <w:rFonts w:hint="default"/>
        <w:lang w:val="es-ES" w:eastAsia="en-US" w:bidi="ar-SA"/>
      </w:rPr>
    </w:lvl>
    <w:lvl w:ilvl="8" w:tplc="C5D64754">
      <w:numFmt w:val="bullet"/>
      <w:lvlText w:val="•"/>
      <w:lvlJc w:val="left"/>
      <w:pPr>
        <w:ind w:left="10988" w:hanging="288"/>
      </w:pPr>
      <w:rPr>
        <w:rFonts w:hint="default"/>
        <w:lang w:val="es-ES" w:eastAsia="en-US" w:bidi="ar-SA"/>
      </w:rPr>
    </w:lvl>
  </w:abstractNum>
  <w:abstractNum w:abstractNumId="20">
    <w:nsid w:val="3D17656A"/>
    <w:multiLevelType w:val="hybridMultilevel"/>
    <w:tmpl w:val="AA2496E8"/>
    <w:lvl w:ilvl="0" w:tplc="B9B26592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E81AE674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85D606F2">
      <w:numFmt w:val="bullet"/>
      <w:lvlText w:val="•"/>
      <w:lvlJc w:val="left"/>
      <w:pPr>
        <w:ind w:left="2735" w:hanging="288"/>
      </w:pPr>
      <w:rPr>
        <w:rFonts w:hint="default"/>
        <w:lang w:val="es-ES" w:eastAsia="en-US" w:bidi="ar-SA"/>
      </w:rPr>
    </w:lvl>
    <w:lvl w:ilvl="3" w:tplc="B046DB26">
      <w:numFmt w:val="bullet"/>
      <w:lvlText w:val="•"/>
      <w:lvlJc w:val="left"/>
      <w:pPr>
        <w:ind w:left="4111" w:hanging="288"/>
      </w:pPr>
      <w:rPr>
        <w:rFonts w:hint="default"/>
        <w:lang w:val="es-ES" w:eastAsia="en-US" w:bidi="ar-SA"/>
      </w:rPr>
    </w:lvl>
    <w:lvl w:ilvl="4" w:tplc="DF346FD8">
      <w:numFmt w:val="bullet"/>
      <w:lvlText w:val="•"/>
      <w:lvlJc w:val="left"/>
      <w:pPr>
        <w:ind w:left="5486" w:hanging="288"/>
      </w:pPr>
      <w:rPr>
        <w:rFonts w:hint="default"/>
        <w:lang w:val="es-ES" w:eastAsia="en-US" w:bidi="ar-SA"/>
      </w:rPr>
    </w:lvl>
    <w:lvl w:ilvl="5" w:tplc="495CD4EA">
      <w:numFmt w:val="bullet"/>
      <w:lvlText w:val="•"/>
      <w:lvlJc w:val="left"/>
      <w:pPr>
        <w:ind w:left="6862" w:hanging="288"/>
      </w:pPr>
      <w:rPr>
        <w:rFonts w:hint="default"/>
        <w:lang w:val="es-ES" w:eastAsia="en-US" w:bidi="ar-SA"/>
      </w:rPr>
    </w:lvl>
    <w:lvl w:ilvl="6" w:tplc="996EB8EA">
      <w:numFmt w:val="bullet"/>
      <w:lvlText w:val="•"/>
      <w:lvlJc w:val="left"/>
      <w:pPr>
        <w:ind w:left="8237" w:hanging="288"/>
      </w:pPr>
      <w:rPr>
        <w:rFonts w:hint="default"/>
        <w:lang w:val="es-ES" w:eastAsia="en-US" w:bidi="ar-SA"/>
      </w:rPr>
    </w:lvl>
    <w:lvl w:ilvl="7" w:tplc="7B107078">
      <w:numFmt w:val="bullet"/>
      <w:lvlText w:val="•"/>
      <w:lvlJc w:val="left"/>
      <w:pPr>
        <w:ind w:left="9613" w:hanging="288"/>
      </w:pPr>
      <w:rPr>
        <w:rFonts w:hint="default"/>
        <w:lang w:val="es-ES" w:eastAsia="en-US" w:bidi="ar-SA"/>
      </w:rPr>
    </w:lvl>
    <w:lvl w:ilvl="8" w:tplc="1F4E7590">
      <w:numFmt w:val="bullet"/>
      <w:lvlText w:val="•"/>
      <w:lvlJc w:val="left"/>
      <w:pPr>
        <w:ind w:left="10988" w:hanging="288"/>
      </w:pPr>
      <w:rPr>
        <w:rFonts w:hint="default"/>
        <w:lang w:val="es-ES" w:eastAsia="en-US" w:bidi="ar-SA"/>
      </w:rPr>
    </w:lvl>
  </w:abstractNum>
  <w:abstractNum w:abstractNumId="21">
    <w:nsid w:val="3DED765A"/>
    <w:multiLevelType w:val="hybridMultilevel"/>
    <w:tmpl w:val="5540076E"/>
    <w:lvl w:ilvl="0" w:tplc="5E82026E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A8124C72">
      <w:numFmt w:val="bullet"/>
      <w:lvlText w:val="•"/>
      <w:lvlJc w:val="left"/>
      <w:pPr>
        <w:ind w:left="1066" w:hanging="289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3844F236">
      <w:numFmt w:val="bullet"/>
      <w:lvlText w:val="•"/>
      <w:lvlJc w:val="left"/>
      <w:pPr>
        <w:ind w:left="2468" w:hanging="289"/>
      </w:pPr>
      <w:rPr>
        <w:rFonts w:hint="default"/>
        <w:lang w:val="es-ES" w:eastAsia="en-US" w:bidi="ar-SA"/>
      </w:rPr>
    </w:lvl>
    <w:lvl w:ilvl="3" w:tplc="89B681FA">
      <w:numFmt w:val="bullet"/>
      <w:lvlText w:val="•"/>
      <w:lvlJc w:val="left"/>
      <w:pPr>
        <w:ind w:left="3877" w:hanging="289"/>
      </w:pPr>
      <w:rPr>
        <w:rFonts w:hint="default"/>
        <w:lang w:val="es-ES" w:eastAsia="en-US" w:bidi="ar-SA"/>
      </w:rPr>
    </w:lvl>
    <w:lvl w:ilvl="4" w:tplc="DD303412">
      <w:numFmt w:val="bullet"/>
      <w:lvlText w:val="•"/>
      <w:lvlJc w:val="left"/>
      <w:pPr>
        <w:ind w:left="5286" w:hanging="289"/>
      </w:pPr>
      <w:rPr>
        <w:rFonts w:hint="default"/>
        <w:lang w:val="es-ES" w:eastAsia="en-US" w:bidi="ar-SA"/>
      </w:rPr>
    </w:lvl>
    <w:lvl w:ilvl="5" w:tplc="E916A310">
      <w:numFmt w:val="bullet"/>
      <w:lvlText w:val="•"/>
      <w:lvlJc w:val="left"/>
      <w:pPr>
        <w:ind w:left="6695" w:hanging="289"/>
      </w:pPr>
      <w:rPr>
        <w:rFonts w:hint="default"/>
        <w:lang w:val="es-ES" w:eastAsia="en-US" w:bidi="ar-SA"/>
      </w:rPr>
    </w:lvl>
    <w:lvl w:ilvl="6" w:tplc="44141752">
      <w:numFmt w:val="bullet"/>
      <w:lvlText w:val="•"/>
      <w:lvlJc w:val="left"/>
      <w:pPr>
        <w:ind w:left="8104" w:hanging="289"/>
      </w:pPr>
      <w:rPr>
        <w:rFonts w:hint="default"/>
        <w:lang w:val="es-ES" w:eastAsia="en-US" w:bidi="ar-SA"/>
      </w:rPr>
    </w:lvl>
    <w:lvl w:ilvl="7" w:tplc="2A707230">
      <w:numFmt w:val="bullet"/>
      <w:lvlText w:val="•"/>
      <w:lvlJc w:val="left"/>
      <w:pPr>
        <w:ind w:left="9513" w:hanging="289"/>
      </w:pPr>
      <w:rPr>
        <w:rFonts w:hint="default"/>
        <w:lang w:val="es-ES" w:eastAsia="en-US" w:bidi="ar-SA"/>
      </w:rPr>
    </w:lvl>
    <w:lvl w:ilvl="8" w:tplc="04BACC40">
      <w:numFmt w:val="bullet"/>
      <w:lvlText w:val="•"/>
      <w:lvlJc w:val="left"/>
      <w:pPr>
        <w:ind w:left="10922" w:hanging="289"/>
      </w:pPr>
      <w:rPr>
        <w:rFonts w:hint="default"/>
        <w:lang w:val="es-ES" w:eastAsia="en-US" w:bidi="ar-SA"/>
      </w:rPr>
    </w:lvl>
  </w:abstractNum>
  <w:abstractNum w:abstractNumId="22">
    <w:nsid w:val="53301199"/>
    <w:multiLevelType w:val="hybridMultilevel"/>
    <w:tmpl w:val="9D8A6112"/>
    <w:lvl w:ilvl="0" w:tplc="6704657C">
      <w:numFmt w:val="bullet"/>
      <w:lvlText w:val="•"/>
      <w:lvlJc w:val="left"/>
      <w:pPr>
        <w:ind w:left="787" w:hanging="360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C0AC1AB8">
      <w:numFmt w:val="bullet"/>
      <w:lvlText w:val="•"/>
      <w:lvlJc w:val="left"/>
      <w:pPr>
        <w:ind w:left="884" w:hanging="361"/>
      </w:pPr>
      <w:rPr>
        <w:rFonts w:hint="default"/>
        <w:w w:val="99"/>
        <w:lang w:val="es-ES" w:eastAsia="en-US" w:bidi="ar-SA"/>
      </w:rPr>
    </w:lvl>
    <w:lvl w:ilvl="2" w:tplc="812A9918">
      <w:numFmt w:val="bullet"/>
      <w:lvlText w:val="•"/>
      <w:lvlJc w:val="left"/>
      <w:pPr>
        <w:ind w:left="1352" w:hanging="360"/>
      </w:pPr>
      <w:rPr>
        <w:rFonts w:hint="default"/>
        <w:w w:val="100"/>
        <w:lang w:val="es-ES" w:eastAsia="en-US" w:bidi="ar-SA"/>
      </w:rPr>
    </w:lvl>
    <w:lvl w:ilvl="3" w:tplc="AA725990">
      <w:numFmt w:val="bullet"/>
      <w:lvlText w:val="•"/>
      <w:lvlJc w:val="left"/>
      <w:pPr>
        <w:ind w:left="1928" w:hanging="360"/>
      </w:pPr>
      <w:rPr>
        <w:rFonts w:ascii="Arial MT" w:eastAsia="Arial MT" w:hAnsi="Arial MT" w:cs="Arial MT" w:hint="default"/>
        <w:color w:val="9BBA58"/>
        <w:w w:val="100"/>
        <w:sz w:val="36"/>
        <w:szCs w:val="36"/>
        <w:lang w:val="es-ES" w:eastAsia="en-US" w:bidi="ar-SA"/>
      </w:rPr>
    </w:lvl>
    <w:lvl w:ilvl="4" w:tplc="4808BFDA">
      <w:numFmt w:val="bullet"/>
      <w:lvlText w:val="•"/>
      <w:lvlJc w:val="left"/>
      <w:pPr>
        <w:ind w:left="1920" w:hanging="360"/>
      </w:pPr>
      <w:rPr>
        <w:rFonts w:hint="default"/>
        <w:lang w:val="es-ES" w:eastAsia="en-US" w:bidi="ar-SA"/>
      </w:rPr>
    </w:lvl>
    <w:lvl w:ilvl="5" w:tplc="B62A1128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6" w:tplc="9EB61366">
      <w:numFmt w:val="bullet"/>
      <w:lvlText w:val="•"/>
      <w:lvlJc w:val="left"/>
      <w:pPr>
        <w:ind w:left="5860" w:hanging="360"/>
      </w:pPr>
      <w:rPr>
        <w:rFonts w:hint="default"/>
        <w:lang w:val="es-ES" w:eastAsia="en-US" w:bidi="ar-SA"/>
      </w:rPr>
    </w:lvl>
    <w:lvl w:ilvl="7" w:tplc="905A77A4">
      <w:numFmt w:val="bullet"/>
      <w:lvlText w:val="•"/>
      <w:lvlJc w:val="left"/>
      <w:pPr>
        <w:ind w:left="7830" w:hanging="360"/>
      </w:pPr>
      <w:rPr>
        <w:rFonts w:hint="default"/>
        <w:lang w:val="es-ES" w:eastAsia="en-US" w:bidi="ar-SA"/>
      </w:rPr>
    </w:lvl>
    <w:lvl w:ilvl="8" w:tplc="2BB4F4C4">
      <w:numFmt w:val="bullet"/>
      <w:lvlText w:val="•"/>
      <w:lvlJc w:val="left"/>
      <w:pPr>
        <w:ind w:left="9800" w:hanging="360"/>
      </w:pPr>
      <w:rPr>
        <w:rFonts w:hint="default"/>
        <w:lang w:val="es-ES" w:eastAsia="en-US" w:bidi="ar-SA"/>
      </w:rPr>
    </w:lvl>
  </w:abstractNum>
  <w:abstractNum w:abstractNumId="23">
    <w:nsid w:val="55DF124A"/>
    <w:multiLevelType w:val="hybridMultilevel"/>
    <w:tmpl w:val="A72E20AA"/>
    <w:lvl w:ilvl="0" w:tplc="A1AA9A06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655C15E4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4FB2D4FE">
      <w:numFmt w:val="bullet"/>
      <w:lvlText w:val="•"/>
      <w:lvlJc w:val="left"/>
      <w:pPr>
        <w:ind w:left="1600" w:hanging="288"/>
      </w:pPr>
      <w:rPr>
        <w:rFonts w:hint="default"/>
        <w:lang w:val="es-ES" w:eastAsia="en-US" w:bidi="ar-SA"/>
      </w:rPr>
    </w:lvl>
    <w:lvl w:ilvl="3" w:tplc="97B69BB8">
      <w:numFmt w:val="bullet"/>
      <w:lvlText w:val="•"/>
      <w:lvlJc w:val="left"/>
      <w:pPr>
        <w:ind w:left="3117" w:hanging="288"/>
      </w:pPr>
      <w:rPr>
        <w:rFonts w:hint="default"/>
        <w:lang w:val="es-ES" w:eastAsia="en-US" w:bidi="ar-SA"/>
      </w:rPr>
    </w:lvl>
    <w:lvl w:ilvl="4" w:tplc="90544CC8">
      <w:numFmt w:val="bullet"/>
      <w:lvlText w:val="•"/>
      <w:lvlJc w:val="left"/>
      <w:pPr>
        <w:ind w:left="4635" w:hanging="288"/>
      </w:pPr>
      <w:rPr>
        <w:rFonts w:hint="default"/>
        <w:lang w:val="es-ES" w:eastAsia="en-US" w:bidi="ar-SA"/>
      </w:rPr>
    </w:lvl>
    <w:lvl w:ilvl="5" w:tplc="F45E8334">
      <w:numFmt w:val="bullet"/>
      <w:lvlText w:val="•"/>
      <w:lvlJc w:val="left"/>
      <w:pPr>
        <w:ind w:left="6152" w:hanging="288"/>
      </w:pPr>
      <w:rPr>
        <w:rFonts w:hint="default"/>
        <w:lang w:val="es-ES" w:eastAsia="en-US" w:bidi="ar-SA"/>
      </w:rPr>
    </w:lvl>
    <w:lvl w:ilvl="6" w:tplc="FA4246A6">
      <w:numFmt w:val="bullet"/>
      <w:lvlText w:val="•"/>
      <w:lvlJc w:val="left"/>
      <w:pPr>
        <w:ind w:left="7670" w:hanging="288"/>
      </w:pPr>
      <w:rPr>
        <w:rFonts w:hint="default"/>
        <w:lang w:val="es-ES" w:eastAsia="en-US" w:bidi="ar-SA"/>
      </w:rPr>
    </w:lvl>
    <w:lvl w:ilvl="7" w:tplc="E4C6446E">
      <w:numFmt w:val="bullet"/>
      <w:lvlText w:val="•"/>
      <w:lvlJc w:val="left"/>
      <w:pPr>
        <w:ind w:left="9187" w:hanging="288"/>
      </w:pPr>
      <w:rPr>
        <w:rFonts w:hint="default"/>
        <w:lang w:val="es-ES" w:eastAsia="en-US" w:bidi="ar-SA"/>
      </w:rPr>
    </w:lvl>
    <w:lvl w:ilvl="8" w:tplc="C6820710">
      <w:numFmt w:val="bullet"/>
      <w:lvlText w:val="•"/>
      <w:lvlJc w:val="left"/>
      <w:pPr>
        <w:ind w:left="10705" w:hanging="288"/>
      </w:pPr>
      <w:rPr>
        <w:rFonts w:hint="default"/>
        <w:lang w:val="es-ES" w:eastAsia="en-US" w:bidi="ar-SA"/>
      </w:rPr>
    </w:lvl>
  </w:abstractNum>
  <w:abstractNum w:abstractNumId="24">
    <w:nsid w:val="56B65C39"/>
    <w:multiLevelType w:val="hybridMultilevel"/>
    <w:tmpl w:val="A498F34E"/>
    <w:lvl w:ilvl="0" w:tplc="A1943C4E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E50CB3F6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952C2366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58F4F3B4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C9FA055A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BD5CEEA2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41C0ED16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2770652E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21EEE9C4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25">
    <w:nsid w:val="5BAB03C5"/>
    <w:multiLevelType w:val="hybridMultilevel"/>
    <w:tmpl w:val="84DEA476"/>
    <w:lvl w:ilvl="0" w:tplc="F5823628">
      <w:start w:val="1"/>
      <w:numFmt w:val="decimal"/>
      <w:lvlText w:val="%1."/>
      <w:lvlJc w:val="left"/>
      <w:pPr>
        <w:ind w:left="1244" w:hanging="721"/>
      </w:pPr>
      <w:rPr>
        <w:rFonts w:ascii="Calibri" w:eastAsia="Calibri" w:hAnsi="Calibri" w:cs="Calibri" w:hint="default"/>
        <w:b/>
        <w:bCs/>
        <w:color w:val="4F81BC"/>
        <w:w w:val="99"/>
        <w:sz w:val="44"/>
        <w:szCs w:val="44"/>
        <w:lang w:val="es-ES" w:eastAsia="en-US" w:bidi="ar-SA"/>
      </w:rPr>
    </w:lvl>
    <w:lvl w:ilvl="1" w:tplc="1076E6FC">
      <w:numFmt w:val="bullet"/>
      <w:lvlText w:val="•"/>
      <w:lvlJc w:val="left"/>
      <w:pPr>
        <w:ind w:left="2490" w:hanging="721"/>
      </w:pPr>
      <w:rPr>
        <w:rFonts w:hint="default"/>
        <w:lang w:val="es-ES" w:eastAsia="en-US" w:bidi="ar-SA"/>
      </w:rPr>
    </w:lvl>
    <w:lvl w:ilvl="2" w:tplc="D158D9EE">
      <w:numFmt w:val="bullet"/>
      <w:lvlText w:val="•"/>
      <w:lvlJc w:val="left"/>
      <w:pPr>
        <w:ind w:left="3740" w:hanging="721"/>
      </w:pPr>
      <w:rPr>
        <w:rFonts w:hint="default"/>
        <w:lang w:val="es-ES" w:eastAsia="en-US" w:bidi="ar-SA"/>
      </w:rPr>
    </w:lvl>
    <w:lvl w:ilvl="3" w:tplc="037893CE">
      <w:numFmt w:val="bullet"/>
      <w:lvlText w:val="•"/>
      <w:lvlJc w:val="left"/>
      <w:pPr>
        <w:ind w:left="4990" w:hanging="721"/>
      </w:pPr>
      <w:rPr>
        <w:rFonts w:hint="default"/>
        <w:lang w:val="es-ES" w:eastAsia="en-US" w:bidi="ar-SA"/>
      </w:rPr>
    </w:lvl>
    <w:lvl w:ilvl="4" w:tplc="D5EAEAD4">
      <w:numFmt w:val="bullet"/>
      <w:lvlText w:val="•"/>
      <w:lvlJc w:val="left"/>
      <w:pPr>
        <w:ind w:left="6240" w:hanging="721"/>
      </w:pPr>
      <w:rPr>
        <w:rFonts w:hint="default"/>
        <w:lang w:val="es-ES" w:eastAsia="en-US" w:bidi="ar-SA"/>
      </w:rPr>
    </w:lvl>
    <w:lvl w:ilvl="5" w:tplc="732861DA">
      <w:numFmt w:val="bullet"/>
      <w:lvlText w:val="•"/>
      <w:lvlJc w:val="left"/>
      <w:pPr>
        <w:ind w:left="7490" w:hanging="721"/>
      </w:pPr>
      <w:rPr>
        <w:rFonts w:hint="default"/>
        <w:lang w:val="es-ES" w:eastAsia="en-US" w:bidi="ar-SA"/>
      </w:rPr>
    </w:lvl>
    <w:lvl w:ilvl="6" w:tplc="57DE340E">
      <w:numFmt w:val="bullet"/>
      <w:lvlText w:val="•"/>
      <w:lvlJc w:val="left"/>
      <w:pPr>
        <w:ind w:left="8740" w:hanging="721"/>
      </w:pPr>
      <w:rPr>
        <w:rFonts w:hint="default"/>
        <w:lang w:val="es-ES" w:eastAsia="en-US" w:bidi="ar-SA"/>
      </w:rPr>
    </w:lvl>
    <w:lvl w:ilvl="7" w:tplc="68A046DA">
      <w:numFmt w:val="bullet"/>
      <w:lvlText w:val="•"/>
      <w:lvlJc w:val="left"/>
      <w:pPr>
        <w:ind w:left="9990" w:hanging="721"/>
      </w:pPr>
      <w:rPr>
        <w:rFonts w:hint="default"/>
        <w:lang w:val="es-ES" w:eastAsia="en-US" w:bidi="ar-SA"/>
      </w:rPr>
    </w:lvl>
    <w:lvl w:ilvl="8" w:tplc="6ED68984">
      <w:numFmt w:val="bullet"/>
      <w:lvlText w:val="•"/>
      <w:lvlJc w:val="left"/>
      <w:pPr>
        <w:ind w:left="11240" w:hanging="721"/>
      </w:pPr>
      <w:rPr>
        <w:rFonts w:hint="default"/>
        <w:lang w:val="es-ES" w:eastAsia="en-US" w:bidi="ar-SA"/>
      </w:rPr>
    </w:lvl>
  </w:abstractNum>
  <w:abstractNum w:abstractNumId="26">
    <w:nsid w:val="60974669"/>
    <w:multiLevelType w:val="hybridMultilevel"/>
    <w:tmpl w:val="DDE2B7B0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61C751B9"/>
    <w:multiLevelType w:val="hybridMultilevel"/>
    <w:tmpl w:val="E48A4052"/>
    <w:lvl w:ilvl="0" w:tplc="F886B746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791A573E">
      <w:numFmt w:val="bullet"/>
      <w:lvlText w:val="•"/>
      <w:lvlJc w:val="left"/>
      <w:pPr>
        <w:ind w:left="2400" w:hanging="541"/>
      </w:pPr>
      <w:rPr>
        <w:rFonts w:hint="default"/>
        <w:lang w:val="es-ES" w:eastAsia="en-US" w:bidi="ar-SA"/>
      </w:rPr>
    </w:lvl>
    <w:lvl w:ilvl="2" w:tplc="6074AAB6">
      <w:numFmt w:val="bullet"/>
      <w:lvlText w:val="•"/>
      <w:lvlJc w:val="left"/>
      <w:pPr>
        <w:ind w:left="3660" w:hanging="541"/>
      </w:pPr>
      <w:rPr>
        <w:rFonts w:hint="default"/>
        <w:lang w:val="es-ES" w:eastAsia="en-US" w:bidi="ar-SA"/>
      </w:rPr>
    </w:lvl>
    <w:lvl w:ilvl="3" w:tplc="74963B02">
      <w:numFmt w:val="bullet"/>
      <w:lvlText w:val="•"/>
      <w:lvlJc w:val="left"/>
      <w:pPr>
        <w:ind w:left="4920" w:hanging="541"/>
      </w:pPr>
      <w:rPr>
        <w:rFonts w:hint="default"/>
        <w:lang w:val="es-ES" w:eastAsia="en-US" w:bidi="ar-SA"/>
      </w:rPr>
    </w:lvl>
    <w:lvl w:ilvl="4" w:tplc="46CA49AE">
      <w:numFmt w:val="bullet"/>
      <w:lvlText w:val="•"/>
      <w:lvlJc w:val="left"/>
      <w:pPr>
        <w:ind w:left="6180" w:hanging="541"/>
      </w:pPr>
      <w:rPr>
        <w:rFonts w:hint="default"/>
        <w:lang w:val="es-ES" w:eastAsia="en-US" w:bidi="ar-SA"/>
      </w:rPr>
    </w:lvl>
    <w:lvl w:ilvl="5" w:tplc="1B02A4D8">
      <w:numFmt w:val="bullet"/>
      <w:lvlText w:val="•"/>
      <w:lvlJc w:val="left"/>
      <w:pPr>
        <w:ind w:left="7440" w:hanging="541"/>
      </w:pPr>
      <w:rPr>
        <w:rFonts w:hint="default"/>
        <w:lang w:val="es-ES" w:eastAsia="en-US" w:bidi="ar-SA"/>
      </w:rPr>
    </w:lvl>
    <w:lvl w:ilvl="6" w:tplc="80BC484C">
      <w:numFmt w:val="bullet"/>
      <w:lvlText w:val="•"/>
      <w:lvlJc w:val="left"/>
      <w:pPr>
        <w:ind w:left="8700" w:hanging="541"/>
      </w:pPr>
      <w:rPr>
        <w:rFonts w:hint="default"/>
        <w:lang w:val="es-ES" w:eastAsia="en-US" w:bidi="ar-SA"/>
      </w:rPr>
    </w:lvl>
    <w:lvl w:ilvl="7" w:tplc="F8706B28">
      <w:numFmt w:val="bullet"/>
      <w:lvlText w:val="•"/>
      <w:lvlJc w:val="left"/>
      <w:pPr>
        <w:ind w:left="9960" w:hanging="541"/>
      </w:pPr>
      <w:rPr>
        <w:rFonts w:hint="default"/>
        <w:lang w:val="es-ES" w:eastAsia="en-US" w:bidi="ar-SA"/>
      </w:rPr>
    </w:lvl>
    <w:lvl w:ilvl="8" w:tplc="696020A4">
      <w:numFmt w:val="bullet"/>
      <w:lvlText w:val="•"/>
      <w:lvlJc w:val="left"/>
      <w:pPr>
        <w:ind w:left="11220" w:hanging="541"/>
      </w:pPr>
      <w:rPr>
        <w:rFonts w:hint="default"/>
        <w:lang w:val="es-ES" w:eastAsia="en-US" w:bidi="ar-SA"/>
      </w:rPr>
    </w:lvl>
  </w:abstractNum>
  <w:abstractNum w:abstractNumId="28">
    <w:nsid w:val="655F2EDC"/>
    <w:multiLevelType w:val="hybridMultilevel"/>
    <w:tmpl w:val="E3282884"/>
    <w:lvl w:ilvl="0" w:tplc="95F20BD4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5ACE8DA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AFBAF4A0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2438BCC8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C3A04278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55A4067E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49FCD4D4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4620B4D8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4440D9F0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29">
    <w:nsid w:val="689D13D3"/>
    <w:multiLevelType w:val="hybridMultilevel"/>
    <w:tmpl w:val="505A23F8"/>
    <w:lvl w:ilvl="0" w:tplc="3B78E336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D3C1B80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46DAA50A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F01C04B8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6352D3A0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1F2AF5D6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B5006672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AA68F9E2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F0FA45F4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30">
    <w:nsid w:val="6F4B6A43"/>
    <w:multiLevelType w:val="hybridMultilevel"/>
    <w:tmpl w:val="B7DC29F8"/>
    <w:lvl w:ilvl="0" w:tplc="5E24DDDC">
      <w:numFmt w:val="bullet"/>
      <w:lvlText w:val="•"/>
      <w:lvlJc w:val="left"/>
      <w:pPr>
        <w:ind w:left="884" w:hanging="289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06100E4A">
      <w:numFmt w:val="bullet"/>
      <w:lvlText w:val="•"/>
      <w:lvlJc w:val="left"/>
      <w:pPr>
        <w:ind w:left="1352" w:hanging="288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8F3A238E">
      <w:numFmt w:val="bullet"/>
      <w:lvlText w:val="•"/>
      <w:lvlJc w:val="left"/>
      <w:pPr>
        <w:ind w:left="2735" w:hanging="288"/>
      </w:pPr>
      <w:rPr>
        <w:rFonts w:hint="default"/>
        <w:lang w:val="es-ES" w:eastAsia="en-US" w:bidi="ar-SA"/>
      </w:rPr>
    </w:lvl>
    <w:lvl w:ilvl="3" w:tplc="63E6CE40">
      <w:numFmt w:val="bullet"/>
      <w:lvlText w:val="•"/>
      <w:lvlJc w:val="left"/>
      <w:pPr>
        <w:ind w:left="4111" w:hanging="288"/>
      </w:pPr>
      <w:rPr>
        <w:rFonts w:hint="default"/>
        <w:lang w:val="es-ES" w:eastAsia="en-US" w:bidi="ar-SA"/>
      </w:rPr>
    </w:lvl>
    <w:lvl w:ilvl="4" w:tplc="28A467F4">
      <w:numFmt w:val="bullet"/>
      <w:lvlText w:val="•"/>
      <w:lvlJc w:val="left"/>
      <w:pPr>
        <w:ind w:left="5486" w:hanging="288"/>
      </w:pPr>
      <w:rPr>
        <w:rFonts w:hint="default"/>
        <w:lang w:val="es-ES" w:eastAsia="en-US" w:bidi="ar-SA"/>
      </w:rPr>
    </w:lvl>
    <w:lvl w:ilvl="5" w:tplc="77381798">
      <w:numFmt w:val="bullet"/>
      <w:lvlText w:val="•"/>
      <w:lvlJc w:val="left"/>
      <w:pPr>
        <w:ind w:left="6862" w:hanging="288"/>
      </w:pPr>
      <w:rPr>
        <w:rFonts w:hint="default"/>
        <w:lang w:val="es-ES" w:eastAsia="en-US" w:bidi="ar-SA"/>
      </w:rPr>
    </w:lvl>
    <w:lvl w:ilvl="6" w:tplc="863ADE42">
      <w:numFmt w:val="bullet"/>
      <w:lvlText w:val="•"/>
      <w:lvlJc w:val="left"/>
      <w:pPr>
        <w:ind w:left="8237" w:hanging="288"/>
      </w:pPr>
      <w:rPr>
        <w:rFonts w:hint="default"/>
        <w:lang w:val="es-ES" w:eastAsia="en-US" w:bidi="ar-SA"/>
      </w:rPr>
    </w:lvl>
    <w:lvl w:ilvl="7" w:tplc="34B43456">
      <w:numFmt w:val="bullet"/>
      <w:lvlText w:val="•"/>
      <w:lvlJc w:val="left"/>
      <w:pPr>
        <w:ind w:left="9613" w:hanging="288"/>
      </w:pPr>
      <w:rPr>
        <w:rFonts w:hint="default"/>
        <w:lang w:val="es-ES" w:eastAsia="en-US" w:bidi="ar-SA"/>
      </w:rPr>
    </w:lvl>
    <w:lvl w:ilvl="8" w:tplc="211C89A2">
      <w:numFmt w:val="bullet"/>
      <w:lvlText w:val="•"/>
      <w:lvlJc w:val="left"/>
      <w:pPr>
        <w:ind w:left="10988" w:hanging="288"/>
      </w:pPr>
      <w:rPr>
        <w:rFonts w:hint="default"/>
        <w:lang w:val="es-ES" w:eastAsia="en-US" w:bidi="ar-SA"/>
      </w:rPr>
    </w:lvl>
  </w:abstractNum>
  <w:abstractNum w:abstractNumId="31">
    <w:nsid w:val="71F63F50"/>
    <w:multiLevelType w:val="hybridMultilevel"/>
    <w:tmpl w:val="39F86A8C"/>
    <w:lvl w:ilvl="0" w:tplc="06622F80">
      <w:numFmt w:val="bullet"/>
      <w:lvlText w:val="•"/>
      <w:lvlJc w:val="left"/>
      <w:pPr>
        <w:ind w:left="884" w:hanging="36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C8E0E7C6">
      <w:numFmt w:val="bullet"/>
      <w:lvlText w:val="•"/>
      <w:lvlJc w:val="left"/>
      <w:pPr>
        <w:ind w:left="1352" w:hanging="360"/>
      </w:pPr>
      <w:rPr>
        <w:rFonts w:hint="default"/>
        <w:w w:val="100"/>
        <w:lang w:val="es-ES" w:eastAsia="en-US" w:bidi="ar-SA"/>
      </w:rPr>
    </w:lvl>
    <w:lvl w:ilvl="2" w:tplc="3D984936">
      <w:numFmt w:val="bullet"/>
      <w:lvlText w:val="•"/>
      <w:lvlJc w:val="left"/>
      <w:pPr>
        <w:ind w:left="2735" w:hanging="360"/>
      </w:pPr>
      <w:rPr>
        <w:rFonts w:hint="default"/>
        <w:lang w:val="es-ES" w:eastAsia="en-US" w:bidi="ar-SA"/>
      </w:rPr>
    </w:lvl>
    <w:lvl w:ilvl="3" w:tplc="FDDC7E60">
      <w:numFmt w:val="bullet"/>
      <w:lvlText w:val="•"/>
      <w:lvlJc w:val="left"/>
      <w:pPr>
        <w:ind w:left="4111" w:hanging="360"/>
      </w:pPr>
      <w:rPr>
        <w:rFonts w:hint="default"/>
        <w:lang w:val="es-ES" w:eastAsia="en-US" w:bidi="ar-SA"/>
      </w:rPr>
    </w:lvl>
    <w:lvl w:ilvl="4" w:tplc="A92226BE">
      <w:numFmt w:val="bullet"/>
      <w:lvlText w:val="•"/>
      <w:lvlJc w:val="left"/>
      <w:pPr>
        <w:ind w:left="5486" w:hanging="360"/>
      </w:pPr>
      <w:rPr>
        <w:rFonts w:hint="default"/>
        <w:lang w:val="es-ES" w:eastAsia="en-US" w:bidi="ar-SA"/>
      </w:rPr>
    </w:lvl>
    <w:lvl w:ilvl="5" w:tplc="D32E1186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6" w:tplc="C30E8356">
      <w:numFmt w:val="bullet"/>
      <w:lvlText w:val="•"/>
      <w:lvlJc w:val="left"/>
      <w:pPr>
        <w:ind w:left="8237" w:hanging="360"/>
      </w:pPr>
      <w:rPr>
        <w:rFonts w:hint="default"/>
        <w:lang w:val="es-ES" w:eastAsia="en-US" w:bidi="ar-SA"/>
      </w:rPr>
    </w:lvl>
    <w:lvl w:ilvl="7" w:tplc="1444E056">
      <w:numFmt w:val="bullet"/>
      <w:lvlText w:val="•"/>
      <w:lvlJc w:val="left"/>
      <w:pPr>
        <w:ind w:left="9613" w:hanging="360"/>
      </w:pPr>
      <w:rPr>
        <w:rFonts w:hint="default"/>
        <w:lang w:val="es-ES" w:eastAsia="en-US" w:bidi="ar-SA"/>
      </w:rPr>
    </w:lvl>
    <w:lvl w:ilvl="8" w:tplc="E6ECA84E">
      <w:numFmt w:val="bullet"/>
      <w:lvlText w:val="•"/>
      <w:lvlJc w:val="left"/>
      <w:pPr>
        <w:ind w:left="10988" w:hanging="360"/>
      </w:pPr>
      <w:rPr>
        <w:rFonts w:hint="default"/>
        <w:lang w:val="es-ES" w:eastAsia="en-US" w:bidi="ar-SA"/>
      </w:rPr>
    </w:lvl>
  </w:abstractNum>
  <w:abstractNum w:abstractNumId="32">
    <w:nsid w:val="745823DB"/>
    <w:multiLevelType w:val="hybridMultilevel"/>
    <w:tmpl w:val="6C4639B4"/>
    <w:lvl w:ilvl="0" w:tplc="34EEDDC8">
      <w:start w:val="3"/>
      <w:numFmt w:val="decimal"/>
      <w:lvlText w:val="%1."/>
      <w:lvlJc w:val="left"/>
      <w:pPr>
        <w:ind w:left="169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E6D060F2">
      <w:numFmt w:val="bullet"/>
      <w:lvlText w:val="•"/>
      <w:lvlJc w:val="left"/>
      <w:pPr>
        <w:ind w:left="2904" w:hanging="1172"/>
      </w:pPr>
      <w:rPr>
        <w:rFonts w:hint="default"/>
        <w:lang w:val="es-ES" w:eastAsia="en-US" w:bidi="ar-SA"/>
      </w:rPr>
    </w:lvl>
    <w:lvl w:ilvl="2" w:tplc="A9E67CD4">
      <w:numFmt w:val="bullet"/>
      <w:lvlText w:val="•"/>
      <w:lvlJc w:val="left"/>
      <w:pPr>
        <w:ind w:left="4108" w:hanging="1172"/>
      </w:pPr>
      <w:rPr>
        <w:rFonts w:hint="default"/>
        <w:lang w:val="es-ES" w:eastAsia="en-US" w:bidi="ar-SA"/>
      </w:rPr>
    </w:lvl>
    <w:lvl w:ilvl="3" w:tplc="4DE0DCD6">
      <w:numFmt w:val="bullet"/>
      <w:lvlText w:val="•"/>
      <w:lvlJc w:val="left"/>
      <w:pPr>
        <w:ind w:left="5312" w:hanging="1172"/>
      </w:pPr>
      <w:rPr>
        <w:rFonts w:hint="default"/>
        <w:lang w:val="es-ES" w:eastAsia="en-US" w:bidi="ar-SA"/>
      </w:rPr>
    </w:lvl>
    <w:lvl w:ilvl="4" w:tplc="9E1C2CF6">
      <w:numFmt w:val="bullet"/>
      <w:lvlText w:val="•"/>
      <w:lvlJc w:val="left"/>
      <w:pPr>
        <w:ind w:left="6516" w:hanging="1172"/>
      </w:pPr>
      <w:rPr>
        <w:rFonts w:hint="default"/>
        <w:lang w:val="es-ES" w:eastAsia="en-US" w:bidi="ar-SA"/>
      </w:rPr>
    </w:lvl>
    <w:lvl w:ilvl="5" w:tplc="5BC87DA6">
      <w:numFmt w:val="bullet"/>
      <w:lvlText w:val="•"/>
      <w:lvlJc w:val="left"/>
      <w:pPr>
        <w:ind w:left="7720" w:hanging="1172"/>
      </w:pPr>
      <w:rPr>
        <w:rFonts w:hint="default"/>
        <w:lang w:val="es-ES" w:eastAsia="en-US" w:bidi="ar-SA"/>
      </w:rPr>
    </w:lvl>
    <w:lvl w:ilvl="6" w:tplc="E17838E4">
      <w:numFmt w:val="bullet"/>
      <w:lvlText w:val="•"/>
      <w:lvlJc w:val="left"/>
      <w:pPr>
        <w:ind w:left="8924" w:hanging="1172"/>
      </w:pPr>
      <w:rPr>
        <w:rFonts w:hint="default"/>
        <w:lang w:val="es-ES" w:eastAsia="en-US" w:bidi="ar-SA"/>
      </w:rPr>
    </w:lvl>
    <w:lvl w:ilvl="7" w:tplc="E8EAEF78">
      <w:numFmt w:val="bullet"/>
      <w:lvlText w:val="•"/>
      <w:lvlJc w:val="left"/>
      <w:pPr>
        <w:ind w:left="10128" w:hanging="1172"/>
      </w:pPr>
      <w:rPr>
        <w:rFonts w:hint="default"/>
        <w:lang w:val="es-ES" w:eastAsia="en-US" w:bidi="ar-SA"/>
      </w:rPr>
    </w:lvl>
    <w:lvl w:ilvl="8" w:tplc="6EB49300">
      <w:numFmt w:val="bullet"/>
      <w:lvlText w:val="•"/>
      <w:lvlJc w:val="left"/>
      <w:pPr>
        <w:ind w:left="11332" w:hanging="1172"/>
      </w:pPr>
      <w:rPr>
        <w:rFonts w:hint="default"/>
        <w:lang w:val="es-ES" w:eastAsia="en-US" w:bidi="ar-SA"/>
      </w:rPr>
    </w:lvl>
  </w:abstractNum>
  <w:abstractNum w:abstractNumId="33">
    <w:nsid w:val="74EF537E"/>
    <w:multiLevelType w:val="hybridMultilevel"/>
    <w:tmpl w:val="C5528858"/>
    <w:lvl w:ilvl="0" w:tplc="0C988856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EDDCCDCC">
      <w:numFmt w:val="bullet"/>
      <w:lvlText w:val="•"/>
      <w:lvlJc w:val="left"/>
      <w:pPr>
        <w:ind w:left="1604" w:hanging="540"/>
      </w:pPr>
      <w:rPr>
        <w:rFonts w:ascii="Arial MT" w:eastAsia="Arial MT" w:hAnsi="Arial MT" w:cs="Arial MT" w:hint="default"/>
        <w:color w:val="C0504D"/>
        <w:w w:val="100"/>
        <w:sz w:val="40"/>
        <w:szCs w:val="40"/>
        <w:lang w:val="es-ES" w:eastAsia="en-US" w:bidi="ar-SA"/>
      </w:rPr>
    </w:lvl>
    <w:lvl w:ilvl="2" w:tplc="A192C7EA">
      <w:numFmt w:val="bullet"/>
      <w:lvlText w:val="•"/>
      <w:lvlJc w:val="left"/>
      <w:pPr>
        <w:ind w:left="2948" w:hanging="540"/>
      </w:pPr>
      <w:rPr>
        <w:rFonts w:hint="default"/>
        <w:lang w:val="es-ES" w:eastAsia="en-US" w:bidi="ar-SA"/>
      </w:rPr>
    </w:lvl>
    <w:lvl w:ilvl="3" w:tplc="06DCA42C">
      <w:numFmt w:val="bullet"/>
      <w:lvlText w:val="•"/>
      <w:lvlJc w:val="left"/>
      <w:pPr>
        <w:ind w:left="4297" w:hanging="540"/>
      </w:pPr>
      <w:rPr>
        <w:rFonts w:hint="default"/>
        <w:lang w:val="es-ES" w:eastAsia="en-US" w:bidi="ar-SA"/>
      </w:rPr>
    </w:lvl>
    <w:lvl w:ilvl="4" w:tplc="AC2CAA52">
      <w:numFmt w:val="bullet"/>
      <w:lvlText w:val="•"/>
      <w:lvlJc w:val="left"/>
      <w:pPr>
        <w:ind w:left="5646" w:hanging="540"/>
      </w:pPr>
      <w:rPr>
        <w:rFonts w:hint="default"/>
        <w:lang w:val="es-ES" w:eastAsia="en-US" w:bidi="ar-SA"/>
      </w:rPr>
    </w:lvl>
    <w:lvl w:ilvl="5" w:tplc="81E6D66A">
      <w:numFmt w:val="bullet"/>
      <w:lvlText w:val="•"/>
      <w:lvlJc w:val="left"/>
      <w:pPr>
        <w:ind w:left="6995" w:hanging="540"/>
      </w:pPr>
      <w:rPr>
        <w:rFonts w:hint="default"/>
        <w:lang w:val="es-ES" w:eastAsia="en-US" w:bidi="ar-SA"/>
      </w:rPr>
    </w:lvl>
    <w:lvl w:ilvl="6" w:tplc="4FBC7816">
      <w:numFmt w:val="bullet"/>
      <w:lvlText w:val="•"/>
      <w:lvlJc w:val="left"/>
      <w:pPr>
        <w:ind w:left="8344" w:hanging="540"/>
      </w:pPr>
      <w:rPr>
        <w:rFonts w:hint="default"/>
        <w:lang w:val="es-ES" w:eastAsia="en-US" w:bidi="ar-SA"/>
      </w:rPr>
    </w:lvl>
    <w:lvl w:ilvl="7" w:tplc="6B8A108C">
      <w:numFmt w:val="bullet"/>
      <w:lvlText w:val="•"/>
      <w:lvlJc w:val="left"/>
      <w:pPr>
        <w:ind w:left="9693" w:hanging="540"/>
      </w:pPr>
      <w:rPr>
        <w:rFonts w:hint="default"/>
        <w:lang w:val="es-ES" w:eastAsia="en-US" w:bidi="ar-SA"/>
      </w:rPr>
    </w:lvl>
    <w:lvl w:ilvl="8" w:tplc="4D7AD2DA">
      <w:numFmt w:val="bullet"/>
      <w:lvlText w:val="•"/>
      <w:lvlJc w:val="left"/>
      <w:pPr>
        <w:ind w:left="11042" w:hanging="540"/>
      </w:pPr>
      <w:rPr>
        <w:rFonts w:hint="default"/>
        <w:lang w:val="es-ES" w:eastAsia="en-US" w:bidi="ar-SA"/>
      </w:rPr>
    </w:lvl>
  </w:abstractNum>
  <w:abstractNum w:abstractNumId="34">
    <w:nsid w:val="79904A94"/>
    <w:multiLevelType w:val="hybridMultilevel"/>
    <w:tmpl w:val="A9385B24"/>
    <w:lvl w:ilvl="0" w:tplc="009479E6">
      <w:numFmt w:val="bullet"/>
      <w:lvlText w:val="•"/>
      <w:lvlJc w:val="left"/>
      <w:pPr>
        <w:ind w:left="1136" w:hanging="541"/>
      </w:pPr>
      <w:rPr>
        <w:rFonts w:ascii="Arial MT" w:eastAsia="Arial MT" w:hAnsi="Arial MT" w:cs="Arial MT" w:hint="default"/>
        <w:color w:val="4F81BC"/>
        <w:w w:val="99"/>
        <w:sz w:val="44"/>
        <w:szCs w:val="44"/>
        <w:lang w:val="es-ES" w:eastAsia="en-US" w:bidi="ar-SA"/>
      </w:rPr>
    </w:lvl>
    <w:lvl w:ilvl="1" w:tplc="F5E29FF6">
      <w:numFmt w:val="bullet"/>
      <w:lvlText w:val="•"/>
      <w:lvlJc w:val="left"/>
      <w:pPr>
        <w:ind w:left="2400" w:hanging="541"/>
      </w:pPr>
      <w:rPr>
        <w:rFonts w:hint="default"/>
        <w:lang w:val="es-ES" w:eastAsia="en-US" w:bidi="ar-SA"/>
      </w:rPr>
    </w:lvl>
    <w:lvl w:ilvl="2" w:tplc="24AE8984">
      <w:numFmt w:val="bullet"/>
      <w:lvlText w:val="•"/>
      <w:lvlJc w:val="left"/>
      <w:pPr>
        <w:ind w:left="3660" w:hanging="541"/>
      </w:pPr>
      <w:rPr>
        <w:rFonts w:hint="default"/>
        <w:lang w:val="es-ES" w:eastAsia="en-US" w:bidi="ar-SA"/>
      </w:rPr>
    </w:lvl>
    <w:lvl w:ilvl="3" w:tplc="F72AA688">
      <w:numFmt w:val="bullet"/>
      <w:lvlText w:val="•"/>
      <w:lvlJc w:val="left"/>
      <w:pPr>
        <w:ind w:left="4920" w:hanging="541"/>
      </w:pPr>
      <w:rPr>
        <w:rFonts w:hint="default"/>
        <w:lang w:val="es-ES" w:eastAsia="en-US" w:bidi="ar-SA"/>
      </w:rPr>
    </w:lvl>
    <w:lvl w:ilvl="4" w:tplc="5F26B5B4">
      <w:numFmt w:val="bullet"/>
      <w:lvlText w:val="•"/>
      <w:lvlJc w:val="left"/>
      <w:pPr>
        <w:ind w:left="6180" w:hanging="541"/>
      </w:pPr>
      <w:rPr>
        <w:rFonts w:hint="default"/>
        <w:lang w:val="es-ES" w:eastAsia="en-US" w:bidi="ar-SA"/>
      </w:rPr>
    </w:lvl>
    <w:lvl w:ilvl="5" w:tplc="719CFC4E">
      <w:numFmt w:val="bullet"/>
      <w:lvlText w:val="•"/>
      <w:lvlJc w:val="left"/>
      <w:pPr>
        <w:ind w:left="7440" w:hanging="541"/>
      </w:pPr>
      <w:rPr>
        <w:rFonts w:hint="default"/>
        <w:lang w:val="es-ES" w:eastAsia="en-US" w:bidi="ar-SA"/>
      </w:rPr>
    </w:lvl>
    <w:lvl w:ilvl="6" w:tplc="D9BEDF06">
      <w:numFmt w:val="bullet"/>
      <w:lvlText w:val="•"/>
      <w:lvlJc w:val="left"/>
      <w:pPr>
        <w:ind w:left="8700" w:hanging="541"/>
      </w:pPr>
      <w:rPr>
        <w:rFonts w:hint="default"/>
        <w:lang w:val="es-ES" w:eastAsia="en-US" w:bidi="ar-SA"/>
      </w:rPr>
    </w:lvl>
    <w:lvl w:ilvl="7" w:tplc="A42A6EFC">
      <w:numFmt w:val="bullet"/>
      <w:lvlText w:val="•"/>
      <w:lvlJc w:val="left"/>
      <w:pPr>
        <w:ind w:left="9960" w:hanging="541"/>
      </w:pPr>
      <w:rPr>
        <w:rFonts w:hint="default"/>
        <w:lang w:val="es-ES" w:eastAsia="en-US" w:bidi="ar-SA"/>
      </w:rPr>
    </w:lvl>
    <w:lvl w:ilvl="8" w:tplc="474ED988">
      <w:numFmt w:val="bullet"/>
      <w:lvlText w:val="•"/>
      <w:lvlJc w:val="left"/>
      <w:pPr>
        <w:ind w:left="11220" w:hanging="541"/>
      </w:pPr>
      <w:rPr>
        <w:rFonts w:hint="default"/>
        <w:lang w:val="es-ES" w:eastAsia="en-US" w:bidi="ar-SA"/>
      </w:rPr>
    </w:lvl>
  </w:abstractNum>
  <w:abstractNum w:abstractNumId="35">
    <w:nsid w:val="7DFC77A1"/>
    <w:multiLevelType w:val="hybridMultilevel"/>
    <w:tmpl w:val="6EC26D2E"/>
    <w:lvl w:ilvl="0" w:tplc="01F4270A">
      <w:start w:val="1"/>
      <w:numFmt w:val="decimal"/>
      <w:lvlText w:val="%1."/>
      <w:lvlJc w:val="left"/>
      <w:pPr>
        <w:ind w:left="1695" w:hanging="1172"/>
      </w:pPr>
      <w:rPr>
        <w:rFonts w:ascii="Cambria" w:eastAsia="Cambria" w:hAnsi="Cambria" w:cs="Cambria" w:hint="default"/>
        <w:b/>
        <w:bCs/>
        <w:color w:val="1F487C"/>
        <w:spacing w:val="-20"/>
        <w:w w:val="99"/>
        <w:sz w:val="80"/>
        <w:szCs w:val="80"/>
        <w:lang w:val="es-ES" w:eastAsia="en-US" w:bidi="ar-SA"/>
      </w:rPr>
    </w:lvl>
    <w:lvl w:ilvl="1" w:tplc="07BE7C80">
      <w:numFmt w:val="bullet"/>
      <w:lvlText w:val="•"/>
      <w:lvlJc w:val="left"/>
      <w:pPr>
        <w:ind w:left="2904" w:hanging="1172"/>
      </w:pPr>
      <w:rPr>
        <w:rFonts w:hint="default"/>
        <w:lang w:val="es-ES" w:eastAsia="en-US" w:bidi="ar-SA"/>
      </w:rPr>
    </w:lvl>
    <w:lvl w:ilvl="2" w:tplc="DB9CA918">
      <w:numFmt w:val="bullet"/>
      <w:lvlText w:val="•"/>
      <w:lvlJc w:val="left"/>
      <w:pPr>
        <w:ind w:left="4108" w:hanging="1172"/>
      </w:pPr>
      <w:rPr>
        <w:rFonts w:hint="default"/>
        <w:lang w:val="es-ES" w:eastAsia="en-US" w:bidi="ar-SA"/>
      </w:rPr>
    </w:lvl>
    <w:lvl w:ilvl="3" w:tplc="B17EAA56">
      <w:numFmt w:val="bullet"/>
      <w:lvlText w:val="•"/>
      <w:lvlJc w:val="left"/>
      <w:pPr>
        <w:ind w:left="5312" w:hanging="1172"/>
      </w:pPr>
      <w:rPr>
        <w:rFonts w:hint="default"/>
        <w:lang w:val="es-ES" w:eastAsia="en-US" w:bidi="ar-SA"/>
      </w:rPr>
    </w:lvl>
    <w:lvl w:ilvl="4" w:tplc="369A2A10">
      <w:numFmt w:val="bullet"/>
      <w:lvlText w:val="•"/>
      <w:lvlJc w:val="left"/>
      <w:pPr>
        <w:ind w:left="6516" w:hanging="1172"/>
      </w:pPr>
      <w:rPr>
        <w:rFonts w:hint="default"/>
        <w:lang w:val="es-ES" w:eastAsia="en-US" w:bidi="ar-SA"/>
      </w:rPr>
    </w:lvl>
    <w:lvl w:ilvl="5" w:tplc="2CA8B024">
      <w:numFmt w:val="bullet"/>
      <w:lvlText w:val="•"/>
      <w:lvlJc w:val="left"/>
      <w:pPr>
        <w:ind w:left="7720" w:hanging="1172"/>
      </w:pPr>
      <w:rPr>
        <w:rFonts w:hint="default"/>
        <w:lang w:val="es-ES" w:eastAsia="en-US" w:bidi="ar-SA"/>
      </w:rPr>
    </w:lvl>
    <w:lvl w:ilvl="6" w:tplc="FCFE5EEC">
      <w:numFmt w:val="bullet"/>
      <w:lvlText w:val="•"/>
      <w:lvlJc w:val="left"/>
      <w:pPr>
        <w:ind w:left="8924" w:hanging="1172"/>
      </w:pPr>
      <w:rPr>
        <w:rFonts w:hint="default"/>
        <w:lang w:val="es-ES" w:eastAsia="en-US" w:bidi="ar-SA"/>
      </w:rPr>
    </w:lvl>
    <w:lvl w:ilvl="7" w:tplc="FEFA7B38">
      <w:numFmt w:val="bullet"/>
      <w:lvlText w:val="•"/>
      <w:lvlJc w:val="left"/>
      <w:pPr>
        <w:ind w:left="10128" w:hanging="1172"/>
      </w:pPr>
      <w:rPr>
        <w:rFonts w:hint="default"/>
        <w:lang w:val="es-ES" w:eastAsia="en-US" w:bidi="ar-SA"/>
      </w:rPr>
    </w:lvl>
    <w:lvl w:ilvl="8" w:tplc="95405386">
      <w:numFmt w:val="bullet"/>
      <w:lvlText w:val="•"/>
      <w:lvlJc w:val="left"/>
      <w:pPr>
        <w:ind w:left="11332" w:hanging="1172"/>
      </w:pPr>
      <w:rPr>
        <w:rFonts w:hint="default"/>
        <w:lang w:val="es-ES" w:eastAsia="en-US" w:bidi="ar-SA"/>
      </w:rPr>
    </w:lvl>
  </w:abstractNum>
  <w:num w:numId="1">
    <w:abstractNumId w:val="12"/>
  </w:num>
  <w:num w:numId="2">
    <w:abstractNumId w:val="7"/>
  </w:num>
  <w:num w:numId="3">
    <w:abstractNumId w:val="22"/>
  </w:num>
  <w:num w:numId="4">
    <w:abstractNumId w:val="5"/>
  </w:num>
  <w:num w:numId="5">
    <w:abstractNumId w:val="16"/>
  </w:num>
  <w:num w:numId="6">
    <w:abstractNumId w:val="18"/>
  </w:num>
  <w:num w:numId="7">
    <w:abstractNumId w:val="32"/>
  </w:num>
  <w:num w:numId="8">
    <w:abstractNumId w:val="28"/>
  </w:num>
  <w:num w:numId="9">
    <w:abstractNumId w:val="29"/>
  </w:num>
  <w:num w:numId="10">
    <w:abstractNumId w:val="24"/>
  </w:num>
  <w:num w:numId="11">
    <w:abstractNumId w:val="30"/>
  </w:num>
  <w:num w:numId="12">
    <w:abstractNumId w:val="31"/>
  </w:num>
  <w:num w:numId="13">
    <w:abstractNumId w:val="9"/>
  </w:num>
  <w:num w:numId="14">
    <w:abstractNumId w:val="35"/>
  </w:num>
  <w:num w:numId="15">
    <w:abstractNumId w:val="27"/>
  </w:num>
  <w:num w:numId="16">
    <w:abstractNumId w:val="6"/>
  </w:num>
  <w:num w:numId="17">
    <w:abstractNumId w:val="14"/>
  </w:num>
  <w:num w:numId="18">
    <w:abstractNumId w:val="17"/>
  </w:num>
  <w:num w:numId="19">
    <w:abstractNumId w:val="21"/>
  </w:num>
  <w:num w:numId="20">
    <w:abstractNumId w:val="33"/>
  </w:num>
  <w:num w:numId="21">
    <w:abstractNumId w:val="13"/>
  </w:num>
  <w:num w:numId="22">
    <w:abstractNumId w:val="23"/>
  </w:num>
  <w:num w:numId="23">
    <w:abstractNumId w:val="19"/>
  </w:num>
  <w:num w:numId="24">
    <w:abstractNumId w:val="20"/>
  </w:num>
  <w:num w:numId="25">
    <w:abstractNumId w:val="10"/>
  </w:num>
  <w:num w:numId="26">
    <w:abstractNumId w:val="11"/>
  </w:num>
  <w:num w:numId="27">
    <w:abstractNumId w:val="8"/>
  </w:num>
  <w:num w:numId="28">
    <w:abstractNumId w:val="25"/>
  </w:num>
  <w:num w:numId="29">
    <w:abstractNumId w:val="1"/>
  </w:num>
  <w:num w:numId="30">
    <w:abstractNumId w:val="0"/>
  </w:num>
  <w:num w:numId="31">
    <w:abstractNumId w:val="26"/>
  </w:num>
  <w:num w:numId="32">
    <w:abstractNumId w:val="15"/>
  </w:num>
  <w:num w:numId="33">
    <w:abstractNumId w:val="3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70A57"/>
    <w:rsid w:val="00063CD0"/>
    <w:rsid w:val="0008460E"/>
    <w:rsid w:val="000B1F02"/>
    <w:rsid w:val="00133059"/>
    <w:rsid w:val="0015675B"/>
    <w:rsid w:val="00170A57"/>
    <w:rsid w:val="001C7317"/>
    <w:rsid w:val="003D3439"/>
    <w:rsid w:val="003F68BD"/>
    <w:rsid w:val="00460230"/>
    <w:rsid w:val="004C20C1"/>
    <w:rsid w:val="004E0A9F"/>
    <w:rsid w:val="00633188"/>
    <w:rsid w:val="00696481"/>
    <w:rsid w:val="006B0FCD"/>
    <w:rsid w:val="006D7FED"/>
    <w:rsid w:val="006F7D0E"/>
    <w:rsid w:val="0089034D"/>
    <w:rsid w:val="008F71EB"/>
    <w:rsid w:val="009A41AF"/>
    <w:rsid w:val="009D7D36"/>
    <w:rsid w:val="009F7476"/>
    <w:rsid w:val="00AC64B8"/>
    <w:rsid w:val="00AD067A"/>
    <w:rsid w:val="00C273BC"/>
    <w:rsid w:val="00D92CC2"/>
    <w:rsid w:val="00E36058"/>
    <w:rsid w:val="00F02879"/>
    <w:rsid w:val="00F4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40"/>
    <o:shapelayout v:ext="edit">
      <o:idmap v:ext="edit" data="1"/>
    </o:shapelayout>
  </w:shapeDefaults>
  <w:decimalSymbol w:val=","/>
  <w:listSeparator w:val=";"/>
  <w14:docId w14:val="24E5E3A7"/>
  <w15:docId w15:val="{33C44CEA-05B2-499E-881A-9012DC717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70"/>
      <w:ind w:left="524"/>
      <w:outlineLvl w:val="0"/>
    </w:pPr>
    <w:rPr>
      <w:rFonts w:ascii="Cambria" w:eastAsia="Cambria" w:hAnsi="Cambria" w:cs="Cambria"/>
      <w:b/>
      <w:bCs/>
      <w:sz w:val="80"/>
      <w:szCs w:val="80"/>
    </w:rPr>
  </w:style>
  <w:style w:type="paragraph" w:styleId="Ttulo2">
    <w:name w:val="heading 2"/>
    <w:basedOn w:val="Normal"/>
    <w:uiPriority w:val="9"/>
    <w:unhideWhenUsed/>
    <w:qFormat/>
    <w:pPr>
      <w:ind w:left="595"/>
      <w:outlineLvl w:val="1"/>
    </w:pPr>
    <w:rPr>
      <w:b/>
      <w:bCs/>
      <w:sz w:val="60"/>
      <w:szCs w:val="60"/>
    </w:rPr>
  </w:style>
  <w:style w:type="paragraph" w:styleId="Ttulo3">
    <w:name w:val="heading 3"/>
    <w:basedOn w:val="Normal"/>
    <w:uiPriority w:val="9"/>
    <w:unhideWhenUsed/>
    <w:qFormat/>
    <w:pPr>
      <w:spacing w:before="122"/>
      <w:ind w:left="595"/>
      <w:outlineLvl w:val="2"/>
    </w:pPr>
    <w:rPr>
      <w:b/>
      <w:bCs/>
      <w:sz w:val="56"/>
      <w:szCs w:val="56"/>
    </w:rPr>
  </w:style>
  <w:style w:type="paragraph" w:styleId="Ttulo4">
    <w:name w:val="heading 4"/>
    <w:basedOn w:val="Normal"/>
    <w:uiPriority w:val="9"/>
    <w:unhideWhenUsed/>
    <w:qFormat/>
    <w:pPr>
      <w:spacing w:before="97"/>
      <w:ind w:left="884" w:hanging="361"/>
      <w:outlineLvl w:val="3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4"/>
      <w:szCs w:val="44"/>
    </w:rPr>
  </w:style>
  <w:style w:type="paragraph" w:styleId="Puesto">
    <w:name w:val="Title"/>
    <w:basedOn w:val="Normal"/>
    <w:uiPriority w:val="10"/>
    <w:qFormat/>
    <w:pPr>
      <w:spacing w:before="82"/>
      <w:ind w:left="344"/>
    </w:pPr>
    <w:rPr>
      <w:rFonts w:ascii="Cambria" w:eastAsia="Cambria" w:hAnsi="Cambria" w:cs="Cambria"/>
      <w:b/>
      <w:bCs/>
      <w:sz w:val="92"/>
      <w:szCs w:val="92"/>
    </w:rPr>
  </w:style>
  <w:style w:type="paragraph" w:styleId="Prrafodelista">
    <w:name w:val="List Paragraph"/>
    <w:basedOn w:val="Normal"/>
    <w:uiPriority w:val="34"/>
    <w:qFormat/>
    <w:pPr>
      <w:spacing w:before="97"/>
      <w:ind w:left="884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uerpodeltexto1">
    <w:name w:val="Cuerpo del texto1"/>
    <w:basedOn w:val="Normal"/>
    <w:rsid w:val="00063CD0"/>
    <w:pPr>
      <w:widowControl/>
      <w:shd w:val="clear" w:color="auto" w:fill="FFFFFF"/>
      <w:autoSpaceDE/>
      <w:autoSpaceDN/>
      <w:spacing w:before="480" w:after="120" w:line="259" w:lineRule="exact"/>
      <w:ind w:hanging="400"/>
      <w:jc w:val="both"/>
    </w:pPr>
    <w:rPr>
      <w:rFonts w:ascii="Century Schoolbook" w:eastAsia="Arial Unicode MS" w:hAnsi="Century Schoolbook" w:cs="Century Schoolbook"/>
      <w:sz w:val="18"/>
      <w:szCs w:val="18"/>
      <w:lang w:val="es-ES_tradnl" w:eastAsia="zh-CN"/>
    </w:rPr>
  </w:style>
  <w:style w:type="paragraph" w:customStyle="1" w:styleId="Default">
    <w:name w:val="Default"/>
    <w:rsid w:val="00063CD0"/>
    <w:pPr>
      <w:widowControl/>
      <w:suppressAutoHyphens/>
      <w:autoSpaceDN/>
    </w:pPr>
    <w:rPr>
      <w:rFonts w:ascii="Calibri" w:eastAsia="Times New Roman" w:hAnsi="Calibri" w:cs="Calibri"/>
      <w:color w:val="000000"/>
      <w:sz w:val="24"/>
      <w:szCs w:val="24"/>
      <w:lang w:val="es-ES" w:eastAsia="zh-CN"/>
    </w:rPr>
  </w:style>
  <w:style w:type="table" w:styleId="Tablaconcuadrcula">
    <w:name w:val="Table Grid"/>
    <w:basedOn w:val="Tablanormal"/>
    <w:uiPriority w:val="39"/>
    <w:rsid w:val="00F43680"/>
    <w:pPr>
      <w:widowControl/>
      <w:autoSpaceDE/>
      <w:autoSpaceDN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angra3detindependiente1">
    <w:name w:val="Sangría 3 de t. independiente1"/>
    <w:basedOn w:val="Normal"/>
    <w:rsid w:val="003F68BD"/>
    <w:pPr>
      <w:widowControl/>
      <w:suppressAutoHyphens/>
      <w:autoSpaceDE/>
      <w:autoSpaceDN/>
      <w:spacing w:after="120"/>
      <w:ind w:left="283"/>
    </w:pPr>
    <w:rPr>
      <w:rFonts w:ascii="Times New Roman" w:eastAsia="Times New Roman" w:hAnsi="Times New Roman" w:cs="Times New Roman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68</Pages>
  <Words>5003</Words>
  <Characters>27519</Characters>
  <Application>Microsoft Office Word</Application>
  <DocSecurity>0</DocSecurity>
  <Lines>229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UT4. Administración de redes Windows con Directorio Activo</vt:lpstr>
    </vt:vector>
  </TitlesOfParts>
  <Company/>
  <LinksUpToDate>false</LinksUpToDate>
  <CharactersWithSpaces>32458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UT4. Administración de redes Windows con Directorio Activo</dc:title>
  <dc:creator>Raquel</dc:creator>
  <cp:lastModifiedBy>Ana Herrero</cp:lastModifiedBy>
  <cp:revision>14</cp:revision>
  <dcterms:created xsi:type="dcterms:W3CDTF">2024-11-09T19:13:00Z</dcterms:created>
  <dcterms:modified xsi:type="dcterms:W3CDTF">2025-01-16T07:47:00Z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PowerPoint® para Microsoft 365</vt:lpwstr>
  </property>
  <property fmtid="{D5CDD505-2E9C-101B-9397-08002B2CF9AE}" pid="4" name="LastSaved">
    <vt:filetime>2024-11-09T00:00:00Z</vt:filetime>
  </property>
</Properties>
</file>