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9201A" w14:textId="77777777" w:rsidR="00356360" w:rsidRDefault="00356360" w:rsidP="008227BD">
      <w:pPr>
        <w:pStyle w:val="TITULO-1"/>
      </w:pPr>
      <w:bookmarkStart w:id="0" w:name="_Hlk160039358"/>
      <w:bookmarkEnd w:id="0"/>
      <w:r w:rsidRPr="00B11E98">
        <w:t>GESTIÓN DE MEMORIA</w:t>
      </w:r>
    </w:p>
    <w:p w14:paraId="68882064" w14:textId="0BE37FC3" w:rsidR="00356360" w:rsidRDefault="00356360" w:rsidP="008227BD">
      <w:r w:rsidRPr="00B11E98">
        <w:t>Consiste en la asignación física de memoria (RAM) de capacidad limitada a los distintos procesos que lo soliciten, con el objetivo de activarse y poderse ejecutar, pues solo si los procesos tienen asignada una parte de la memoria pueden pasar ha estado preparados y entrar a ejecución.</w:t>
      </w:r>
    </w:p>
    <w:p w14:paraId="67BFBCD3" w14:textId="77777777" w:rsidR="00356360" w:rsidRPr="00B11E98" w:rsidRDefault="00356360" w:rsidP="008227BD">
      <w:r w:rsidRPr="00B11E98">
        <w:t>La memoria es un recurso compartido, que, a diferencia del procesador, puede ser utilizado simultáneamente por varios procesos.</w:t>
      </w:r>
    </w:p>
    <w:p w14:paraId="20B12D05" w14:textId="77777777" w:rsidR="00356360" w:rsidRPr="00B11E98" w:rsidRDefault="00356360" w:rsidP="008227BD">
      <w:r w:rsidRPr="00B11E98">
        <w:t>Sin memoria los procesos no pueden existir por dos motivos fundamentales:</w:t>
      </w:r>
    </w:p>
    <w:p w14:paraId="4818E77E" w14:textId="77777777" w:rsidR="00356360" w:rsidRPr="00B11E98" w:rsidRDefault="00356360" w:rsidP="008227BD">
      <w:r w:rsidRPr="00B11E98">
        <w:t>Hace falta una zona donde almacenar el programa o instrucciones.</w:t>
      </w:r>
    </w:p>
    <w:p w14:paraId="7E759BF8" w14:textId="77777777" w:rsidR="00356360" w:rsidRPr="00B11E98" w:rsidRDefault="00356360" w:rsidP="008227BD">
      <w:r w:rsidRPr="00B11E98">
        <w:t>Para realizar una operación de E/S hace falta una zona de memoria llamada buffer.</w:t>
      </w:r>
    </w:p>
    <w:p w14:paraId="22F56C63" w14:textId="77777777" w:rsidR="00356360" w:rsidRDefault="00356360" w:rsidP="008227BD">
      <w:pPr>
        <w:pStyle w:val="TITULO-1"/>
      </w:pPr>
      <w:r w:rsidRPr="00356360">
        <w:t>MEMORIA REAL</w:t>
      </w:r>
    </w:p>
    <w:p w14:paraId="247AA621" w14:textId="77777777" w:rsidR="00356360" w:rsidRPr="00B11E98" w:rsidRDefault="00356360" w:rsidP="00356360">
      <w:pPr>
        <w:rPr>
          <w:rFonts w:cstheme="minorHAnsi"/>
          <w:b/>
          <w:bCs/>
        </w:rPr>
      </w:pPr>
      <w:r w:rsidRPr="00B11E98">
        <w:rPr>
          <w:rFonts w:cstheme="minorHAnsi"/>
          <w:b/>
          <w:bCs/>
        </w:rPr>
        <w:t>Tenemos distintos tipos de asignación de Memoria.</w:t>
      </w:r>
    </w:p>
    <w:p w14:paraId="104411E3" w14:textId="77777777" w:rsidR="00356360" w:rsidRPr="00B11E98" w:rsidRDefault="00356360" w:rsidP="00356360">
      <w:pPr>
        <w:pStyle w:val="Prrafodelista"/>
        <w:numPr>
          <w:ilvl w:val="0"/>
          <w:numId w:val="2"/>
        </w:numPr>
        <w:rPr>
          <w:rFonts w:cstheme="minorHAnsi"/>
          <w:b/>
          <w:bCs/>
        </w:rPr>
      </w:pPr>
      <w:r w:rsidRPr="00B11E98">
        <w:rPr>
          <w:rFonts w:cstheme="minorHAnsi"/>
          <w:b/>
          <w:bCs/>
        </w:rPr>
        <w:t xml:space="preserve">Asignación de memoria </w:t>
      </w:r>
      <w:r w:rsidRPr="00B11E98">
        <w:rPr>
          <w:rFonts w:cstheme="minorHAnsi"/>
          <w:b/>
          <w:bCs/>
          <w:highlight w:val="green"/>
        </w:rPr>
        <w:t>contigua simple</w:t>
      </w:r>
      <w:r w:rsidRPr="00B11E98">
        <w:rPr>
          <w:rFonts w:cstheme="minorHAnsi"/>
          <w:b/>
          <w:bCs/>
        </w:rPr>
        <w:t>. Monoprogramación.</w:t>
      </w:r>
    </w:p>
    <w:p w14:paraId="1E6EF966" w14:textId="77777777" w:rsidR="00356360" w:rsidRPr="00B11E98" w:rsidRDefault="00356360" w:rsidP="00356360">
      <w:pPr>
        <w:ind w:left="708"/>
        <w:rPr>
          <w:rFonts w:cstheme="minorHAnsi"/>
          <w:b/>
          <w:bCs/>
        </w:rPr>
      </w:pPr>
      <w:r w:rsidRPr="00B11E98">
        <w:rPr>
          <w:rFonts w:cstheme="minorHAnsi"/>
          <w:b/>
          <w:bCs/>
        </w:rPr>
        <w:t>(No hay gestión de la memoria)</w:t>
      </w:r>
    </w:p>
    <w:p w14:paraId="22627FEB" w14:textId="77777777" w:rsidR="00356360" w:rsidRPr="00B11E98" w:rsidRDefault="00356360" w:rsidP="00356360">
      <w:pPr>
        <w:pStyle w:val="Prrafodelista"/>
        <w:numPr>
          <w:ilvl w:val="0"/>
          <w:numId w:val="2"/>
        </w:numPr>
        <w:rPr>
          <w:rFonts w:cstheme="minorHAnsi"/>
          <w:b/>
          <w:bCs/>
        </w:rPr>
      </w:pPr>
      <w:r w:rsidRPr="00B11E98">
        <w:rPr>
          <w:rFonts w:cstheme="minorHAnsi"/>
          <w:b/>
          <w:bCs/>
        </w:rPr>
        <w:t xml:space="preserve">Asignación de memoria </w:t>
      </w:r>
      <w:r w:rsidRPr="00B11E98">
        <w:rPr>
          <w:rFonts w:cstheme="minorHAnsi"/>
          <w:b/>
          <w:bCs/>
          <w:highlight w:val="green"/>
        </w:rPr>
        <w:t>particionada</w:t>
      </w:r>
    </w:p>
    <w:p w14:paraId="37D22740" w14:textId="77777777" w:rsidR="00356360" w:rsidRPr="00B11E98" w:rsidRDefault="00356360" w:rsidP="00356360">
      <w:pPr>
        <w:pStyle w:val="Prrafodelista"/>
        <w:numPr>
          <w:ilvl w:val="0"/>
          <w:numId w:val="3"/>
        </w:numPr>
        <w:rPr>
          <w:rFonts w:cstheme="minorHAnsi"/>
          <w:b/>
          <w:bCs/>
        </w:rPr>
      </w:pPr>
      <w:r w:rsidRPr="00B11E98">
        <w:rPr>
          <w:rFonts w:cstheme="minorHAnsi"/>
          <w:b/>
          <w:bCs/>
        </w:rPr>
        <w:t>Particiones de memoria contigua.</w:t>
      </w:r>
    </w:p>
    <w:p w14:paraId="0492F509" w14:textId="588A58C5" w:rsidR="00356360" w:rsidRPr="00B11E98" w:rsidRDefault="00356360" w:rsidP="00356360">
      <w:pPr>
        <w:pStyle w:val="Prrafodelista"/>
        <w:numPr>
          <w:ilvl w:val="0"/>
          <w:numId w:val="3"/>
        </w:numPr>
        <w:rPr>
          <w:rFonts w:cstheme="minorHAnsi"/>
          <w:b/>
          <w:bCs/>
        </w:rPr>
      </w:pPr>
      <w:r w:rsidRPr="00B11E98">
        <w:rPr>
          <w:rFonts w:cstheme="minorHAnsi"/>
          <w:b/>
          <w:bCs/>
        </w:rPr>
        <w:t>Fijas (del mismo tamaño)</w:t>
      </w:r>
      <w:r>
        <w:rPr>
          <w:rFonts w:cstheme="minorHAnsi"/>
          <w:b/>
          <w:bCs/>
        </w:rPr>
        <w:t>: Proceso muy grande y no caber o muy pequeño y desaprovecharse</w:t>
      </w:r>
    </w:p>
    <w:p w14:paraId="14CF0043" w14:textId="38028D9F" w:rsidR="00356360" w:rsidRDefault="00356360" w:rsidP="00356360">
      <w:pPr>
        <w:pStyle w:val="Prrafodelista"/>
        <w:numPr>
          <w:ilvl w:val="0"/>
          <w:numId w:val="3"/>
        </w:numPr>
        <w:rPr>
          <w:rFonts w:cstheme="minorHAnsi"/>
          <w:b/>
          <w:bCs/>
        </w:rPr>
      </w:pPr>
      <w:r w:rsidRPr="00B11E98">
        <w:rPr>
          <w:rFonts w:cstheme="minorHAnsi"/>
          <w:b/>
          <w:bCs/>
        </w:rPr>
        <w:t>Variables (de distinto tamaño)</w:t>
      </w:r>
      <w:r>
        <w:rPr>
          <w:rFonts w:cstheme="minorHAnsi"/>
          <w:b/>
          <w:bCs/>
        </w:rPr>
        <w:t>: si el proceso ocupaba 500mb tenía que estar ese espacio de forma contigua (o seguida).</w:t>
      </w:r>
    </w:p>
    <w:p w14:paraId="6A884370" w14:textId="77777777" w:rsidR="00356360" w:rsidRPr="00B11E98" w:rsidRDefault="00356360" w:rsidP="00356360">
      <w:pPr>
        <w:pStyle w:val="Prrafodelista"/>
        <w:numPr>
          <w:ilvl w:val="0"/>
          <w:numId w:val="3"/>
        </w:numPr>
        <w:rPr>
          <w:rFonts w:cstheme="minorHAnsi"/>
          <w:b/>
          <w:bCs/>
        </w:rPr>
      </w:pPr>
      <w:r w:rsidRPr="00B11E98">
        <w:rPr>
          <w:rFonts w:cstheme="minorHAnsi"/>
          <w:b/>
          <w:bCs/>
        </w:rPr>
        <w:t>Particiones de memoria discontinua.</w:t>
      </w:r>
      <w:r>
        <w:rPr>
          <w:rFonts w:cstheme="minorHAnsi"/>
          <w:b/>
          <w:bCs/>
        </w:rPr>
        <w:t xml:space="preserve"> (SWAP) se podría</w:t>
      </w:r>
    </w:p>
    <w:p w14:paraId="6F0C5FF7" w14:textId="1A208DBF" w:rsidR="00356360" w:rsidRDefault="00356360" w:rsidP="00356360">
      <w:pPr>
        <w:pStyle w:val="Prrafodelista"/>
        <w:numPr>
          <w:ilvl w:val="0"/>
          <w:numId w:val="5"/>
        </w:numPr>
        <w:rPr>
          <w:rFonts w:cstheme="minorHAnsi"/>
          <w:b/>
          <w:bCs/>
        </w:rPr>
      </w:pPr>
      <w:r w:rsidRPr="00B11E98">
        <w:rPr>
          <w:rFonts w:cstheme="minorHAnsi"/>
          <w:b/>
          <w:bCs/>
        </w:rPr>
        <w:t>Paginación</w:t>
      </w:r>
      <w:r>
        <w:rPr>
          <w:rFonts w:cstheme="minorHAnsi"/>
          <w:b/>
          <w:bCs/>
        </w:rPr>
        <w:t xml:space="preserve"> dividíamos la memoria en marcos (partes) la página se divide el proceso y la RAM en trozo del mismo tamaño llamadas paginas las partes el resto en la swap. Solo necesita tener la página que en ese momento quiera ejecutar.</w:t>
      </w:r>
    </w:p>
    <w:p w14:paraId="08900525" w14:textId="2155AE4C" w:rsidR="00356360" w:rsidRPr="00B11E98" w:rsidRDefault="00356360" w:rsidP="00356360">
      <w:pPr>
        <w:pStyle w:val="Prrafodelista"/>
        <w:ind w:left="2844"/>
        <w:rPr>
          <w:rFonts w:cstheme="minorHAnsi"/>
          <w:b/>
          <w:bCs/>
        </w:rPr>
      </w:pPr>
      <w:r>
        <w:rPr>
          <w:rFonts w:cstheme="minorHAnsi"/>
          <w:b/>
          <w:bCs/>
        </w:rPr>
        <w:t>Surgió cuando se empezó a hacer la paginación y la segmentación. Sin esto no podría existir la swap.</w:t>
      </w:r>
    </w:p>
    <w:p w14:paraId="18220DAC" w14:textId="77777777" w:rsidR="00356360" w:rsidRDefault="00356360" w:rsidP="00356360">
      <w:pPr>
        <w:pStyle w:val="Prrafodelista"/>
        <w:numPr>
          <w:ilvl w:val="0"/>
          <w:numId w:val="5"/>
        </w:numPr>
        <w:rPr>
          <w:rFonts w:cstheme="minorHAnsi"/>
          <w:b/>
          <w:bCs/>
        </w:rPr>
      </w:pPr>
      <w:r w:rsidRPr="00B11E98">
        <w:rPr>
          <w:rFonts w:cstheme="minorHAnsi"/>
          <w:b/>
          <w:bCs/>
        </w:rPr>
        <w:t>Segmentación.</w:t>
      </w:r>
    </w:p>
    <w:p w14:paraId="7DEE0A4A" w14:textId="686AB4F2" w:rsidR="00356360" w:rsidRPr="00356360" w:rsidRDefault="00356360" w:rsidP="00356360">
      <w:pPr>
        <w:rPr>
          <w:rFonts w:cstheme="minorHAnsi"/>
        </w:rPr>
      </w:pPr>
      <w:r w:rsidRPr="00356360">
        <w:rPr>
          <w:rFonts w:cstheme="minorHAnsi"/>
        </w:rPr>
        <w:t>Es posible comenzar a ejecutar un programa, cargando solo una parte del mismo en memoria, y el resto se cargará cuando se solicite.</w:t>
      </w:r>
    </w:p>
    <w:p w14:paraId="4CC824ED" w14:textId="5778BE13" w:rsidR="00356360" w:rsidRPr="00356360" w:rsidRDefault="00356360" w:rsidP="00356360">
      <w:pPr>
        <w:rPr>
          <w:rFonts w:cstheme="minorHAnsi"/>
        </w:rPr>
      </w:pPr>
      <w:r w:rsidRPr="00356360">
        <w:rPr>
          <w:rFonts w:cstheme="minorHAnsi"/>
        </w:rPr>
        <w:t>Al no necesitarse cargar un programa completo en memoria para su ejecución, se puede aumentar el número de programas cargados en memoria.</w:t>
      </w:r>
    </w:p>
    <w:p w14:paraId="592B1962" w14:textId="77777777" w:rsidR="00356360" w:rsidRDefault="00356360" w:rsidP="00356360">
      <w:pPr>
        <w:pStyle w:val="TITULO-1"/>
        <w:numPr>
          <w:ilvl w:val="0"/>
          <w:numId w:val="0"/>
        </w:numPr>
        <w:rPr>
          <w:rFonts w:cstheme="minorHAnsi"/>
          <w:color w:val="0070C0"/>
        </w:rPr>
      </w:pPr>
      <w:r w:rsidRPr="00B11E98">
        <w:rPr>
          <w:rFonts w:cstheme="minorHAnsi"/>
          <w:color w:val="0070C0"/>
        </w:rPr>
        <w:t>MEMORIA VIRTUAL</w:t>
      </w:r>
    </w:p>
    <w:p w14:paraId="6891153F" w14:textId="28568ECE" w:rsidR="00243FE9" w:rsidRPr="00243FE9" w:rsidRDefault="00243FE9" w:rsidP="00243FE9">
      <w:pPr>
        <w:rPr>
          <w:rFonts w:cstheme="minorHAnsi"/>
        </w:rPr>
      </w:pPr>
      <w:r w:rsidRPr="00B11E98">
        <w:rPr>
          <w:rFonts w:cstheme="minorHAnsi"/>
        </w:rPr>
        <w:t xml:space="preserve">La memoria virtual nace para solucionar el problema que se plantea cuando tenemos un programa, sus datos y la pila del mismo y ocupan más memoria que la que se posee físicamente. La solución consiste en que el Sistema Operativo deja en la memoria principal las partes del programa que se están usando y el resto se almacena en el disco. </w:t>
      </w:r>
      <w:r w:rsidRPr="00B11E98">
        <w:rPr>
          <w:rFonts w:cstheme="minorHAnsi"/>
        </w:rPr>
        <w:lastRenderedPageBreak/>
        <w:t xml:space="preserve">Según se van necesitando partes del programa del disco se pasan a la memoria y algunos de la memoria al disco. </w:t>
      </w:r>
    </w:p>
    <w:p w14:paraId="422369A7" w14:textId="7052CD90" w:rsidR="004032CA" w:rsidRPr="00B11E98" w:rsidRDefault="004032CA" w:rsidP="004032CA">
      <w:pPr>
        <w:rPr>
          <w:rFonts w:cstheme="minorHAnsi"/>
        </w:rPr>
      </w:pPr>
      <w:r w:rsidRPr="00B11E98">
        <w:rPr>
          <w:rFonts w:cstheme="minorHAnsi"/>
        </w:rPr>
        <w:t xml:space="preserve">LA MEMORIA VIRTUAL en WINDOWS, </w:t>
      </w:r>
      <w:r w:rsidRPr="00B11E98">
        <w:rPr>
          <w:rFonts w:cstheme="minorHAnsi"/>
          <w:highlight w:val="yellow"/>
        </w:rPr>
        <w:t>es ni más ni menos que un fichero que crea el Sistema Operativo</w:t>
      </w:r>
      <w:r w:rsidRPr="00B11E98">
        <w:rPr>
          <w:rFonts w:cstheme="minorHAnsi"/>
        </w:rPr>
        <w:t>, para que en caso de que se llene la memoria RAM, el sistema pueda seguir trabajando.</w:t>
      </w:r>
    </w:p>
    <w:p w14:paraId="517C9C06" w14:textId="497207E7" w:rsidR="004032CA" w:rsidRDefault="004032CA" w:rsidP="004032CA">
      <w:pPr>
        <w:rPr>
          <w:rFonts w:cstheme="minorHAnsi"/>
        </w:rPr>
      </w:pPr>
      <w:r w:rsidRPr="00B11E98">
        <w:rPr>
          <w:rFonts w:cstheme="minorHAnsi"/>
          <w:highlight w:val="yellow"/>
        </w:rPr>
        <w:t>El tamaño recomendado del área swap en Windows es 1,</w:t>
      </w:r>
      <w:r w:rsidR="00501C2C" w:rsidRPr="00B11E98">
        <w:rPr>
          <w:rFonts w:cstheme="minorHAnsi"/>
          <w:highlight w:val="yellow"/>
        </w:rPr>
        <w:t>5 veces la</w:t>
      </w:r>
      <w:r w:rsidRPr="00B11E98">
        <w:rPr>
          <w:rFonts w:cstheme="minorHAnsi"/>
          <w:highlight w:val="yellow"/>
        </w:rPr>
        <w:t xml:space="preserve"> memoria RAM.</w:t>
      </w:r>
    </w:p>
    <w:p w14:paraId="2AB5573D" w14:textId="1B13C6EE" w:rsidR="00A618C1" w:rsidRDefault="004032CA" w:rsidP="004032CA">
      <w:pPr>
        <w:rPr>
          <w:rFonts w:cstheme="minorHAnsi"/>
        </w:rPr>
      </w:pPr>
      <w:r>
        <w:rPr>
          <w:rFonts w:cstheme="minorHAnsi"/>
        </w:rPr>
        <w:t xml:space="preserve">SE PUEDE VER A TRAVES DEL FICHERO PAGEFILE.SYS (ESTA OCULTO) </w:t>
      </w:r>
    </w:p>
    <w:p w14:paraId="09E077CF" w14:textId="37819557" w:rsidR="00A618C1" w:rsidRPr="00B11E98" w:rsidRDefault="00D77086" w:rsidP="008227BD">
      <w:r w:rsidRPr="00B11E98">
        <w:rPr>
          <w:noProof/>
        </w:rPr>
        <w:drawing>
          <wp:anchor distT="0" distB="0" distL="114300" distR="114300" simplePos="0" relativeHeight="251658240" behindDoc="0" locked="0" layoutInCell="1" allowOverlap="1" wp14:anchorId="7CE9AED4" wp14:editId="014B0BF2">
            <wp:simplePos x="0" y="0"/>
            <wp:positionH relativeFrom="margin">
              <wp:align>center</wp:align>
            </wp:positionH>
            <wp:positionV relativeFrom="paragraph">
              <wp:posOffset>486588</wp:posOffset>
            </wp:positionV>
            <wp:extent cx="3156585" cy="1769745"/>
            <wp:effectExtent l="0" t="0" r="5715" b="1905"/>
            <wp:wrapTopAndBottom/>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56585" cy="1769745"/>
                    </a:xfrm>
                    <a:prstGeom prst="rect">
                      <a:avLst/>
                    </a:prstGeom>
                  </pic:spPr>
                </pic:pic>
              </a:graphicData>
            </a:graphic>
            <wp14:sizeRelH relativeFrom="margin">
              <wp14:pctWidth>0</wp14:pctWidth>
            </wp14:sizeRelH>
            <wp14:sizeRelV relativeFrom="margin">
              <wp14:pctHeight>0</wp14:pctHeight>
            </wp14:sizeRelV>
          </wp:anchor>
        </w:drawing>
      </w:r>
      <w:r w:rsidR="00A618C1">
        <w:t xml:space="preserve">EN WINDOWS SE PUEDE DECIDIR </w:t>
      </w:r>
      <w:r>
        <w:t xml:space="preserve">SI LO NECESITAS </w:t>
      </w:r>
      <w:r w:rsidR="00A618C1">
        <w:t>Y EN LINUX ES UNA PARTICION.</w:t>
      </w:r>
    </w:p>
    <w:p w14:paraId="44B80E53" w14:textId="0252A49C" w:rsidR="00356360" w:rsidRPr="00356360" w:rsidRDefault="00356360" w:rsidP="00356360"/>
    <w:p w14:paraId="5E0509BF" w14:textId="4CBB22FB" w:rsidR="00D77086" w:rsidRDefault="008227BD" w:rsidP="00A618C1">
      <w:pPr>
        <w:rPr>
          <w:rFonts w:cstheme="minorHAnsi"/>
        </w:rPr>
      </w:pPr>
      <w:r w:rsidRPr="00B11E98">
        <w:rPr>
          <w:rFonts w:asciiTheme="minorHAnsi" w:hAnsiTheme="minorHAnsi" w:cstheme="minorHAnsi"/>
          <w:noProof/>
          <w:sz w:val="22"/>
        </w:rPr>
        <w:drawing>
          <wp:anchor distT="0" distB="0" distL="114300" distR="114300" simplePos="0" relativeHeight="251660288" behindDoc="0" locked="0" layoutInCell="1" allowOverlap="1" wp14:anchorId="2913B1CB" wp14:editId="6EBC10AE">
            <wp:simplePos x="0" y="0"/>
            <wp:positionH relativeFrom="column">
              <wp:posOffset>4141775</wp:posOffset>
            </wp:positionH>
            <wp:positionV relativeFrom="paragraph">
              <wp:posOffset>1709471</wp:posOffset>
            </wp:positionV>
            <wp:extent cx="2216785" cy="2900680"/>
            <wp:effectExtent l="0" t="0" r="0" b="0"/>
            <wp:wrapThrough wrapText="bothSides">
              <wp:wrapPolygon edited="0">
                <wp:start x="0" y="0"/>
                <wp:lineTo x="0" y="21420"/>
                <wp:lineTo x="21346" y="21420"/>
                <wp:lineTo x="21346" y="0"/>
                <wp:lineTo x="0" y="0"/>
              </wp:wrapPolygon>
            </wp:wrapThrough>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785" cy="290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086" w:rsidRPr="00B11E98">
        <w:rPr>
          <w:rFonts w:cstheme="minorHAnsi"/>
          <w:noProof/>
        </w:rPr>
        <w:drawing>
          <wp:anchor distT="0" distB="0" distL="114300" distR="114300" simplePos="0" relativeHeight="251659264" behindDoc="0" locked="0" layoutInCell="1" allowOverlap="1" wp14:anchorId="33BE9DF2" wp14:editId="452F0048">
            <wp:simplePos x="0" y="0"/>
            <wp:positionH relativeFrom="margin">
              <wp:posOffset>-848512</wp:posOffset>
            </wp:positionH>
            <wp:positionV relativeFrom="paragraph">
              <wp:posOffset>617728</wp:posOffset>
            </wp:positionV>
            <wp:extent cx="3973430" cy="2091901"/>
            <wp:effectExtent l="0" t="0" r="8255" b="3810"/>
            <wp:wrapTopAndBottom/>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973430" cy="2091901"/>
                    </a:xfrm>
                    <a:prstGeom prst="rect">
                      <a:avLst/>
                    </a:prstGeom>
                  </pic:spPr>
                </pic:pic>
              </a:graphicData>
            </a:graphic>
          </wp:anchor>
        </w:drawing>
      </w:r>
      <w:r w:rsidR="004032CA" w:rsidRPr="00B11E98">
        <w:rPr>
          <w:rFonts w:cstheme="minorHAnsi"/>
        </w:rPr>
        <w:t>La técnica de la memoria virtual también se conoce como técnica de swapping, por eso cuando se instala un sistema Unix o linux se reserva una parte del disco duro para el SWAP: partición SWAP</w:t>
      </w:r>
      <w:r w:rsidR="004032CA">
        <w:rPr>
          <w:rFonts w:cstheme="minorHAnsi"/>
        </w:rPr>
        <w:t xml:space="preserve"> (FIJA)</w:t>
      </w:r>
      <w:r w:rsidR="004032CA" w:rsidRPr="00B11E98">
        <w:rPr>
          <w:rFonts w:cstheme="minorHAnsi"/>
        </w:rPr>
        <w:t xml:space="preserve">. </w:t>
      </w:r>
    </w:p>
    <w:p w14:paraId="695B3FE2" w14:textId="77777777" w:rsidR="00D77086" w:rsidRDefault="00D77086" w:rsidP="00A618C1">
      <w:pPr>
        <w:rPr>
          <w:rFonts w:cstheme="minorHAnsi"/>
        </w:rPr>
      </w:pPr>
    </w:p>
    <w:p w14:paraId="44E140F0" w14:textId="1CB7A82A" w:rsidR="00A618C1" w:rsidRPr="00D77086" w:rsidRDefault="00A618C1" w:rsidP="00A618C1">
      <w:pPr>
        <w:rPr>
          <w:rFonts w:cstheme="minorHAnsi"/>
        </w:rPr>
      </w:pPr>
      <w:r w:rsidRPr="00B11E98">
        <w:rPr>
          <w:rFonts w:cstheme="minorHAnsi"/>
        </w:rPr>
        <w:t>Windows 10 – Panel de Control, Sistema y Seguridad, Sistema, Configuración avanzada, configuración avanzada del Sistema o Cambiar configuración, Rendimiento, Opciones avanzadas, CAMBIAR memoria virtual.</w:t>
      </w:r>
    </w:p>
    <w:p w14:paraId="23EC07FB" w14:textId="1D5CE58C" w:rsidR="00356360" w:rsidRPr="00356360" w:rsidRDefault="00356360" w:rsidP="00356360">
      <w:pPr>
        <w:rPr>
          <w:b/>
          <w:bCs/>
          <w:color w:val="C00000"/>
          <w:sz w:val="40"/>
          <w:szCs w:val="40"/>
          <w:u w:val="single"/>
        </w:rPr>
      </w:pPr>
    </w:p>
    <w:p w14:paraId="189D4D43" w14:textId="7FE252CE" w:rsidR="00A618C1" w:rsidRDefault="00A618C1"/>
    <w:p w14:paraId="64415321" w14:textId="4239DB37" w:rsidR="00D77086" w:rsidRPr="008227BD" w:rsidRDefault="00A618C1" w:rsidP="008227BD">
      <w:r>
        <w:br w:type="page"/>
      </w:r>
      <w:r w:rsidR="00D77086" w:rsidRPr="00B11E98">
        <w:lastRenderedPageBreak/>
        <w:t xml:space="preserve">Hiberfil.sys </w:t>
      </w:r>
      <w:r w:rsidR="00D77086" w:rsidRPr="00B11E98">
        <w:sym w:font="Wingdings" w:char="F0E0"/>
      </w:r>
      <w:r w:rsidR="00D77086" w:rsidRPr="00B11E98">
        <w:t xml:space="preserve"> fichero de hibernación. Guarda el contenido de la RAM durante el proceso de hibernación. Ayuda a la función de inicio rapido.</w:t>
      </w:r>
    </w:p>
    <w:p w14:paraId="38F56AEE" w14:textId="77777777" w:rsidR="00D77086" w:rsidRPr="00B11E98" w:rsidRDefault="00D77086" w:rsidP="008227BD">
      <w:r w:rsidRPr="00B11E98">
        <w:t xml:space="preserve">Swapfile.sys </w:t>
      </w:r>
      <w:r w:rsidRPr="00B11E98">
        <w:sym w:font="Wingdings" w:char="F0E0"/>
      </w:r>
      <w:r w:rsidRPr="00B11E98">
        <w:t xml:space="preserve"> Este archivo es usado para cambiar el nuevo estilo de aplicación de Microsoft llamadas aplicaciones “universales” de Windows — conocidas anteriormente como aplicaciones Metro. </w:t>
      </w:r>
    </w:p>
    <w:p w14:paraId="5D7743C7" w14:textId="77777777" w:rsidR="00CE4E84" w:rsidRPr="00B11E98" w:rsidRDefault="00CE4E84" w:rsidP="008227BD">
      <w:r w:rsidRPr="00B11E98">
        <w:t>Tamaño recomendado 1,5 * 4096 megas = 6144 Megas valor óptimo de la memoria virtual.</w:t>
      </w:r>
    </w:p>
    <w:p w14:paraId="6716A578" w14:textId="77777777" w:rsidR="00CE4E84" w:rsidRPr="00B11E98" w:rsidRDefault="00CE4E84" w:rsidP="008227BD">
      <w:r w:rsidRPr="00B11E98">
        <w:t>Valor mínimo = 6134</w:t>
      </w:r>
    </w:p>
    <w:p w14:paraId="6AD6E3BA" w14:textId="77777777" w:rsidR="00CE4E84" w:rsidRPr="00B11E98" w:rsidRDefault="00CE4E84" w:rsidP="008227BD">
      <w:r w:rsidRPr="00B11E98">
        <w:t xml:space="preserve">                                                          Valor real = 6144</w:t>
      </w:r>
    </w:p>
    <w:p w14:paraId="50EB4F6E" w14:textId="77777777" w:rsidR="00CE4E84" w:rsidRPr="00B11E98" w:rsidRDefault="00CE4E84" w:rsidP="008227BD">
      <w:r w:rsidRPr="00B11E98">
        <w:t xml:space="preserve">                          Valor máximo= 6154</w:t>
      </w:r>
    </w:p>
    <w:p w14:paraId="37A4765D" w14:textId="0B00ABDE" w:rsidR="000A46F2" w:rsidRDefault="00DB0E65" w:rsidP="008227BD">
      <w:r>
        <w:t>Gestión W:</w:t>
      </w:r>
    </w:p>
    <w:p w14:paraId="5FCE1B24" w14:textId="5C1A8192" w:rsidR="000B04BE" w:rsidRDefault="000B04BE" w:rsidP="008227BD">
      <w:r>
        <w:t>IPconfig</w:t>
      </w:r>
      <w:r w:rsidR="006523BA">
        <w:t xml:space="preserve"> /ALL</w:t>
      </w:r>
      <w:r>
        <w:t>: configuración actual, para la MAC /ALL</w:t>
      </w:r>
    </w:p>
    <w:p w14:paraId="1139C9B1" w14:textId="7992DC29" w:rsidR="004D082E" w:rsidRDefault="00DB0E65" w:rsidP="008227BD">
      <w:r>
        <w:t>Netview: sirve para ver el nombre de las maquinas de nuestro sistema en la red.</w:t>
      </w:r>
    </w:p>
    <w:p w14:paraId="3538FC7F" w14:textId="203B9833" w:rsidR="00B45ECB" w:rsidRDefault="00B45ECB" w:rsidP="008227BD">
      <w:r>
        <w:t>Pasos a seguir antes de probar comunicacion:</w:t>
      </w:r>
    </w:p>
    <w:p w14:paraId="6FD7A344" w14:textId="1B4EE92C" w:rsidR="00DB0E65" w:rsidRDefault="00DB0E65" w:rsidP="008227BD">
      <w:r>
        <w:t>Misma red interna</w:t>
      </w:r>
    </w:p>
    <w:p w14:paraId="3E9F4AE9" w14:textId="77777777" w:rsidR="00DB0E65" w:rsidRDefault="00DB0E65" w:rsidP="008227BD">
      <w:r>
        <w:t>La IP (misma subred)</w:t>
      </w:r>
    </w:p>
    <w:p w14:paraId="00099302" w14:textId="77777777" w:rsidR="00DB0E65" w:rsidRDefault="00DB0E65" w:rsidP="008227BD">
      <w:r>
        <w:t>Diferente SID</w:t>
      </w:r>
    </w:p>
    <w:p w14:paraId="0A595659" w14:textId="77777777" w:rsidR="00DB0E65" w:rsidRDefault="00DB0E65" w:rsidP="008227BD">
      <w:r>
        <w:t>Diferente MAC</w:t>
      </w:r>
    </w:p>
    <w:p w14:paraId="1CC64318" w14:textId="65B3D1CC" w:rsidR="00DB0E65" w:rsidRDefault="00DB0E65" w:rsidP="008227BD">
      <w:r>
        <w:t>Desactivado el firewall</w:t>
      </w:r>
    </w:p>
    <w:p w14:paraId="77692788" w14:textId="77777777" w:rsidR="001B5976" w:rsidRDefault="001B5976" w:rsidP="00DB0E65"/>
    <w:p w14:paraId="4F8EE527" w14:textId="52DDF390" w:rsidR="00DB0E65" w:rsidRDefault="00DB0E65" w:rsidP="00DB0E65">
      <w:r>
        <w:t>Gestión W2:</w:t>
      </w:r>
    </w:p>
    <w:p w14:paraId="4FA1658E" w14:textId="64839187" w:rsidR="001B5976" w:rsidRDefault="001B5976" w:rsidP="001B5976">
      <w:pPr>
        <w:pStyle w:val="NormalWeb"/>
        <w:shd w:val="clear" w:color="auto" w:fill="FFFFFF"/>
        <w:spacing w:before="0" w:after="0"/>
        <w:textAlignment w:val="baseline"/>
        <w:rPr>
          <w:color w:val="111111"/>
          <w:szCs w:val="22"/>
        </w:rPr>
      </w:pPr>
      <w:r w:rsidRPr="001B5976">
        <w:rPr>
          <w:rStyle w:val="Textoennegrita"/>
          <w:color w:val="111111"/>
          <w:szCs w:val="22"/>
          <w:bdr w:val="none" w:sz="0" w:space="0" w:color="auto" w:frame="1"/>
        </w:rPr>
        <w:t>Windows 10 Home</w:t>
      </w:r>
      <w:r w:rsidRPr="001B5976">
        <w:rPr>
          <w:color w:val="111111"/>
          <w:szCs w:val="22"/>
        </w:rPr>
        <w:t> es la edición de escritorio centrada en el consumidor. Version más básica y si queremos un dominio no será posible</w:t>
      </w:r>
      <w:r>
        <w:rPr>
          <w:color w:val="111111"/>
          <w:szCs w:val="22"/>
        </w:rPr>
        <w:t xml:space="preserve">. </w:t>
      </w:r>
    </w:p>
    <w:p w14:paraId="7C771B30" w14:textId="6A504798" w:rsidR="001B5976" w:rsidRPr="001B5976" w:rsidRDefault="001B5976" w:rsidP="001B5976">
      <w:pPr>
        <w:pStyle w:val="NormalWeb"/>
        <w:shd w:val="clear" w:color="auto" w:fill="FFFFFF"/>
        <w:spacing w:before="0" w:after="0"/>
        <w:textAlignment w:val="baseline"/>
        <w:rPr>
          <w:color w:val="111111"/>
          <w:szCs w:val="22"/>
        </w:rPr>
      </w:pPr>
      <w:bookmarkStart w:id="1" w:name="_Toc155559719"/>
      <w:r w:rsidRPr="00CB14D4">
        <w:t xml:space="preserve">LA PARTICIÓN DE </w:t>
      </w:r>
      <w:r>
        <w:t>5</w:t>
      </w:r>
      <w:r w:rsidRPr="00CB14D4">
        <w:t>00 MB</w:t>
      </w:r>
      <w:r>
        <w:t xml:space="preserve"> la crea el sistema y no tiene letra</w:t>
      </w:r>
      <w:r w:rsidRPr="00CB14D4">
        <w:t>.</w:t>
      </w:r>
      <w:bookmarkEnd w:id="1"/>
    </w:p>
    <w:p w14:paraId="77430D05" w14:textId="789ACCE8" w:rsidR="001B5976" w:rsidRDefault="001B5976" w:rsidP="008227BD">
      <w:r w:rsidRPr="00CB14D4">
        <w:t>gestor de discos (</w:t>
      </w:r>
      <w:r w:rsidRPr="001B5976">
        <w:rPr>
          <w:highlight w:val="yellow"/>
        </w:rPr>
        <w:t>DISKMGMT.MSC</w:t>
      </w:r>
      <w:r w:rsidRPr="00CB14D4">
        <w:t>).</w:t>
      </w:r>
    </w:p>
    <w:p w14:paraId="7ED71ACF" w14:textId="77777777" w:rsidR="001B5976" w:rsidRDefault="001B5976" w:rsidP="008227BD">
      <w:r w:rsidRPr="00125B15">
        <w:rPr>
          <w:b/>
          <w:highlight w:val="yellow"/>
        </w:rPr>
        <w:t>Autentificación:</w:t>
      </w:r>
      <w:r>
        <w:t xml:space="preserve"> Para usar el sistema es necesario abrir una sesión de trabajo (login) para lo cual tendremos que autentificarnos, proporcionando al sistema un nombre de usuario y una contraseña. En caso de no tener una cuenta de usuario abierta en el sistema, será imposible entrar en el mismo. </w:t>
      </w:r>
    </w:p>
    <w:p w14:paraId="66609C88" w14:textId="73455653" w:rsidR="001B5976" w:rsidRDefault="001B5976" w:rsidP="008227BD">
      <w:r w:rsidRPr="00125B15">
        <w:rPr>
          <w:b/>
          <w:highlight w:val="yellow"/>
        </w:rPr>
        <w:t>Autorización</w:t>
      </w:r>
      <w:r w:rsidRPr="00125B15">
        <w:rPr>
          <w:highlight w:val="yellow"/>
        </w:rPr>
        <w:t>:</w:t>
      </w:r>
      <w:r>
        <w:t xml:space="preserve"> Una vez que el usuario se ha autentificado y abierto sesión, cada vez que quiera usar un </w:t>
      </w:r>
      <w:r w:rsidR="008227BD">
        <w:t>recurso (</w:t>
      </w:r>
      <w:r>
        <w:t xml:space="preserve">un fichero, una carpeta, una impresora, etc) el sistema comprobará si </w:t>
      </w:r>
      <w:r w:rsidR="008227BD">
        <w:t>está</w:t>
      </w:r>
      <w:r>
        <w:t xml:space="preserve"> autorizado o no para realizar esa acción. Los administradores del sistema pueden modificar estas autorizaciones mediante unas listas de acceso.</w:t>
      </w:r>
    </w:p>
    <w:p w14:paraId="33E9EECB" w14:textId="77777777" w:rsidR="001B5976" w:rsidRDefault="001B5976" w:rsidP="001B5976">
      <w:pPr>
        <w:pStyle w:val="Listaconvietas1"/>
        <w:numPr>
          <w:ilvl w:val="0"/>
          <w:numId w:val="0"/>
        </w:numPr>
        <w:ind w:left="928" w:hanging="360"/>
        <w:rPr>
          <w:sz w:val="28"/>
          <w:szCs w:val="28"/>
        </w:rPr>
      </w:pPr>
    </w:p>
    <w:p w14:paraId="4ADAEE1E" w14:textId="77777777" w:rsidR="008227BD" w:rsidRDefault="008227BD" w:rsidP="00B45ECB">
      <w:pPr>
        <w:pStyle w:val="Listaconvietas1"/>
        <w:numPr>
          <w:ilvl w:val="0"/>
          <w:numId w:val="0"/>
        </w:numPr>
        <w:rPr>
          <w:sz w:val="28"/>
          <w:szCs w:val="28"/>
        </w:rPr>
      </w:pPr>
    </w:p>
    <w:p w14:paraId="465E5561" w14:textId="77777777" w:rsidR="001B5976" w:rsidRPr="00084C8A" w:rsidRDefault="001B5976" w:rsidP="008227BD">
      <w:pPr>
        <w:rPr>
          <w:highlight w:val="lightGray"/>
        </w:rPr>
      </w:pPr>
      <w:r w:rsidRPr="00084C8A">
        <w:rPr>
          <w:highlight w:val="lightGray"/>
        </w:rPr>
        <w:t>Usuarios locales.</w:t>
      </w:r>
    </w:p>
    <w:p w14:paraId="2BFE42E1" w14:textId="155BFE96" w:rsidR="001B5976" w:rsidRDefault="001B5976" w:rsidP="008227BD">
      <w:pPr>
        <w:rPr>
          <w:sz w:val="28"/>
          <w:szCs w:val="28"/>
        </w:rPr>
      </w:pPr>
      <w:r>
        <w:rPr>
          <w:sz w:val="28"/>
          <w:szCs w:val="28"/>
        </w:rPr>
        <w:t xml:space="preserve">Un usuario local es una cuenta a la que se puede conceder permisos y derechos para el equipo donde se está creando la cuenta. Está disponible en equipos que no son controladores de dominio, no pueden usarse para conectarse a ningún </w:t>
      </w:r>
      <w:r w:rsidR="008227BD">
        <w:rPr>
          <w:sz w:val="28"/>
          <w:szCs w:val="28"/>
        </w:rPr>
        <w:t>dominio...</w:t>
      </w:r>
    </w:p>
    <w:p w14:paraId="67812ADD" w14:textId="13E18E85" w:rsidR="001B5976" w:rsidRDefault="008227BD" w:rsidP="008227BD">
      <w:pPr>
        <w:rPr>
          <w:sz w:val="28"/>
          <w:szCs w:val="28"/>
        </w:rPr>
      </w:pPr>
      <w:r w:rsidRPr="008227BD">
        <w:rPr>
          <w:sz w:val="28"/>
          <w:szCs w:val="28"/>
          <w:highlight w:val="yellow"/>
        </w:rPr>
        <w:t>Administrador</w:t>
      </w:r>
      <w:r w:rsidR="001B5976">
        <w:rPr>
          <w:sz w:val="28"/>
          <w:szCs w:val="28"/>
        </w:rPr>
        <w:t>:</w:t>
      </w:r>
    </w:p>
    <w:p w14:paraId="25BD44D6" w14:textId="77777777" w:rsidR="001B5976" w:rsidRDefault="001B5976" w:rsidP="008227BD">
      <w:pPr>
        <w:rPr>
          <w:sz w:val="28"/>
          <w:szCs w:val="28"/>
          <w:highlight w:val="yellow"/>
        </w:rPr>
      </w:pPr>
      <w:r w:rsidRPr="001B5976">
        <w:rPr>
          <w:sz w:val="28"/>
          <w:szCs w:val="28"/>
        </w:rPr>
        <w:t xml:space="preserve">La cuenta del Administrador del sistema (Administrador). Todos los sistemas Windows tienen una cuenta especial conocida como Administrador. Esta cuenta tiene todos los derechos sobre todo el equipo. Puede crear otras cuentas de usuario y es el responsable de gestionar el sistema. Muchas funciones del sistema están limitadas para que solo puedan ser ejecutadas por el Administrador. Es posible crear cuentas de usuario y darles los mismos derechos que la cuenta Administrador (integrándolas como miembros del grupo Administradores), aunque Administrador solo puede haber uno. </w:t>
      </w:r>
      <w:r w:rsidRPr="001B5976">
        <w:rPr>
          <w:b/>
          <w:bCs/>
          <w:sz w:val="28"/>
          <w:szCs w:val="28"/>
        </w:rPr>
        <w:t>Esta cuenta siempre debe contar con contraseña y se crea en el momento de la instalación del sistema.</w:t>
      </w:r>
      <w:r w:rsidRPr="001B5976">
        <w:rPr>
          <w:sz w:val="28"/>
          <w:szCs w:val="28"/>
        </w:rPr>
        <w:t xml:space="preserve"> </w:t>
      </w:r>
    </w:p>
    <w:p w14:paraId="1F1AAEC6" w14:textId="5DC6EBDF" w:rsidR="001B5976" w:rsidRPr="00C1177F" w:rsidRDefault="001B5976" w:rsidP="008227BD">
      <w:pPr>
        <w:rPr>
          <w:sz w:val="28"/>
          <w:szCs w:val="28"/>
          <w:highlight w:val="yellow"/>
        </w:rPr>
      </w:pPr>
      <w:r>
        <w:rPr>
          <w:sz w:val="28"/>
          <w:szCs w:val="28"/>
          <w:highlight w:val="yellow"/>
        </w:rPr>
        <w:t>Invitado:</w:t>
      </w:r>
    </w:p>
    <w:p w14:paraId="69069FA7" w14:textId="77777777" w:rsidR="001B5976" w:rsidRDefault="001B5976" w:rsidP="008227BD">
      <w:pPr>
        <w:rPr>
          <w:sz w:val="28"/>
          <w:szCs w:val="28"/>
        </w:rPr>
      </w:pPr>
      <w:r w:rsidRPr="001B5976">
        <w:rPr>
          <w:sz w:val="28"/>
          <w:szCs w:val="28"/>
        </w:rPr>
        <w:t>La cuenta de Invitado. (Guest). Es la contraria a la cuenta de Administrador, está totalmente limitada, no cuenta apenas con ningún permiso o derecho, pero permite que cualquier usuario pueda entrar en nuestro sistema sin contraseña (lo que se denomina acceso anónimo) y darse un “paseo” por el mismo. Por defecto, en Windows esta cuenta esta desactivada. Es altamente recomendable nunca activar dicha cuenta, ya que representa un riesgo altísimo de seguridad.</w:t>
      </w:r>
    </w:p>
    <w:p w14:paraId="658CC813" w14:textId="6216B94D" w:rsidR="001B5976" w:rsidRDefault="001B5976" w:rsidP="008227BD">
      <w:r>
        <w:t xml:space="preserve">Admin pude haber </w:t>
      </w:r>
      <w:r w:rsidR="00FE7C76">
        <w:t>más</w:t>
      </w:r>
      <w:r>
        <w:t xml:space="preserve"> de uno y cada uno de ellos puede limitar a los administradores.</w:t>
      </w:r>
    </w:p>
    <w:p w14:paraId="09F6407F" w14:textId="2DD45F3F" w:rsidR="00C22847" w:rsidRDefault="00C22847" w:rsidP="008227BD">
      <w:r>
        <w:t>Admin solo hay uno.</w:t>
      </w:r>
    </w:p>
    <w:p w14:paraId="64E46A2D" w14:textId="68DCE1B4" w:rsidR="001B5976" w:rsidRDefault="00C22847" w:rsidP="008227BD">
      <w:r>
        <w:t>E</w:t>
      </w:r>
      <w:r w:rsidR="001B5976">
        <w:t xml:space="preserve"> invitado puede acceder sin autenticación y tiene limitaciones en el sistema.</w:t>
      </w:r>
    </w:p>
    <w:p w14:paraId="5870417A" w14:textId="38F9E7E2" w:rsidR="001B5976" w:rsidRPr="001B5976" w:rsidRDefault="001B5976" w:rsidP="001B5976">
      <w:pPr>
        <w:pStyle w:val="Listaconvietas1"/>
        <w:numPr>
          <w:ilvl w:val="0"/>
          <w:numId w:val="0"/>
        </w:numPr>
        <w:ind w:left="568"/>
        <w:rPr>
          <w:sz w:val="28"/>
          <w:szCs w:val="28"/>
        </w:rPr>
      </w:pPr>
    </w:p>
    <w:p w14:paraId="0E137737" w14:textId="77777777" w:rsidR="001B5976" w:rsidRDefault="001B5976" w:rsidP="008227BD"/>
    <w:p w14:paraId="5625AA50" w14:textId="77777777" w:rsidR="001B5976" w:rsidRDefault="001B5976" w:rsidP="008227BD">
      <w:r w:rsidRPr="00FE3427">
        <w:rPr>
          <w:highlight w:val="yellow"/>
        </w:rPr>
        <w:t>Nota: No se puede borrar una cuenta de un usuario si tiene sesión abierta en el sistema.</w:t>
      </w:r>
    </w:p>
    <w:p w14:paraId="71675BBD" w14:textId="7C73A85E" w:rsidR="001B0412" w:rsidRDefault="001B0412" w:rsidP="001B5976">
      <w:pPr>
        <w:pStyle w:val="Listaconvietas1"/>
        <w:numPr>
          <w:ilvl w:val="0"/>
          <w:numId w:val="0"/>
        </w:numPr>
        <w:rPr>
          <w:sz w:val="28"/>
          <w:szCs w:val="28"/>
        </w:rPr>
      </w:pPr>
    </w:p>
    <w:p w14:paraId="7C0F2BC2" w14:textId="77777777" w:rsidR="001B0412" w:rsidRDefault="001B0412">
      <w:pPr>
        <w:rPr>
          <w:rFonts w:ascii="Arial" w:eastAsia="MS Mincho" w:hAnsi="Arial" w:cs="Arial"/>
          <w:color w:val="000000"/>
          <w:sz w:val="28"/>
          <w:szCs w:val="28"/>
          <w:lang w:eastAsia="ar-SA"/>
        </w:rPr>
      </w:pPr>
      <w:r>
        <w:rPr>
          <w:sz w:val="28"/>
          <w:szCs w:val="28"/>
        </w:rPr>
        <w:br w:type="page"/>
      </w:r>
    </w:p>
    <w:p w14:paraId="08F3A713" w14:textId="1698BF01" w:rsidR="001B0412" w:rsidRPr="001B0412" w:rsidRDefault="001B0412" w:rsidP="008227BD">
      <w:pPr>
        <w:pStyle w:val="TITULO-1"/>
        <w:rPr>
          <w:highlight w:val="yellow"/>
        </w:rPr>
      </w:pPr>
      <w:r>
        <w:rPr>
          <w:highlight w:val="yellow"/>
        </w:rPr>
        <w:lastRenderedPageBreak/>
        <w:t>Gestion de cuentas usuarios locales y grupos</w:t>
      </w:r>
    </w:p>
    <w:p w14:paraId="7FE3BFE8" w14:textId="64BF15D6" w:rsidR="001B0412" w:rsidRPr="001B0412" w:rsidRDefault="001B0412" w:rsidP="008227BD">
      <w:r w:rsidRPr="001B0412">
        <w:rPr>
          <w:noProof/>
        </w:rPr>
        <w:drawing>
          <wp:anchor distT="0" distB="0" distL="114935" distR="114935" simplePos="0" relativeHeight="251662336" behindDoc="1" locked="0" layoutInCell="1" allowOverlap="1" wp14:anchorId="28515208" wp14:editId="2E4C7419">
            <wp:simplePos x="0" y="0"/>
            <wp:positionH relativeFrom="column">
              <wp:posOffset>-43536</wp:posOffset>
            </wp:positionH>
            <wp:positionV relativeFrom="paragraph">
              <wp:posOffset>4623</wp:posOffset>
            </wp:positionV>
            <wp:extent cx="2387600" cy="1697990"/>
            <wp:effectExtent l="0" t="0" r="0" b="0"/>
            <wp:wrapTight wrapText="bothSides">
              <wp:wrapPolygon edited="0">
                <wp:start x="0" y="0"/>
                <wp:lineTo x="0" y="21325"/>
                <wp:lineTo x="21370" y="21325"/>
                <wp:lineTo x="21370" y="0"/>
                <wp:lineTo x="0" y="0"/>
              </wp:wrapPolygon>
            </wp:wrapTight>
            <wp:docPr id="7826450" name="Imagen 7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450" name="Imagen 77" descr="Interfaz de usuario gráfica, Texto,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7600" cy="1697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1B0412">
        <w:t xml:space="preserve">Inicio – Ejecutar y escribir </w:t>
      </w:r>
      <w:r w:rsidR="008227BD" w:rsidRPr="001B0412">
        <w:t>ó tecla</w:t>
      </w:r>
      <w:r w:rsidRPr="001B0412">
        <w:t xml:space="preserve"> de Windows+R </w:t>
      </w:r>
      <w:r w:rsidRPr="001B0412">
        <w:rPr>
          <w:highlight w:val="yellow"/>
        </w:rPr>
        <w:t>LUSRMGR.MSC</w:t>
      </w:r>
      <w:r w:rsidRPr="001B0412">
        <w:t xml:space="preserve"> para abrir el entorno gráfico del administrador de usuarios y grupos </w:t>
      </w:r>
      <w:r w:rsidR="008227BD" w:rsidRPr="001B0412">
        <w:t>locales desde</w:t>
      </w:r>
      <w:r w:rsidRPr="001B0412">
        <w:t xml:space="preserve"> cmd</w:t>
      </w:r>
    </w:p>
    <w:p w14:paraId="24661D02" w14:textId="77777777" w:rsidR="001B5976" w:rsidRPr="004A4C08" w:rsidRDefault="001B5976" w:rsidP="001B5976">
      <w:pPr>
        <w:pStyle w:val="Listaconvietas1"/>
        <w:numPr>
          <w:ilvl w:val="0"/>
          <w:numId w:val="0"/>
        </w:numPr>
        <w:rPr>
          <w:sz w:val="28"/>
          <w:szCs w:val="28"/>
        </w:rPr>
      </w:pPr>
    </w:p>
    <w:p w14:paraId="286C8615" w14:textId="77777777" w:rsidR="001B5976" w:rsidRDefault="001B5976" w:rsidP="001B5976">
      <w:pPr>
        <w:pStyle w:val="Listaconvietas1"/>
        <w:numPr>
          <w:ilvl w:val="0"/>
          <w:numId w:val="0"/>
        </w:numPr>
        <w:ind w:left="928" w:hanging="360"/>
        <w:rPr>
          <w:sz w:val="28"/>
          <w:szCs w:val="28"/>
        </w:rPr>
      </w:pPr>
    </w:p>
    <w:p w14:paraId="784AC241" w14:textId="77777777" w:rsidR="001B5976" w:rsidRDefault="001B5976" w:rsidP="00DB0E65"/>
    <w:p w14:paraId="55A4F194" w14:textId="5C48B931" w:rsidR="001B0412" w:rsidRDefault="001B0412" w:rsidP="00DB0E65">
      <w:r>
        <w:rPr>
          <w:noProof/>
          <w:sz w:val="28"/>
          <w:szCs w:val="28"/>
        </w:rPr>
        <w:drawing>
          <wp:anchor distT="0" distB="0" distL="114300" distR="114300" simplePos="0" relativeHeight="251663360" behindDoc="0" locked="0" layoutInCell="1" allowOverlap="1" wp14:anchorId="7CB080E0" wp14:editId="6CF57F70">
            <wp:simplePos x="0" y="0"/>
            <wp:positionH relativeFrom="margin">
              <wp:align>center</wp:align>
            </wp:positionH>
            <wp:positionV relativeFrom="paragraph">
              <wp:posOffset>341731</wp:posOffset>
            </wp:positionV>
            <wp:extent cx="4000500" cy="3609975"/>
            <wp:effectExtent l="0" t="0" r="0" b="9525"/>
            <wp:wrapTopAndBottom/>
            <wp:docPr id="601631975"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1975" name="Imagen 59" descr="Interfaz de usuario gráfica, Texto, Aplicación, Correo electrón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3609975"/>
                    </a:xfrm>
                    <a:prstGeom prst="rect">
                      <a:avLst/>
                    </a:prstGeom>
                    <a:solidFill>
                      <a:srgbClr val="FFFFFF"/>
                    </a:solidFill>
                    <a:ln>
                      <a:noFill/>
                    </a:ln>
                  </pic:spPr>
                </pic:pic>
              </a:graphicData>
            </a:graphic>
          </wp:anchor>
        </w:drawing>
      </w:r>
      <w:r>
        <w:t>¿Sabes explicarlo?</w:t>
      </w:r>
    </w:p>
    <w:p w14:paraId="0A49D63D" w14:textId="77777777" w:rsidR="001B0412" w:rsidRDefault="001B0412" w:rsidP="00DB0E65">
      <w:pPr>
        <w:rPr>
          <w:b/>
          <w:sz w:val="28"/>
          <w:szCs w:val="28"/>
          <w:highlight w:val="yellow"/>
        </w:rPr>
      </w:pPr>
    </w:p>
    <w:p w14:paraId="01917F3B" w14:textId="7EEDF7D6" w:rsidR="001B0412" w:rsidRDefault="001B0412" w:rsidP="00DB0E65">
      <w:pPr>
        <w:rPr>
          <w:sz w:val="28"/>
          <w:szCs w:val="28"/>
        </w:rPr>
      </w:pPr>
      <w:r w:rsidRPr="006A530C">
        <w:rPr>
          <w:b/>
          <w:sz w:val="28"/>
          <w:szCs w:val="28"/>
          <w:highlight w:val="yellow"/>
        </w:rPr>
        <w:t>Indica el nombre</w:t>
      </w:r>
      <w:r w:rsidRPr="006A530C">
        <w:rPr>
          <w:sz w:val="28"/>
          <w:szCs w:val="28"/>
          <w:highlight w:val="yellow"/>
        </w:rPr>
        <w:t xml:space="preserve"> que desea dar al usuario para conectarse, con un máximo de 20</w:t>
      </w:r>
      <w:r>
        <w:rPr>
          <w:sz w:val="28"/>
          <w:szCs w:val="28"/>
        </w:rPr>
        <w:t xml:space="preserve"> caracteres</w:t>
      </w:r>
    </w:p>
    <w:p w14:paraId="1A5DC1A0" w14:textId="662DCC87" w:rsidR="001B0412" w:rsidRPr="00D57313" w:rsidRDefault="001B0412" w:rsidP="001B0412">
      <w:pPr>
        <w:rPr>
          <w:bCs/>
          <w:sz w:val="28"/>
          <w:szCs w:val="28"/>
        </w:rPr>
      </w:pPr>
      <w:r w:rsidRPr="006A530C">
        <w:rPr>
          <w:b/>
          <w:sz w:val="28"/>
          <w:szCs w:val="28"/>
          <w:highlight w:val="yellow"/>
        </w:rPr>
        <w:t>El usuario debe cambiar la contraseña en el siguiente inicio de sesión</w:t>
      </w:r>
      <w:r w:rsidR="00D57313">
        <w:rPr>
          <w:b/>
          <w:sz w:val="28"/>
          <w:szCs w:val="28"/>
        </w:rPr>
        <w:t xml:space="preserve"> </w:t>
      </w:r>
      <w:r w:rsidR="00D57313" w:rsidRPr="00D57313">
        <w:rPr>
          <w:bCs/>
          <w:sz w:val="28"/>
          <w:szCs w:val="28"/>
        </w:rPr>
        <w:t>(está obligado, a la que tu quieres iniciar sesión no puedes porque estarás obligado a cambiar la contraseña</w:t>
      </w:r>
      <w:r w:rsidR="00D57313">
        <w:rPr>
          <w:bCs/>
          <w:sz w:val="28"/>
          <w:szCs w:val="28"/>
        </w:rPr>
        <w:t>)</w:t>
      </w:r>
      <w:r w:rsidR="00D57313" w:rsidRPr="00D57313">
        <w:rPr>
          <w:bCs/>
          <w:sz w:val="28"/>
          <w:szCs w:val="28"/>
        </w:rPr>
        <w:t>.</w:t>
      </w:r>
    </w:p>
    <w:p w14:paraId="7874D703" w14:textId="35698D65" w:rsidR="001B0412" w:rsidRDefault="001B0412" w:rsidP="001B0412">
      <w:pPr>
        <w:rPr>
          <w:b/>
          <w:sz w:val="28"/>
          <w:szCs w:val="28"/>
        </w:rPr>
      </w:pPr>
      <w:r w:rsidRPr="006A530C">
        <w:rPr>
          <w:b/>
          <w:sz w:val="28"/>
          <w:szCs w:val="28"/>
          <w:highlight w:val="yellow"/>
        </w:rPr>
        <w:t>El usuario no puede cambiar la contraseña</w:t>
      </w:r>
    </w:p>
    <w:p w14:paraId="4EBC9A90" w14:textId="0C1393AB" w:rsidR="001B0412" w:rsidRPr="00654E9C" w:rsidRDefault="001B0412" w:rsidP="00654E9C">
      <w:pPr>
        <w:rPr>
          <w:b/>
          <w:sz w:val="28"/>
          <w:szCs w:val="28"/>
        </w:rPr>
      </w:pPr>
      <w:r w:rsidRPr="006A530C">
        <w:rPr>
          <w:b/>
          <w:sz w:val="28"/>
          <w:szCs w:val="28"/>
          <w:highlight w:val="yellow"/>
        </w:rPr>
        <w:t>La contraseña nunca expira</w:t>
      </w:r>
    </w:p>
    <w:p w14:paraId="527CD46E" w14:textId="4637336C" w:rsidR="001B0412" w:rsidRPr="001B0412" w:rsidRDefault="001B0412" w:rsidP="001B0412">
      <w:pPr>
        <w:pStyle w:val="Listaconvietas1"/>
        <w:numPr>
          <w:ilvl w:val="0"/>
          <w:numId w:val="0"/>
        </w:numPr>
        <w:rPr>
          <w:sz w:val="24"/>
          <w:szCs w:val="24"/>
        </w:rPr>
      </w:pPr>
      <w:r w:rsidRPr="001B0412">
        <w:rPr>
          <w:b/>
          <w:sz w:val="24"/>
          <w:szCs w:val="24"/>
          <w:highlight w:val="yellow"/>
        </w:rPr>
        <w:t>Cuenta deshabilitada</w:t>
      </w:r>
      <w:r w:rsidRPr="001B0412">
        <w:rPr>
          <w:b/>
          <w:sz w:val="24"/>
          <w:szCs w:val="24"/>
        </w:rPr>
        <w:t xml:space="preserve"> (vacaciones)</w:t>
      </w:r>
      <w:r w:rsidRPr="001B0412">
        <w:rPr>
          <w:sz w:val="24"/>
          <w:szCs w:val="24"/>
          <w:highlight w:val="yellow"/>
        </w:rPr>
        <w:t xml:space="preserve"> No borra la cuenta, pero impide que sea usada. Es el estado por defecto de la cuenta Invitado.</w:t>
      </w:r>
    </w:p>
    <w:p w14:paraId="095314B5" w14:textId="13254C8C" w:rsidR="001B0412" w:rsidRDefault="001B0412" w:rsidP="001B0412">
      <w:pPr>
        <w:rPr>
          <w:sz w:val="28"/>
          <w:szCs w:val="28"/>
        </w:rPr>
      </w:pPr>
      <w:r>
        <w:rPr>
          <w:sz w:val="28"/>
          <w:szCs w:val="28"/>
        </w:rPr>
        <w:lastRenderedPageBreak/>
        <w:t xml:space="preserve">La </w:t>
      </w:r>
      <w:r w:rsidRPr="006A530C">
        <w:rPr>
          <w:sz w:val="28"/>
          <w:szCs w:val="28"/>
          <w:highlight w:val="yellow"/>
        </w:rPr>
        <w:t>cuenta está bloqueada</w:t>
      </w:r>
      <w:r>
        <w:rPr>
          <w:sz w:val="28"/>
          <w:szCs w:val="28"/>
        </w:rPr>
        <w:t xml:space="preserve">: Normalmente esta casilla está desactivada y, en caso de estar activada, se utiliza para desbloquear una cuenta que se ha bloqueado </w:t>
      </w:r>
      <w:r w:rsidRPr="006A530C">
        <w:rPr>
          <w:sz w:val="28"/>
          <w:szCs w:val="28"/>
          <w:highlight w:val="yellow"/>
        </w:rPr>
        <w:t>por haber intentado iniciar una sesión un número excesivo de veces sin introducir la contraseña correcta.</w:t>
      </w:r>
      <w:r>
        <w:rPr>
          <w:sz w:val="28"/>
          <w:szCs w:val="28"/>
        </w:rPr>
        <w:t xml:space="preserve"> </w:t>
      </w:r>
      <w:r w:rsidRPr="009B359D">
        <w:rPr>
          <w:sz w:val="28"/>
          <w:szCs w:val="28"/>
          <w:highlight w:val="yellow"/>
        </w:rPr>
        <w:t>No se puede utilizar para bloquearla</w:t>
      </w:r>
    </w:p>
    <w:p w14:paraId="3296B0B4" w14:textId="23600BB8" w:rsidR="001B0412" w:rsidRDefault="001B0412" w:rsidP="001B0412">
      <w:pPr>
        <w:rPr>
          <w:rFonts w:ascii="Arial" w:hAnsi="Arial" w:cs="Arial"/>
          <w:szCs w:val="24"/>
        </w:rPr>
      </w:pPr>
      <w:r w:rsidRPr="00654E9C">
        <w:rPr>
          <w:rFonts w:ascii="Arial" w:hAnsi="Arial" w:cs="Arial"/>
          <w:szCs w:val="24"/>
        </w:rPr>
        <w:t>NETPLWIZ: Crear usuarios.</w:t>
      </w:r>
    </w:p>
    <w:p w14:paraId="74523DB9" w14:textId="1D86049D" w:rsidR="003D3808" w:rsidRPr="003D3808" w:rsidRDefault="003D3808" w:rsidP="001B0412">
      <w:pPr>
        <w:rPr>
          <w:rFonts w:ascii="Arial" w:hAnsi="Arial" w:cs="Arial"/>
          <w:b/>
          <w:bCs/>
          <w:sz w:val="28"/>
          <w:szCs w:val="28"/>
        </w:rPr>
      </w:pPr>
      <w:r w:rsidRPr="003D3808">
        <w:rPr>
          <w:rFonts w:ascii="Arial" w:hAnsi="Arial" w:cs="Arial"/>
          <w:b/>
          <w:bCs/>
          <w:sz w:val="28"/>
          <w:szCs w:val="28"/>
        </w:rPr>
        <w:t>Comandos:</w:t>
      </w:r>
    </w:p>
    <w:p w14:paraId="6181DF6B" w14:textId="77777777" w:rsidR="003D3808" w:rsidRDefault="003D3808" w:rsidP="003D3808">
      <w:pPr>
        <w:pStyle w:val="Listaconvietas1"/>
        <w:numPr>
          <w:ilvl w:val="0"/>
          <w:numId w:val="0"/>
        </w:numPr>
        <w:rPr>
          <w:b/>
        </w:rPr>
      </w:pPr>
      <w:r w:rsidRPr="00E75982">
        <w:rPr>
          <w:b/>
          <w:color w:val="FF0000"/>
          <w:highlight w:val="yellow"/>
        </w:rPr>
        <w:t>COMANDOS NET</w:t>
      </w:r>
      <w:r>
        <w:rPr>
          <w:b/>
          <w:color w:val="FF0000"/>
          <w:highlight w:val="yellow"/>
        </w:rPr>
        <w:t xml:space="preserve"> USER</w:t>
      </w:r>
      <w:r>
        <w:rPr>
          <w:b/>
        </w:rPr>
        <w:t>:</w:t>
      </w:r>
    </w:p>
    <w:p w14:paraId="4E64F79E" w14:textId="77777777" w:rsidR="003D3808" w:rsidRDefault="003D3808" w:rsidP="003D3808">
      <w:pPr>
        <w:pStyle w:val="Listaconvietas1"/>
        <w:numPr>
          <w:ilvl w:val="0"/>
          <w:numId w:val="9"/>
        </w:numPr>
        <w:rPr>
          <w:b/>
        </w:rPr>
      </w:pPr>
      <w:r>
        <w:rPr>
          <w:b/>
        </w:rPr>
        <w:t xml:space="preserve">Net help </w:t>
      </w:r>
      <w:r w:rsidRPr="004465BA">
        <w:rPr>
          <w:b/>
        </w:rPr>
        <w:sym w:font="Wingdings" w:char="F0E0"/>
      </w:r>
      <w:r>
        <w:rPr>
          <w:b/>
        </w:rPr>
        <w:t xml:space="preserve"> ayuda nosotros veremos la parte de crear usuarios y crear grupos.</w:t>
      </w:r>
    </w:p>
    <w:p w14:paraId="127C49E2" w14:textId="77777777" w:rsidR="003D3808" w:rsidRDefault="003D3808" w:rsidP="003D3808">
      <w:pPr>
        <w:pStyle w:val="Listaconvietas1"/>
        <w:numPr>
          <w:ilvl w:val="0"/>
          <w:numId w:val="9"/>
        </w:numPr>
        <w:rPr>
          <w:b/>
        </w:rPr>
      </w:pPr>
      <w:r>
        <w:rPr>
          <w:b/>
        </w:rPr>
        <w:t>Net share</w:t>
      </w:r>
      <w:r w:rsidRPr="004465BA">
        <w:rPr>
          <w:b/>
        </w:rPr>
        <w:sym w:font="Wingdings" w:char="F0E0"/>
      </w:r>
      <w:r>
        <w:rPr>
          <w:b/>
        </w:rPr>
        <w:t xml:space="preserve"> Es para ver las carpetas que tenemos compartidas</w:t>
      </w:r>
    </w:p>
    <w:p w14:paraId="452B22A4" w14:textId="77777777" w:rsidR="003D3808" w:rsidRDefault="003D3808" w:rsidP="003D3808">
      <w:pPr>
        <w:pStyle w:val="Listaconvietas1"/>
        <w:numPr>
          <w:ilvl w:val="0"/>
          <w:numId w:val="9"/>
        </w:numPr>
        <w:rPr>
          <w:b/>
        </w:rPr>
      </w:pPr>
      <w:r w:rsidRPr="0041274F">
        <w:rPr>
          <w:b/>
          <w:highlight w:val="yellow"/>
        </w:rPr>
        <w:t>Net /? Y Net user /?</w:t>
      </w:r>
      <w:r>
        <w:rPr>
          <w:b/>
        </w:rPr>
        <w:t xml:space="preserve"> </w:t>
      </w:r>
      <w:r w:rsidRPr="0041274F">
        <w:rPr>
          <w:b/>
        </w:rPr>
        <w:sym w:font="Wingdings" w:char="F0E0"/>
      </w:r>
      <w:r>
        <w:rPr>
          <w:b/>
        </w:rPr>
        <w:t xml:space="preserve"> nos dan una breve descripción del comando</w:t>
      </w:r>
    </w:p>
    <w:p w14:paraId="22DCC89E" w14:textId="77777777" w:rsidR="003D3808" w:rsidRDefault="003D3808" w:rsidP="003D3808">
      <w:pPr>
        <w:pStyle w:val="Listaconvietas1"/>
        <w:numPr>
          <w:ilvl w:val="0"/>
          <w:numId w:val="0"/>
        </w:numPr>
        <w:ind w:left="928" w:hanging="360"/>
        <w:rPr>
          <w:b/>
        </w:rPr>
      </w:pPr>
    </w:p>
    <w:p w14:paraId="0B09237A" w14:textId="77777777" w:rsidR="003D3808" w:rsidRDefault="003D3808" w:rsidP="003D3808">
      <w:pPr>
        <w:pStyle w:val="Listaconvietas1"/>
        <w:numPr>
          <w:ilvl w:val="0"/>
          <w:numId w:val="11"/>
        </w:numPr>
        <w:rPr>
          <w:b/>
        </w:rPr>
      </w:pPr>
      <w:r>
        <w:rPr>
          <w:b/>
          <w:highlight w:val="yellow"/>
        </w:rPr>
        <w:t>N</w:t>
      </w:r>
      <w:r w:rsidRPr="00FB2258">
        <w:rPr>
          <w:b/>
          <w:highlight w:val="yellow"/>
        </w:rPr>
        <w:t xml:space="preserve">et user /help </w:t>
      </w:r>
      <w:r w:rsidRPr="003F4FFD">
        <w:rPr>
          <w:b/>
        </w:rPr>
        <w:sym w:font="Wingdings" w:char="F0E0"/>
      </w:r>
      <w:r w:rsidRPr="003F4FFD">
        <w:rPr>
          <w:b/>
        </w:rPr>
        <w:t xml:space="preserve"> podemos visualizar una ayuda para el comando mucho más detallada.</w:t>
      </w:r>
    </w:p>
    <w:p w14:paraId="78A2BD22" w14:textId="77777777" w:rsidR="003D3808" w:rsidRPr="003F4FFD" w:rsidRDefault="003D3808" w:rsidP="003D3808">
      <w:pPr>
        <w:pStyle w:val="Listaconvietas1"/>
        <w:numPr>
          <w:ilvl w:val="0"/>
          <w:numId w:val="0"/>
        </w:numPr>
        <w:ind w:left="1080"/>
        <w:rPr>
          <w:b/>
        </w:rPr>
      </w:pPr>
    </w:p>
    <w:p w14:paraId="163EBBF0" w14:textId="77777777" w:rsidR="003D3808" w:rsidRPr="00DF3580" w:rsidRDefault="003D3808" w:rsidP="003D3808">
      <w:pPr>
        <w:pStyle w:val="Listaconvietas1"/>
        <w:numPr>
          <w:ilvl w:val="0"/>
          <w:numId w:val="0"/>
        </w:numPr>
        <w:rPr>
          <w:b/>
          <w:color w:val="FF0000"/>
          <w:u w:val="single"/>
        </w:rPr>
      </w:pPr>
      <w:r>
        <w:rPr>
          <w:b/>
          <w:color w:val="FF0000"/>
          <w:highlight w:val="yellow"/>
          <w:u w:val="single"/>
        </w:rPr>
        <w:t>CONSULTAR BASE DE DATOS DE CUENTAS O DATOS DE UNA CUENTA EN CONCRETO</w:t>
      </w:r>
      <w:r w:rsidRPr="00E75982">
        <w:rPr>
          <w:b/>
          <w:color w:val="FF0000"/>
          <w:highlight w:val="yellow"/>
          <w:u w:val="single"/>
        </w:rPr>
        <w:t xml:space="preserve"> </w:t>
      </w:r>
    </w:p>
    <w:p w14:paraId="7FBC9FF4" w14:textId="77777777" w:rsidR="003D3808" w:rsidRDefault="003D3808" w:rsidP="003D3808">
      <w:pPr>
        <w:pStyle w:val="Listaconvietas1"/>
        <w:numPr>
          <w:ilvl w:val="0"/>
          <w:numId w:val="9"/>
        </w:numPr>
        <w:rPr>
          <w:b/>
        </w:rPr>
      </w:pPr>
      <w:r w:rsidRPr="00E75982">
        <w:rPr>
          <w:b/>
          <w:highlight w:val="yellow"/>
        </w:rPr>
        <w:t>Net user</w:t>
      </w:r>
      <w:r>
        <w:rPr>
          <w:b/>
        </w:rPr>
        <w:t xml:space="preserve"> </w:t>
      </w:r>
      <w:r w:rsidRPr="004465BA">
        <w:rPr>
          <w:b/>
        </w:rPr>
        <w:sym w:font="Wingdings" w:char="F0E0"/>
      </w:r>
      <w:r>
        <w:rPr>
          <w:b/>
        </w:rPr>
        <w:t xml:space="preserve"> Nos muestra los usuarios que tenemos creados ya.</w:t>
      </w:r>
    </w:p>
    <w:p w14:paraId="02515592" w14:textId="77777777" w:rsidR="003D3808" w:rsidRDefault="003D3808" w:rsidP="003D3808">
      <w:pPr>
        <w:pStyle w:val="Listaconvietas1"/>
        <w:numPr>
          <w:ilvl w:val="0"/>
          <w:numId w:val="9"/>
        </w:numPr>
        <w:rPr>
          <w:b/>
        </w:rPr>
      </w:pPr>
      <w:r w:rsidRPr="00E75982">
        <w:rPr>
          <w:b/>
          <w:highlight w:val="yellow"/>
        </w:rPr>
        <w:t>Net user ana</w:t>
      </w:r>
      <w:r>
        <w:rPr>
          <w:b/>
        </w:rPr>
        <w:t xml:space="preserve"> </w:t>
      </w:r>
      <w:r w:rsidRPr="004465BA">
        <w:rPr>
          <w:b/>
        </w:rPr>
        <w:sym w:font="Wingdings" w:char="F0E0"/>
      </w:r>
      <w:r>
        <w:rPr>
          <w:b/>
        </w:rPr>
        <w:t xml:space="preserve"> visualiza la información del usuario indicado </w:t>
      </w:r>
    </w:p>
    <w:p w14:paraId="054C7452" w14:textId="77777777" w:rsidR="003D3808" w:rsidRDefault="003D3808" w:rsidP="003D3808">
      <w:pPr>
        <w:pStyle w:val="Listaconvietas1"/>
        <w:numPr>
          <w:ilvl w:val="0"/>
          <w:numId w:val="9"/>
        </w:numPr>
        <w:rPr>
          <w:b/>
        </w:rPr>
      </w:pPr>
      <w:r w:rsidRPr="00FB2258">
        <w:rPr>
          <w:b/>
          <w:highlight w:val="yellow"/>
        </w:rPr>
        <w:t>Net user domain</w:t>
      </w:r>
      <w:r>
        <w:rPr>
          <w:b/>
        </w:rPr>
        <w:t>—&gt; Nos visualiza los usuarios que tenemos creados en el dominio cuando tenemos un dominio.</w:t>
      </w:r>
    </w:p>
    <w:p w14:paraId="61171CB2" w14:textId="77777777" w:rsidR="003D3808" w:rsidRDefault="003D3808" w:rsidP="003D3808">
      <w:pPr>
        <w:pStyle w:val="Listaconvietas1"/>
        <w:numPr>
          <w:ilvl w:val="0"/>
          <w:numId w:val="0"/>
        </w:numPr>
        <w:ind w:left="720"/>
        <w:rPr>
          <w:b/>
        </w:rPr>
      </w:pPr>
    </w:p>
    <w:p w14:paraId="4EB4BE42" w14:textId="77777777" w:rsidR="003D3808" w:rsidRPr="00E75982" w:rsidRDefault="003D3808" w:rsidP="003D3808">
      <w:pPr>
        <w:pStyle w:val="Listaconvietas1"/>
        <w:numPr>
          <w:ilvl w:val="0"/>
          <w:numId w:val="0"/>
        </w:numPr>
        <w:rPr>
          <w:b/>
          <w:color w:val="FF0000"/>
          <w:u w:val="single"/>
        </w:rPr>
      </w:pPr>
      <w:r w:rsidRPr="00E75982">
        <w:rPr>
          <w:b/>
          <w:color w:val="FF0000"/>
          <w:highlight w:val="yellow"/>
          <w:u w:val="single"/>
        </w:rPr>
        <w:t>AÑADIR O CREAR USUARIOS LOCALES</w:t>
      </w:r>
      <w:r w:rsidRPr="00E75982">
        <w:rPr>
          <w:b/>
          <w:color w:val="FF0000"/>
          <w:u w:val="single"/>
        </w:rPr>
        <w:t>.</w:t>
      </w:r>
    </w:p>
    <w:p w14:paraId="06F3C039" w14:textId="77777777" w:rsidR="003D3808" w:rsidRDefault="003D3808" w:rsidP="003D3808">
      <w:pPr>
        <w:pStyle w:val="Listaconvietas1"/>
        <w:numPr>
          <w:ilvl w:val="0"/>
          <w:numId w:val="10"/>
        </w:numPr>
        <w:rPr>
          <w:b/>
        </w:rPr>
      </w:pPr>
      <w:r w:rsidRPr="00E75982">
        <w:rPr>
          <w:b/>
          <w:highlight w:val="yellow"/>
        </w:rPr>
        <w:t>Net user Luis /ADD</w:t>
      </w:r>
      <w:r>
        <w:rPr>
          <w:b/>
        </w:rPr>
        <w:t xml:space="preserve"> </w:t>
      </w:r>
      <w:r w:rsidRPr="004465BA">
        <w:rPr>
          <w:b/>
        </w:rPr>
        <w:sym w:font="Wingdings" w:char="F0E0"/>
      </w:r>
      <w:r>
        <w:rPr>
          <w:b/>
        </w:rPr>
        <w:t xml:space="preserve"> Nos crea el usuario Luis con todo por defecto</w:t>
      </w:r>
    </w:p>
    <w:p w14:paraId="502200CE" w14:textId="77777777" w:rsidR="003D3808" w:rsidRPr="00FB2258" w:rsidRDefault="003D3808" w:rsidP="003D3808">
      <w:pPr>
        <w:pStyle w:val="Listaconvietas1"/>
        <w:numPr>
          <w:ilvl w:val="0"/>
          <w:numId w:val="10"/>
        </w:numPr>
        <w:rPr>
          <w:b/>
        </w:rPr>
      </w:pPr>
      <w:r w:rsidRPr="00E75982">
        <w:rPr>
          <w:b/>
          <w:highlight w:val="yellow"/>
        </w:rPr>
        <w:t>Net user Luis * /ADD</w:t>
      </w:r>
      <w:r>
        <w:rPr>
          <w:b/>
        </w:rPr>
        <w:t xml:space="preserve"> </w:t>
      </w:r>
      <w:r w:rsidRPr="004465BA">
        <w:rPr>
          <w:b/>
        </w:rPr>
        <w:sym w:font="Wingdings" w:char="F0E0"/>
      </w:r>
      <w:r>
        <w:rPr>
          <w:b/>
        </w:rPr>
        <w:t xml:space="preserve"> Nos pide por teclado la contraseña que va a tener este usuario y asi no se ve en el fichero o en la orden tecleada.</w:t>
      </w:r>
    </w:p>
    <w:p w14:paraId="4385BE38" w14:textId="77777777" w:rsidR="003D3808" w:rsidRDefault="003D3808" w:rsidP="003D3808">
      <w:pPr>
        <w:pStyle w:val="Listaconvietas1"/>
        <w:numPr>
          <w:ilvl w:val="0"/>
          <w:numId w:val="10"/>
        </w:numPr>
        <w:rPr>
          <w:b/>
        </w:rPr>
      </w:pPr>
      <w:r w:rsidRPr="00E75982">
        <w:rPr>
          <w:b/>
          <w:highlight w:val="yellow"/>
        </w:rPr>
        <w:t>Net user Luis Password1. /ADD</w:t>
      </w:r>
      <w:r w:rsidRPr="004465BA">
        <w:rPr>
          <w:b/>
        </w:rPr>
        <w:sym w:font="Wingdings" w:char="F0E0"/>
      </w:r>
      <w:r>
        <w:rPr>
          <w:b/>
        </w:rPr>
        <w:t xml:space="preserve"> Se crea el usuario Luis con contraseña Password1.</w:t>
      </w:r>
    </w:p>
    <w:p w14:paraId="7CDF4CF2" w14:textId="77777777" w:rsidR="003D3808" w:rsidRPr="005D7344" w:rsidRDefault="003D3808" w:rsidP="003D3808">
      <w:pPr>
        <w:pStyle w:val="Listaconvietas1"/>
        <w:numPr>
          <w:ilvl w:val="0"/>
          <w:numId w:val="0"/>
        </w:numPr>
        <w:ind w:left="720"/>
        <w:rPr>
          <w:b/>
        </w:rPr>
      </w:pPr>
    </w:p>
    <w:p w14:paraId="1D97E19E" w14:textId="77777777" w:rsidR="003D3808" w:rsidRPr="00E75982" w:rsidRDefault="003D3808" w:rsidP="003D3808">
      <w:pPr>
        <w:pStyle w:val="Listaconvietas1"/>
        <w:numPr>
          <w:ilvl w:val="0"/>
          <w:numId w:val="0"/>
        </w:numPr>
        <w:rPr>
          <w:b/>
          <w:color w:val="FF0000"/>
          <w:u w:val="single"/>
        </w:rPr>
      </w:pPr>
      <w:r>
        <w:rPr>
          <w:b/>
          <w:color w:val="FF0000"/>
          <w:highlight w:val="yellow"/>
          <w:u w:val="single"/>
        </w:rPr>
        <w:t>REQUERIMIENTO DE PASSWORD AL INICIO DE SESIÓN</w:t>
      </w:r>
    </w:p>
    <w:p w14:paraId="66B72E0F" w14:textId="77777777" w:rsidR="003D3808" w:rsidRPr="0085572E" w:rsidRDefault="003D3808" w:rsidP="003D3808">
      <w:pPr>
        <w:pStyle w:val="Listaconvietas1"/>
        <w:numPr>
          <w:ilvl w:val="0"/>
          <w:numId w:val="0"/>
        </w:numPr>
        <w:rPr>
          <w:b/>
        </w:rPr>
      </w:pPr>
      <w:r>
        <w:rPr>
          <w:b/>
          <w:highlight w:val="yellow"/>
        </w:rPr>
        <w:t xml:space="preserve">Net user fulanito passwordreq: yes </w:t>
      </w:r>
      <w:r w:rsidRPr="00FB2258">
        <w:rPr>
          <w:b/>
          <w:highlight w:val="yellow"/>
        </w:rPr>
        <w:sym w:font="Wingdings" w:char="F0E0"/>
      </w:r>
      <w:r>
        <w:rPr>
          <w:b/>
          <w:highlight w:val="yellow"/>
        </w:rPr>
        <w:t xml:space="preserve"> </w:t>
      </w:r>
      <w:r w:rsidRPr="0085572E">
        <w:rPr>
          <w:b/>
        </w:rPr>
        <w:t>para establecer que la cuenta nos solicite el password al inicio de sesión o no.</w:t>
      </w:r>
    </w:p>
    <w:p w14:paraId="1C6ED01D" w14:textId="77777777" w:rsidR="003D3808" w:rsidRDefault="003D3808" w:rsidP="003D3808">
      <w:pPr>
        <w:pStyle w:val="Listaconvietas1"/>
        <w:numPr>
          <w:ilvl w:val="0"/>
          <w:numId w:val="0"/>
        </w:numPr>
        <w:rPr>
          <w:b/>
        </w:rPr>
      </w:pPr>
    </w:p>
    <w:p w14:paraId="6232BA21" w14:textId="77777777" w:rsidR="003D3808" w:rsidRPr="00E75982" w:rsidRDefault="003D3808" w:rsidP="003D3808">
      <w:pPr>
        <w:pStyle w:val="Listaconvietas1"/>
        <w:numPr>
          <w:ilvl w:val="0"/>
          <w:numId w:val="0"/>
        </w:numPr>
        <w:rPr>
          <w:b/>
          <w:color w:val="FF0000"/>
          <w:u w:val="single"/>
        </w:rPr>
      </w:pPr>
      <w:r w:rsidRPr="0085572E">
        <w:rPr>
          <w:b/>
          <w:color w:val="FF0000"/>
          <w:highlight w:val="yellow"/>
          <w:u w:val="single"/>
        </w:rPr>
        <w:t>CONCEDER O REVOCAR EL PERMISO DE CAMBIAR LA CONTRASEÑA AL USUARIO.</w:t>
      </w:r>
    </w:p>
    <w:p w14:paraId="4F1B7CC6" w14:textId="77777777" w:rsidR="003D3808" w:rsidRDefault="003D3808" w:rsidP="003D3808">
      <w:pPr>
        <w:pStyle w:val="Listaconvietas1"/>
        <w:numPr>
          <w:ilvl w:val="0"/>
          <w:numId w:val="0"/>
        </w:numPr>
        <w:rPr>
          <w:b/>
        </w:rPr>
      </w:pPr>
      <w:r w:rsidRPr="0085572E">
        <w:rPr>
          <w:b/>
          <w:highlight w:val="yellow"/>
        </w:rPr>
        <w:t>Net user fulanito passwordchg:yes</w:t>
      </w:r>
      <w:r>
        <w:rPr>
          <w:b/>
        </w:rPr>
        <w:t xml:space="preserve"> </w:t>
      </w:r>
      <w:r w:rsidRPr="0085572E">
        <w:rPr>
          <w:b/>
        </w:rPr>
        <w:sym w:font="Wingdings" w:char="F0E0"/>
      </w:r>
      <w:r>
        <w:rPr>
          <w:b/>
        </w:rPr>
        <w:t xml:space="preserve"> con yes damos permiso al usuario para que el mismo pueda cambar su contraseña, si colocamos el no, el usuario no tendrá permiso para cambiarla</w:t>
      </w:r>
    </w:p>
    <w:p w14:paraId="6C8E8A46" w14:textId="77777777" w:rsidR="003D3808" w:rsidRDefault="003D3808" w:rsidP="003D3808">
      <w:pPr>
        <w:pStyle w:val="Listaconvietas1"/>
        <w:numPr>
          <w:ilvl w:val="0"/>
          <w:numId w:val="0"/>
        </w:numPr>
        <w:rPr>
          <w:b/>
        </w:rPr>
      </w:pPr>
    </w:p>
    <w:p w14:paraId="335B912C" w14:textId="77777777" w:rsidR="003D3808" w:rsidRPr="00E75982" w:rsidRDefault="003D3808" w:rsidP="003D3808">
      <w:pPr>
        <w:pStyle w:val="Listaconvietas1"/>
        <w:numPr>
          <w:ilvl w:val="0"/>
          <w:numId w:val="0"/>
        </w:numPr>
        <w:rPr>
          <w:b/>
          <w:color w:val="FF0000"/>
          <w:u w:val="single"/>
        </w:rPr>
      </w:pPr>
      <w:r>
        <w:rPr>
          <w:b/>
          <w:color w:val="FF0000"/>
          <w:highlight w:val="yellow"/>
          <w:u w:val="single"/>
        </w:rPr>
        <w:t>CAMBIAR LA CONTRASEÑA A UN USUARIO YA CREADO</w:t>
      </w:r>
    </w:p>
    <w:p w14:paraId="5ADD14A2" w14:textId="77777777" w:rsidR="003D3808" w:rsidRPr="0085572E" w:rsidRDefault="003D3808" w:rsidP="003D3808">
      <w:pPr>
        <w:pStyle w:val="Listaconvietas1"/>
        <w:numPr>
          <w:ilvl w:val="0"/>
          <w:numId w:val="0"/>
        </w:numPr>
        <w:rPr>
          <w:b/>
        </w:rPr>
      </w:pPr>
      <w:r>
        <w:rPr>
          <w:b/>
          <w:highlight w:val="yellow"/>
        </w:rPr>
        <w:t xml:space="preserve">Net user fulanito * </w:t>
      </w:r>
      <w:r w:rsidRPr="0085572E">
        <w:rPr>
          <w:b/>
        </w:rPr>
        <w:t>(TE PEDIRÁ LA NUEVA CONTRASEÑA)</w:t>
      </w:r>
    </w:p>
    <w:p w14:paraId="76384669" w14:textId="219B7436" w:rsidR="003D3808" w:rsidRPr="0019066F" w:rsidRDefault="003D3808" w:rsidP="003D3808">
      <w:pPr>
        <w:pStyle w:val="Listaconvietas1"/>
        <w:numPr>
          <w:ilvl w:val="0"/>
          <w:numId w:val="0"/>
        </w:numPr>
        <w:rPr>
          <w:b/>
          <w:highlight w:val="yellow"/>
        </w:rPr>
      </w:pPr>
      <w:r>
        <w:rPr>
          <w:b/>
          <w:highlight w:val="yellow"/>
        </w:rPr>
        <w:t xml:space="preserve">Net user fulanito Password2 </w:t>
      </w:r>
      <w:r w:rsidRPr="0085572E">
        <w:rPr>
          <w:b/>
        </w:rPr>
        <w:t>(ESTABLECE Password2 COMO NUEVA CONTRASEÑA)</w:t>
      </w:r>
    </w:p>
    <w:p w14:paraId="67F21238" w14:textId="77777777" w:rsidR="003D3808" w:rsidRPr="00E75982" w:rsidRDefault="003D3808" w:rsidP="003D3808">
      <w:pPr>
        <w:pStyle w:val="Listaconvietas1"/>
        <w:numPr>
          <w:ilvl w:val="0"/>
          <w:numId w:val="0"/>
        </w:numPr>
        <w:rPr>
          <w:b/>
          <w:color w:val="FF0000"/>
          <w:u w:val="single"/>
        </w:rPr>
      </w:pPr>
      <w:r>
        <w:rPr>
          <w:b/>
          <w:color w:val="FF0000"/>
          <w:highlight w:val="yellow"/>
          <w:u w:val="single"/>
        </w:rPr>
        <w:t>EXPIRACIÓN DE LA CUENTA</w:t>
      </w:r>
    </w:p>
    <w:p w14:paraId="4CB1D3B9" w14:textId="77777777" w:rsidR="003D3808" w:rsidRDefault="003D3808" w:rsidP="003D3808">
      <w:pPr>
        <w:pStyle w:val="Listaconvietas1"/>
        <w:numPr>
          <w:ilvl w:val="0"/>
          <w:numId w:val="0"/>
        </w:numPr>
        <w:rPr>
          <w:b/>
          <w:highlight w:val="yellow"/>
        </w:rPr>
      </w:pPr>
      <w:r>
        <w:rPr>
          <w:b/>
          <w:highlight w:val="yellow"/>
        </w:rPr>
        <w:lastRenderedPageBreak/>
        <w:t>Net user fulanito /expires:Never</w:t>
      </w:r>
      <w:r w:rsidRPr="0085572E">
        <w:rPr>
          <w:b/>
        </w:rPr>
        <w:t xml:space="preserve"> </w:t>
      </w:r>
      <w:r w:rsidRPr="0085572E">
        <w:rPr>
          <w:b/>
        </w:rPr>
        <w:sym w:font="Wingdings" w:char="F0E0"/>
      </w:r>
      <w:r w:rsidRPr="0085572E">
        <w:rPr>
          <w:b/>
        </w:rPr>
        <w:t xml:space="preserve"> la cuenta nunca expira</w:t>
      </w:r>
    </w:p>
    <w:p w14:paraId="5D1430D4" w14:textId="77777777" w:rsidR="003D3808" w:rsidRDefault="003D3808" w:rsidP="003D3808">
      <w:pPr>
        <w:pStyle w:val="Listaconvietas1"/>
        <w:numPr>
          <w:ilvl w:val="0"/>
          <w:numId w:val="0"/>
        </w:numPr>
        <w:rPr>
          <w:b/>
          <w:highlight w:val="yellow"/>
        </w:rPr>
      </w:pPr>
      <w:r>
        <w:rPr>
          <w:b/>
          <w:highlight w:val="yellow"/>
        </w:rPr>
        <w:t>Net user fulanito /expires:mm/dd/aa</w:t>
      </w:r>
      <w:r w:rsidRPr="0085572E">
        <w:rPr>
          <w:b/>
        </w:rPr>
        <w:t xml:space="preserve"> </w:t>
      </w:r>
      <w:r w:rsidRPr="0085572E">
        <w:rPr>
          <w:b/>
        </w:rPr>
        <w:sym w:font="Wingdings" w:char="F0E0"/>
      </w:r>
      <w:r w:rsidRPr="0085572E">
        <w:rPr>
          <w:b/>
        </w:rPr>
        <w:t xml:space="preserve"> la cuenta expira en la fecha indicada</w:t>
      </w:r>
    </w:p>
    <w:p w14:paraId="6AA21FF0" w14:textId="77777777" w:rsidR="003D3808" w:rsidRDefault="003D3808" w:rsidP="003D3808">
      <w:pPr>
        <w:pStyle w:val="Listaconvietas1"/>
        <w:numPr>
          <w:ilvl w:val="0"/>
          <w:numId w:val="0"/>
        </w:numPr>
        <w:rPr>
          <w:b/>
          <w:highlight w:val="yellow"/>
        </w:rPr>
      </w:pPr>
    </w:p>
    <w:p w14:paraId="68B01BBE" w14:textId="77777777" w:rsidR="003D3808" w:rsidRPr="00E75982" w:rsidRDefault="003D3808" w:rsidP="003D3808">
      <w:pPr>
        <w:pStyle w:val="Listaconvietas1"/>
        <w:numPr>
          <w:ilvl w:val="0"/>
          <w:numId w:val="0"/>
        </w:numPr>
        <w:rPr>
          <w:b/>
          <w:color w:val="FF0000"/>
          <w:u w:val="single"/>
        </w:rPr>
      </w:pPr>
      <w:r>
        <w:rPr>
          <w:b/>
          <w:color w:val="FF0000"/>
          <w:highlight w:val="yellow"/>
          <w:u w:val="single"/>
        </w:rPr>
        <w:t>FORZAR CAMBIO DE CONTRASEÑA DE LA CUENTA</w:t>
      </w:r>
    </w:p>
    <w:p w14:paraId="472534E5" w14:textId="77777777" w:rsidR="003D3808" w:rsidRDefault="003D3808" w:rsidP="003D3808">
      <w:pPr>
        <w:pStyle w:val="Listaconvietas1"/>
        <w:numPr>
          <w:ilvl w:val="0"/>
          <w:numId w:val="0"/>
        </w:numPr>
        <w:rPr>
          <w:b/>
          <w:highlight w:val="yellow"/>
        </w:rPr>
      </w:pPr>
      <w:r>
        <w:rPr>
          <w:b/>
          <w:highlight w:val="yellow"/>
        </w:rPr>
        <w:t>Net user fulanito /logonpasswordchg:yes</w:t>
      </w:r>
      <w:r w:rsidRPr="0085572E">
        <w:rPr>
          <w:b/>
        </w:rPr>
        <w:t xml:space="preserve"> </w:t>
      </w:r>
      <w:r w:rsidRPr="0085572E">
        <w:rPr>
          <w:b/>
        </w:rPr>
        <w:sym w:font="Wingdings" w:char="F0E0"/>
      </w:r>
      <w:r w:rsidRPr="0085572E">
        <w:rPr>
          <w:b/>
        </w:rPr>
        <w:t xml:space="preserve"> </w:t>
      </w:r>
      <w:r>
        <w:rPr>
          <w:b/>
        </w:rPr>
        <w:t>El usuario debe cambiar la contraseña en el próximo inicio de sesión.</w:t>
      </w:r>
    </w:p>
    <w:p w14:paraId="796B0C1B" w14:textId="77777777" w:rsidR="003D3808" w:rsidRPr="00E75982" w:rsidRDefault="003D3808" w:rsidP="003D3808">
      <w:pPr>
        <w:pStyle w:val="Listaconvietas1"/>
        <w:numPr>
          <w:ilvl w:val="0"/>
          <w:numId w:val="0"/>
        </w:numPr>
        <w:rPr>
          <w:b/>
          <w:color w:val="FF0000"/>
          <w:u w:val="single"/>
        </w:rPr>
      </w:pPr>
      <w:r>
        <w:rPr>
          <w:b/>
          <w:color w:val="FF0000"/>
          <w:highlight w:val="yellow"/>
          <w:u w:val="single"/>
        </w:rPr>
        <w:t>RESTRINGIR LAS HORAS DE ACTIVIDAD A UN USUARIO</w:t>
      </w:r>
    </w:p>
    <w:p w14:paraId="1ABC5CA0" w14:textId="77777777" w:rsidR="003D3808" w:rsidRPr="008227BD" w:rsidRDefault="003D3808" w:rsidP="008227BD">
      <w:pPr>
        <w:rPr>
          <w:b/>
          <w:bCs/>
        </w:rPr>
      </w:pPr>
      <w:r w:rsidRPr="008227BD">
        <w:rPr>
          <w:b/>
          <w:bCs/>
          <w:highlight w:val="yellow"/>
        </w:rPr>
        <w:t>Net user fulanito /times:lunes-viernes,6am-6pm</w:t>
      </w:r>
      <w:r w:rsidRPr="008227BD">
        <w:rPr>
          <w:b/>
          <w:bCs/>
        </w:rPr>
        <w:t xml:space="preserve"> </w:t>
      </w:r>
      <w:r w:rsidRPr="008227BD">
        <w:rPr>
          <w:b/>
          <w:bCs/>
        </w:rPr>
        <w:sym w:font="Wingdings" w:char="F0E0"/>
      </w:r>
      <w:r w:rsidRPr="008227BD">
        <w:rPr>
          <w:b/>
          <w:bCs/>
        </w:rPr>
        <w:t xml:space="preserve"> Tiene pemiso de inicio de sesión en esa franja horaria (formato 1)</w:t>
      </w:r>
    </w:p>
    <w:p w14:paraId="473A207E" w14:textId="77777777" w:rsidR="003D3808" w:rsidRPr="008227BD" w:rsidRDefault="003D3808" w:rsidP="008227BD">
      <w:pPr>
        <w:rPr>
          <w:b/>
          <w:bCs/>
        </w:rPr>
      </w:pPr>
      <w:r w:rsidRPr="008227BD">
        <w:rPr>
          <w:b/>
          <w:bCs/>
          <w:highlight w:val="yellow"/>
        </w:rPr>
        <w:t xml:space="preserve">Net user fulanito /times:lunes-viernes,8:00-18:00 </w:t>
      </w:r>
      <w:r w:rsidRPr="008227BD">
        <w:rPr>
          <w:b/>
          <w:bCs/>
        </w:rPr>
        <w:sym w:font="Wingdings" w:char="F0E0"/>
      </w:r>
      <w:r w:rsidRPr="008227BD">
        <w:rPr>
          <w:b/>
          <w:bCs/>
        </w:rPr>
        <w:t xml:space="preserve"> Tiene pemiso de inicio de sesión en esa franja horaria (formato 2)</w:t>
      </w:r>
    </w:p>
    <w:p w14:paraId="1BFD6EB9" w14:textId="77777777" w:rsidR="003D3808" w:rsidRPr="00034AAB" w:rsidRDefault="003D3808" w:rsidP="003D3808">
      <w:pPr>
        <w:pStyle w:val="Listaconvietas1"/>
        <w:numPr>
          <w:ilvl w:val="0"/>
          <w:numId w:val="0"/>
        </w:numPr>
        <w:ind w:left="2160"/>
        <w:rPr>
          <w:b/>
        </w:rPr>
      </w:pPr>
    </w:p>
    <w:p w14:paraId="648D66BA" w14:textId="77777777" w:rsidR="003D3808" w:rsidRPr="00E75982" w:rsidRDefault="003D3808" w:rsidP="003D3808">
      <w:pPr>
        <w:pStyle w:val="Listaconvietas1"/>
        <w:numPr>
          <w:ilvl w:val="0"/>
          <w:numId w:val="0"/>
        </w:numPr>
        <w:rPr>
          <w:b/>
          <w:color w:val="FF0000"/>
          <w:u w:val="single"/>
        </w:rPr>
      </w:pPr>
      <w:r>
        <w:rPr>
          <w:b/>
          <w:color w:val="FF0000"/>
          <w:highlight w:val="yellow"/>
          <w:u w:val="single"/>
        </w:rPr>
        <w:t>DESHABILITAR/HABILITAR UNA CUENTA DE USUARIO</w:t>
      </w:r>
    </w:p>
    <w:p w14:paraId="1FAADE44" w14:textId="77777777" w:rsidR="003D3808" w:rsidRDefault="003D3808" w:rsidP="008227BD">
      <w:pPr>
        <w:rPr>
          <w:highlight w:val="yellow"/>
        </w:rPr>
      </w:pPr>
      <w:r w:rsidRPr="008227BD">
        <w:rPr>
          <w:b/>
          <w:bCs/>
          <w:highlight w:val="yellow"/>
        </w:rPr>
        <w:t>Net user Luis /active:no</w:t>
      </w:r>
      <w:r>
        <w:rPr>
          <w:highlight w:val="yellow"/>
        </w:rPr>
        <w:t xml:space="preserve"> </w:t>
      </w:r>
      <w:r w:rsidRPr="0085572E">
        <w:sym w:font="Wingdings" w:char="F0E0"/>
      </w:r>
      <w:r w:rsidRPr="0085572E">
        <w:t xml:space="preserve"> Deshabilitamos la cuenta</w:t>
      </w:r>
    </w:p>
    <w:p w14:paraId="791D915E" w14:textId="77777777" w:rsidR="003D3808" w:rsidRDefault="003D3808" w:rsidP="008227BD">
      <w:pPr>
        <w:rPr>
          <w:highlight w:val="yellow"/>
        </w:rPr>
      </w:pPr>
      <w:r w:rsidRPr="008227BD">
        <w:rPr>
          <w:b/>
          <w:bCs/>
          <w:highlight w:val="yellow"/>
        </w:rPr>
        <w:t>Net user Luis /active:yes</w:t>
      </w:r>
      <w:r w:rsidRPr="0085572E">
        <w:t xml:space="preserve"> </w:t>
      </w:r>
      <w:r w:rsidRPr="0085572E">
        <w:sym w:font="Wingdings" w:char="F0E0"/>
      </w:r>
      <w:r w:rsidRPr="0085572E">
        <w:t xml:space="preserve"> Esta es la opción por defecto y quiere decir que la cuenta está activa</w:t>
      </w:r>
    </w:p>
    <w:p w14:paraId="7E5ECBF7" w14:textId="77777777" w:rsidR="003D3808" w:rsidRDefault="003D3808" w:rsidP="003D3808">
      <w:pPr>
        <w:pStyle w:val="Listaconvietas1"/>
        <w:numPr>
          <w:ilvl w:val="0"/>
          <w:numId w:val="0"/>
        </w:numPr>
        <w:rPr>
          <w:b/>
        </w:rPr>
      </w:pPr>
    </w:p>
    <w:p w14:paraId="15C3B6A6" w14:textId="77777777" w:rsidR="003D3808" w:rsidRPr="00E75982" w:rsidRDefault="003D3808" w:rsidP="003D3808">
      <w:pPr>
        <w:pStyle w:val="Listaconvietas1"/>
        <w:numPr>
          <w:ilvl w:val="0"/>
          <w:numId w:val="0"/>
        </w:numPr>
        <w:rPr>
          <w:b/>
          <w:color w:val="FF0000"/>
          <w:u w:val="single"/>
        </w:rPr>
      </w:pPr>
      <w:r w:rsidRPr="00E75982">
        <w:rPr>
          <w:b/>
          <w:color w:val="FF0000"/>
          <w:highlight w:val="yellow"/>
          <w:u w:val="single"/>
        </w:rPr>
        <w:t>BORRAR  USUARIOS</w:t>
      </w:r>
    </w:p>
    <w:p w14:paraId="1042B1C9" w14:textId="77777777" w:rsidR="003D3808" w:rsidRDefault="003D3808" w:rsidP="008227BD">
      <w:r w:rsidRPr="00E75982">
        <w:rPr>
          <w:highlight w:val="yellow"/>
        </w:rPr>
        <w:t>Net user Luis /delete</w:t>
      </w:r>
      <w:r>
        <w:rPr>
          <w:highlight w:val="yellow"/>
        </w:rPr>
        <w:t xml:space="preserve"> </w:t>
      </w:r>
      <w:r w:rsidRPr="0085572E">
        <w:sym w:font="Wingdings" w:char="F0E0"/>
      </w:r>
      <w:r w:rsidRPr="0085572E">
        <w:t xml:space="preserve"> Borramos el usuario Luis</w:t>
      </w:r>
    </w:p>
    <w:p w14:paraId="69AB1753" w14:textId="77777777" w:rsidR="003D3808" w:rsidRDefault="003D3808" w:rsidP="003D3808">
      <w:pPr>
        <w:pStyle w:val="Listaconvietas1"/>
        <w:numPr>
          <w:ilvl w:val="0"/>
          <w:numId w:val="0"/>
        </w:numPr>
        <w:rPr>
          <w:b/>
          <w:highlight w:val="yellow"/>
        </w:rPr>
      </w:pPr>
    </w:p>
    <w:p w14:paraId="63AACAE7" w14:textId="77777777" w:rsidR="003D3808" w:rsidRPr="005D7344" w:rsidRDefault="003D3808" w:rsidP="003D3808">
      <w:pPr>
        <w:pStyle w:val="Listaconvietas1"/>
        <w:numPr>
          <w:ilvl w:val="0"/>
          <w:numId w:val="0"/>
        </w:numPr>
        <w:rPr>
          <w:b/>
          <w:color w:val="FF0000"/>
          <w:u w:val="single"/>
        </w:rPr>
      </w:pPr>
      <w:r>
        <w:rPr>
          <w:b/>
          <w:color w:val="FF0000"/>
          <w:highlight w:val="yellow"/>
          <w:u w:val="single"/>
        </w:rPr>
        <w:t>PODEMOS HACER USO DE ESTOS COMANDOS EN EL MOMENTO DE LA CREACIÓN DEL USUARIO COMO SE VE EN LOS DOS SIGUIENTES EJEMPLOS.</w:t>
      </w:r>
    </w:p>
    <w:p w14:paraId="2A36F482" w14:textId="77777777" w:rsidR="003D3808" w:rsidRDefault="003D3808" w:rsidP="008227BD">
      <w:pPr>
        <w:pStyle w:val="Prrafodelista"/>
        <w:numPr>
          <w:ilvl w:val="0"/>
          <w:numId w:val="19"/>
        </w:numPr>
      </w:pPr>
      <w:r w:rsidRPr="008227BD">
        <w:rPr>
          <w:b/>
          <w:bCs/>
          <w:highlight w:val="yellow"/>
        </w:rPr>
        <w:t>Net user mama P@ssw0rd  /passwordchg:yes /ADD</w:t>
      </w:r>
      <w:r w:rsidRPr="008227BD">
        <w:rPr>
          <w:highlight w:val="yellow"/>
        </w:rPr>
        <w:t>:</w:t>
      </w:r>
      <w:r>
        <w:t xml:space="preserve">  </w:t>
      </w:r>
      <w:r w:rsidRPr="004465BA">
        <w:sym w:font="Wingdings" w:char="F0E0"/>
      </w:r>
      <w:r>
        <w:t xml:space="preserve"> crea el usuario mama con la opción de poder cambar la contraseña, si ponemos </w:t>
      </w:r>
      <w:r w:rsidRPr="008227BD">
        <w:rPr>
          <w:highlight w:val="yellow"/>
        </w:rPr>
        <w:t>/paswordchg:no</w:t>
      </w:r>
      <w:r>
        <w:t xml:space="preserve"> restringimos ese privilegio y el usuario no podrá cambiar la contraseña.</w:t>
      </w:r>
    </w:p>
    <w:p w14:paraId="194EEAFB" w14:textId="77777777" w:rsidR="003D3808" w:rsidRDefault="003D3808" w:rsidP="008227BD">
      <w:pPr>
        <w:pStyle w:val="Prrafodelista"/>
        <w:numPr>
          <w:ilvl w:val="0"/>
          <w:numId w:val="10"/>
        </w:numPr>
      </w:pPr>
      <w:r w:rsidRPr="008227BD">
        <w:rPr>
          <w:b/>
          <w:bCs/>
          <w:highlight w:val="yellow"/>
        </w:rPr>
        <w:t>Net user mama P@ssw0rd  /logonpasswordchg:yes /fullname:”cuenta de mama”  /comment:”Descripción de la cuenta”/ADD</w:t>
      </w:r>
      <w:r>
        <w:t xml:space="preserve">  </w:t>
      </w:r>
      <w:r w:rsidRPr="004465BA">
        <w:sym w:font="Wingdings" w:char="F0E0"/>
      </w:r>
      <w:r>
        <w:t xml:space="preserve"> crea el usuario mama con password  </w:t>
      </w:r>
    </w:p>
    <w:p w14:paraId="03996B2A" w14:textId="77777777" w:rsidR="003D3808" w:rsidRDefault="003D3808" w:rsidP="008227BD">
      <w:pPr>
        <w:pStyle w:val="Prrafodelista"/>
        <w:numPr>
          <w:ilvl w:val="0"/>
          <w:numId w:val="10"/>
        </w:numPr>
      </w:pPr>
      <w:r w:rsidRPr="008227BD">
        <w:rPr>
          <w:b/>
          <w:bCs/>
        </w:rPr>
        <w:t>/logonpasswordchg:yes /no</w:t>
      </w:r>
      <w:r>
        <w:t xml:space="preserve">  Con esto establecemos que en el próximo inicio de sesión el usuario deberá cambiar la contraseña.</w:t>
      </w:r>
    </w:p>
    <w:p w14:paraId="2FB0E4C7" w14:textId="77777777" w:rsidR="003D3808" w:rsidRDefault="003D3808" w:rsidP="008227BD">
      <w:pPr>
        <w:pStyle w:val="Prrafodelista"/>
        <w:numPr>
          <w:ilvl w:val="0"/>
          <w:numId w:val="10"/>
        </w:numPr>
      </w:pPr>
      <w:r w:rsidRPr="008227BD">
        <w:rPr>
          <w:b/>
          <w:bCs/>
        </w:rPr>
        <w:t>/fullname</w:t>
      </w:r>
      <w:r>
        <w:t>:”cuenta de mama”   con esto establecemos que el nombre completo del usuario será lo que pongamos entre comillas.</w:t>
      </w:r>
    </w:p>
    <w:p w14:paraId="30457AD0" w14:textId="77777777" w:rsidR="003D3808" w:rsidRDefault="003D3808" w:rsidP="008227BD">
      <w:pPr>
        <w:pStyle w:val="Prrafodelista"/>
        <w:numPr>
          <w:ilvl w:val="0"/>
          <w:numId w:val="10"/>
        </w:numPr>
      </w:pPr>
      <w:r w:rsidRPr="008227BD">
        <w:rPr>
          <w:b/>
          <w:bCs/>
        </w:rPr>
        <w:t>/comment</w:t>
      </w:r>
      <w:r w:rsidRPr="0041274F">
        <w:t xml:space="preserve">:” Descripción de la cuenta”   con esto establecemos </w:t>
      </w:r>
      <w:r>
        <w:t>una breve descripción del uso que tendrá esta cuenta</w:t>
      </w:r>
    </w:p>
    <w:p w14:paraId="74855334" w14:textId="77777777" w:rsidR="003D3808" w:rsidRPr="003F4FFD" w:rsidRDefault="003D3808" w:rsidP="003D3808">
      <w:pPr>
        <w:pStyle w:val="Listaconvietas1"/>
        <w:numPr>
          <w:ilvl w:val="0"/>
          <w:numId w:val="0"/>
        </w:numPr>
        <w:ind w:left="2160"/>
        <w:rPr>
          <w:b/>
          <w:sz w:val="2"/>
          <w:szCs w:val="2"/>
        </w:rPr>
      </w:pPr>
    </w:p>
    <w:p w14:paraId="39D5E355" w14:textId="77777777" w:rsidR="003D3808" w:rsidRPr="00034AAB" w:rsidRDefault="003D3808" w:rsidP="003D3808">
      <w:pPr>
        <w:pStyle w:val="Listaconvietas1"/>
        <w:numPr>
          <w:ilvl w:val="0"/>
          <w:numId w:val="0"/>
        </w:numPr>
      </w:pPr>
      <w:r>
        <w:t xml:space="preserve">Con el comando </w:t>
      </w:r>
      <w:r w:rsidRPr="00E75982">
        <w:rPr>
          <w:b/>
          <w:sz w:val="28"/>
          <w:highlight w:val="yellow"/>
        </w:rPr>
        <w:t>net user /help</w:t>
      </w:r>
    </w:p>
    <w:p w14:paraId="4324FE51" w14:textId="77777777" w:rsidR="00654E9C" w:rsidRPr="00654E9C" w:rsidRDefault="00654E9C" w:rsidP="001B0412">
      <w:pPr>
        <w:rPr>
          <w:rFonts w:ascii="Arial" w:hAnsi="Arial" w:cs="Arial"/>
          <w:szCs w:val="24"/>
        </w:rPr>
      </w:pPr>
    </w:p>
    <w:p w14:paraId="5B094BC1" w14:textId="77777777" w:rsidR="00E90DF7" w:rsidRPr="00E90DF7" w:rsidRDefault="00E90DF7" w:rsidP="001B0412">
      <w:pPr>
        <w:rPr>
          <w:bCs/>
          <w:szCs w:val="24"/>
        </w:rPr>
      </w:pPr>
    </w:p>
    <w:p w14:paraId="72C14B31" w14:textId="6CD888C1" w:rsidR="001B0412" w:rsidRDefault="001B0412" w:rsidP="001B0412">
      <w:pPr>
        <w:rPr>
          <w:b/>
          <w:sz w:val="28"/>
          <w:szCs w:val="28"/>
          <w:highlight w:val="yellow"/>
        </w:rPr>
      </w:pPr>
    </w:p>
    <w:p w14:paraId="4A034BB3" w14:textId="77777777" w:rsidR="001B0412" w:rsidRDefault="001B0412">
      <w:pPr>
        <w:rPr>
          <w:b/>
          <w:sz w:val="28"/>
          <w:szCs w:val="28"/>
          <w:highlight w:val="yellow"/>
        </w:rPr>
      </w:pPr>
      <w:r>
        <w:rPr>
          <w:b/>
          <w:sz w:val="28"/>
          <w:szCs w:val="28"/>
          <w:highlight w:val="yellow"/>
        </w:rPr>
        <w:br w:type="page"/>
      </w:r>
    </w:p>
    <w:p w14:paraId="0E065246" w14:textId="77777777" w:rsidR="00740C25" w:rsidRDefault="00740C25" w:rsidP="00740C25">
      <w:pPr>
        <w:pStyle w:val="Listaconvietas1"/>
        <w:numPr>
          <w:ilvl w:val="0"/>
          <w:numId w:val="0"/>
        </w:numPr>
      </w:pPr>
      <w:r>
        <w:rPr>
          <w:noProof/>
        </w:rPr>
        <w:lastRenderedPageBreak/>
        <w:drawing>
          <wp:anchor distT="0" distB="0" distL="114300" distR="114300" simplePos="0" relativeHeight="251665408" behindDoc="1" locked="0" layoutInCell="1" allowOverlap="1" wp14:anchorId="674EC448" wp14:editId="53CCEFE6">
            <wp:simplePos x="0" y="0"/>
            <wp:positionH relativeFrom="column">
              <wp:posOffset>-1008380</wp:posOffset>
            </wp:positionH>
            <wp:positionV relativeFrom="paragraph">
              <wp:posOffset>473241</wp:posOffset>
            </wp:positionV>
            <wp:extent cx="3942715" cy="2565400"/>
            <wp:effectExtent l="0" t="0" r="635" b="6350"/>
            <wp:wrapSquare wrapText="bothSides"/>
            <wp:docPr id="1780792855" name="Imagen 5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92855" name="Imagen 54" descr="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71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81C1A0D" wp14:editId="69205A35">
            <wp:simplePos x="0" y="0"/>
            <wp:positionH relativeFrom="page">
              <wp:posOffset>4094480</wp:posOffset>
            </wp:positionH>
            <wp:positionV relativeFrom="paragraph">
              <wp:posOffset>481496</wp:posOffset>
            </wp:positionV>
            <wp:extent cx="3403269" cy="1647608"/>
            <wp:effectExtent l="0" t="0" r="6985" b="0"/>
            <wp:wrapSquare wrapText="bothSides"/>
            <wp:docPr id="343684894"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84894" name="Imagen 53" descr="Interfaz de usuario gráfica, Texto,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3269" cy="1647608"/>
                    </a:xfrm>
                    <a:prstGeom prst="rect">
                      <a:avLst/>
                    </a:prstGeom>
                    <a:noFill/>
                    <a:ln>
                      <a:noFill/>
                    </a:ln>
                  </pic:spPr>
                </pic:pic>
              </a:graphicData>
            </a:graphic>
            <wp14:sizeRelH relativeFrom="margin">
              <wp14:pctWidth>0</wp14:pctWidth>
            </wp14:sizeRelH>
            <wp14:sizeRelV relativeFrom="margin">
              <wp14:pctHeight>0</wp14:pctHeight>
            </wp14:sizeRelV>
          </wp:anchor>
        </w:drawing>
      </w:r>
      <w:r>
        <w:t>Vemos en la sintaxis, como además de los elementos anteriores podemos escribir algunas opciones. Las opciones más utilizadas son las siguientes:</w:t>
      </w:r>
    </w:p>
    <w:p w14:paraId="238EF73C" w14:textId="77777777" w:rsidR="00740C25" w:rsidRDefault="00740C25" w:rsidP="00740C25">
      <w:pPr>
        <w:pStyle w:val="Listaconvietas1"/>
        <w:numPr>
          <w:ilvl w:val="0"/>
          <w:numId w:val="0"/>
        </w:numPr>
      </w:pPr>
    </w:p>
    <w:p w14:paraId="3EAF8E4A" w14:textId="77777777" w:rsidR="00740C25" w:rsidRDefault="00740C25" w:rsidP="00740C25">
      <w:pPr>
        <w:pStyle w:val="Listaconvietas1"/>
        <w:numPr>
          <w:ilvl w:val="0"/>
          <w:numId w:val="0"/>
        </w:numPr>
        <w:rPr>
          <w:sz w:val="24"/>
          <w:szCs w:val="24"/>
        </w:rPr>
      </w:pPr>
      <w:r w:rsidRPr="008227BD">
        <w:t>Obviamente la mayor potencia de la interfaz de línea de comandos, (shell de texto o CLI) aparece cuando usamos scripts. Estos scripts son pequeños programas que podemos realizar con un editor de texto y que se ejecutan directamente en nuestro sistema operativo</w:t>
      </w:r>
      <w:r w:rsidRPr="000C5BB3">
        <w:rPr>
          <w:sz w:val="24"/>
          <w:szCs w:val="24"/>
        </w:rPr>
        <w:t>.</w:t>
      </w:r>
    </w:p>
    <w:p w14:paraId="6FF29063" w14:textId="77777777" w:rsidR="00740C25" w:rsidRPr="003F4FFD" w:rsidRDefault="00740C25" w:rsidP="00740C25">
      <w:pPr>
        <w:pStyle w:val="Listaconvietas1"/>
        <w:numPr>
          <w:ilvl w:val="0"/>
          <w:numId w:val="0"/>
        </w:numPr>
        <w:rPr>
          <w:b/>
          <w:sz w:val="28"/>
          <w:szCs w:val="28"/>
          <w:u w:val="single"/>
        </w:rPr>
      </w:pPr>
      <w:r w:rsidRPr="003F4FFD">
        <w:rPr>
          <w:b/>
          <w:sz w:val="28"/>
          <w:szCs w:val="28"/>
          <w:highlight w:val="red"/>
          <w:u w:val="single"/>
        </w:rPr>
        <w:t>GRUPOS</w:t>
      </w:r>
    </w:p>
    <w:p w14:paraId="479A0832" w14:textId="77777777" w:rsidR="00740C25" w:rsidRDefault="00740C25" w:rsidP="00740C25">
      <w:pPr>
        <w:pStyle w:val="Listaconvietas1"/>
        <w:numPr>
          <w:ilvl w:val="0"/>
          <w:numId w:val="0"/>
        </w:numPr>
        <w:rPr>
          <w:b/>
          <w:color w:val="FF0000"/>
          <w:highlight w:val="yellow"/>
          <w:u w:val="single"/>
        </w:rPr>
      </w:pPr>
      <w:r>
        <w:rPr>
          <w:b/>
          <w:color w:val="FF0000"/>
          <w:highlight w:val="yellow"/>
          <w:u w:val="single"/>
        </w:rPr>
        <w:t>CONSULTA BASE DE DATOS DE GRUPOS Y DATOS DE UN GRUPO EN CONCRETO</w:t>
      </w:r>
      <w:r w:rsidRPr="00E75982">
        <w:rPr>
          <w:b/>
          <w:color w:val="FF0000"/>
          <w:highlight w:val="yellow"/>
          <w:u w:val="single"/>
        </w:rPr>
        <w:t>.</w:t>
      </w:r>
    </w:p>
    <w:p w14:paraId="7B394518" w14:textId="77777777" w:rsidR="00740C25" w:rsidRPr="002167D5" w:rsidRDefault="00740C25" w:rsidP="008227BD">
      <w:pPr>
        <w:pStyle w:val="Prrafodelista"/>
        <w:numPr>
          <w:ilvl w:val="0"/>
          <w:numId w:val="18"/>
        </w:numPr>
      </w:pPr>
      <w:r w:rsidRPr="008227BD">
        <w:rPr>
          <w:highlight w:val="yellow"/>
        </w:rPr>
        <w:t>Net localgroup</w:t>
      </w:r>
      <w:r w:rsidRPr="002167D5">
        <w:t xml:space="preserve">   </w:t>
      </w:r>
      <w:r w:rsidRPr="002167D5">
        <w:sym w:font="Wingdings" w:char="F0E0"/>
      </w:r>
      <w:r w:rsidRPr="002167D5">
        <w:t xml:space="preserve"> visualiza los grupos creados</w:t>
      </w:r>
    </w:p>
    <w:p w14:paraId="5F1CAF3D" w14:textId="77777777" w:rsidR="00740C25" w:rsidRDefault="00740C25" w:rsidP="008227BD">
      <w:pPr>
        <w:pStyle w:val="Prrafodelista"/>
        <w:numPr>
          <w:ilvl w:val="0"/>
          <w:numId w:val="18"/>
        </w:numPr>
      </w:pPr>
      <w:r w:rsidRPr="008227BD">
        <w:rPr>
          <w:highlight w:val="yellow"/>
        </w:rPr>
        <w:t>Net localgroup familia</w:t>
      </w:r>
      <w:r w:rsidRPr="002167D5">
        <w:t xml:space="preserve"> </w:t>
      </w:r>
      <w:r w:rsidRPr="002167D5">
        <w:sym w:font="Wingdings" w:char="F0E0"/>
      </w:r>
      <w:r w:rsidRPr="002167D5">
        <w:t xml:space="preserve"> Nos visualiza los usuarios que pertenecen al grupo familia</w:t>
      </w:r>
    </w:p>
    <w:p w14:paraId="6A7BAB5F" w14:textId="77777777" w:rsidR="00740C25" w:rsidRPr="002167D5" w:rsidRDefault="00740C25" w:rsidP="00740C25">
      <w:pPr>
        <w:pStyle w:val="Listaconvietas1"/>
        <w:numPr>
          <w:ilvl w:val="0"/>
          <w:numId w:val="0"/>
        </w:numPr>
        <w:ind w:left="720"/>
      </w:pPr>
    </w:p>
    <w:p w14:paraId="256A5127" w14:textId="77777777" w:rsidR="00740C25" w:rsidRPr="005D7344" w:rsidRDefault="00740C25" w:rsidP="00740C25">
      <w:pPr>
        <w:pStyle w:val="Listaconvietas1"/>
        <w:numPr>
          <w:ilvl w:val="0"/>
          <w:numId w:val="0"/>
        </w:numPr>
        <w:rPr>
          <w:b/>
          <w:color w:val="FF0000"/>
          <w:highlight w:val="yellow"/>
          <w:u w:val="single"/>
        </w:rPr>
      </w:pPr>
      <w:r>
        <w:rPr>
          <w:b/>
          <w:color w:val="FF0000"/>
          <w:highlight w:val="yellow"/>
          <w:u w:val="single"/>
        </w:rPr>
        <w:t>CREACIÓN Y BORRADO DE UN GRUPO</w:t>
      </w:r>
      <w:r w:rsidRPr="00E75982">
        <w:rPr>
          <w:b/>
          <w:color w:val="FF0000"/>
          <w:highlight w:val="yellow"/>
          <w:u w:val="single"/>
        </w:rPr>
        <w:t>.</w:t>
      </w:r>
    </w:p>
    <w:p w14:paraId="7AB7FF62" w14:textId="77777777" w:rsidR="00740C25" w:rsidRPr="002167D5" w:rsidRDefault="00740C25" w:rsidP="008227BD">
      <w:pPr>
        <w:pStyle w:val="Prrafodelista"/>
        <w:numPr>
          <w:ilvl w:val="0"/>
          <w:numId w:val="17"/>
        </w:numPr>
      </w:pPr>
      <w:r w:rsidRPr="008227BD">
        <w:rPr>
          <w:highlight w:val="yellow"/>
        </w:rPr>
        <w:t>Net localgroup familia /add</w:t>
      </w:r>
      <w:r w:rsidRPr="002167D5">
        <w:t xml:space="preserve"> </w:t>
      </w:r>
      <w:r w:rsidRPr="002167D5">
        <w:sym w:font="Wingdings" w:char="F0E0"/>
      </w:r>
      <w:r w:rsidRPr="002167D5">
        <w:t xml:space="preserve"> nos crea un grupo local con nombre familia</w:t>
      </w:r>
    </w:p>
    <w:p w14:paraId="7FCD57F8" w14:textId="77777777" w:rsidR="00740C25" w:rsidRPr="002167D5" w:rsidRDefault="00740C25" w:rsidP="008227BD">
      <w:pPr>
        <w:pStyle w:val="Prrafodelista"/>
        <w:numPr>
          <w:ilvl w:val="0"/>
          <w:numId w:val="17"/>
        </w:numPr>
      </w:pPr>
      <w:r w:rsidRPr="008227BD">
        <w:rPr>
          <w:highlight w:val="yellow"/>
        </w:rPr>
        <w:t>Net localgroup  familia /delete</w:t>
      </w:r>
      <w:r w:rsidRPr="002167D5">
        <w:t xml:space="preserve"> </w:t>
      </w:r>
      <w:r w:rsidRPr="002167D5">
        <w:sym w:font="Wingdings" w:char="F0E0"/>
      </w:r>
      <w:r w:rsidRPr="002167D5">
        <w:t xml:space="preserve"> Eliminamos el grupo familia</w:t>
      </w:r>
    </w:p>
    <w:p w14:paraId="03B4D197" w14:textId="77777777" w:rsidR="00740C25" w:rsidRDefault="00740C25" w:rsidP="00740C25">
      <w:pPr>
        <w:pStyle w:val="Listaconvietas1"/>
        <w:numPr>
          <w:ilvl w:val="0"/>
          <w:numId w:val="0"/>
        </w:numPr>
        <w:ind w:left="928" w:hanging="360"/>
        <w:rPr>
          <w:sz w:val="24"/>
          <w:szCs w:val="24"/>
        </w:rPr>
      </w:pPr>
    </w:p>
    <w:p w14:paraId="4AD93125" w14:textId="77777777" w:rsidR="00740C25" w:rsidRDefault="00740C25" w:rsidP="00740C25">
      <w:pPr>
        <w:pStyle w:val="Listaconvietas1"/>
        <w:numPr>
          <w:ilvl w:val="0"/>
          <w:numId w:val="0"/>
        </w:numPr>
        <w:rPr>
          <w:b/>
          <w:color w:val="FF0000"/>
          <w:highlight w:val="yellow"/>
          <w:u w:val="single"/>
        </w:rPr>
      </w:pPr>
      <w:r>
        <w:rPr>
          <w:b/>
          <w:color w:val="FF0000"/>
          <w:highlight w:val="yellow"/>
          <w:u w:val="single"/>
        </w:rPr>
        <w:t>AÑADIR O ELIMINAR USUARIOS DE UN GRUPOS.</w:t>
      </w:r>
    </w:p>
    <w:p w14:paraId="093F477D" w14:textId="77777777" w:rsidR="00740C25" w:rsidRDefault="00740C25" w:rsidP="008227BD">
      <w:r w:rsidRPr="005D7344">
        <w:t xml:space="preserve">Una vez hemos creado el grupo familia, el siguiente paso es añadir miembros al grupo. Un grupo puede contener </w:t>
      </w:r>
      <w:r w:rsidRPr="005D7344">
        <w:sym w:font="Wingdings" w:char="F0E0"/>
      </w:r>
      <w:r w:rsidRPr="005D7344">
        <w:t xml:space="preserve"> usuarios, contactos, equipos u OTROS GRUPOS.</w:t>
      </w:r>
    </w:p>
    <w:p w14:paraId="5BA6413A" w14:textId="77777777" w:rsidR="00740C25" w:rsidRPr="002167D5" w:rsidRDefault="00740C25" w:rsidP="008227BD">
      <w:pPr>
        <w:pStyle w:val="Prrafodelista"/>
        <w:numPr>
          <w:ilvl w:val="0"/>
          <w:numId w:val="16"/>
        </w:numPr>
      </w:pPr>
      <w:r w:rsidRPr="008227BD">
        <w:rPr>
          <w:highlight w:val="yellow"/>
        </w:rPr>
        <w:t>Net localgroup familia jefe1 jefe2 /add</w:t>
      </w:r>
      <w:r>
        <w:t xml:space="preserve"> </w:t>
      </w:r>
      <w:r w:rsidRPr="002167D5">
        <w:sym w:font="Wingdings" w:char="F0E0"/>
      </w:r>
      <w:r>
        <w:t xml:space="preserve"> Agrega los usuarios jefe1 y jefe2 al grupo familia. (ojo, hemos añadido 2 usuarios de golpe, hay que teclearlos con espacios pero sin comas entre ellos)</w:t>
      </w:r>
    </w:p>
    <w:p w14:paraId="14213E77" w14:textId="77777777" w:rsidR="00740C25" w:rsidRPr="008227BD" w:rsidRDefault="00740C25" w:rsidP="008227BD">
      <w:pPr>
        <w:pStyle w:val="Prrafodelista"/>
        <w:numPr>
          <w:ilvl w:val="0"/>
          <w:numId w:val="16"/>
        </w:numPr>
        <w:rPr>
          <w:sz w:val="22"/>
        </w:rPr>
      </w:pPr>
      <w:r w:rsidRPr="008227BD">
        <w:rPr>
          <w:sz w:val="22"/>
          <w:highlight w:val="yellow"/>
        </w:rPr>
        <w:t>Net localgroup familia jefe1 /delete</w:t>
      </w:r>
      <w:r w:rsidRPr="008227BD">
        <w:rPr>
          <w:sz w:val="22"/>
        </w:rPr>
        <w:t xml:space="preserve"> </w:t>
      </w:r>
      <w:r w:rsidRPr="002167D5">
        <w:sym w:font="Wingdings" w:char="F0E0"/>
      </w:r>
      <w:r w:rsidRPr="008227BD">
        <w:rPr>
          <w:sz w:val="22"/>
        </w:rPr>
        <w:t xml:space="preserve"> Eliminará el usuario jefe1 del grupo familia</w:t>
      </w:r>
    </w:p>
    <w:p w14:paraId="5A662063" w14:textId="77777777" w:rsidR="00740C25" w:rsidRDefault="00740C25" w:rsidP="00740C25">
      <w:pPr>
        <w:pStyle w:val="Listaconvietas1"/>
        <w:numPr>
          <w:ilvl w:val="0"/>
          <w:numId w:val="0"/>
        </w:numPr>
        <w:ind w:left="360"/>
        <w:rPr>
          <w:sz w:val="22"/>
          <w:szCs w:val="22"/>
        </w:rPr>
      </w:pPr>
    </w:p>
    <w:p w14:paraId="1AF568E8" w14:textId="77777777" w:rsidR="00740C25" w:rsidRPr="005654DC" w:rsidRDefault="00740C25" w:rsidP="00740C25">
      <w:pPr>
        <w:pStyle w:val="Listaconvietas1"/>
        <w:numPr>
          <w:ilvl w:val="0"/>
          <w:numId w:val="0"/>
        </w:numPr>
        <w:rPr>
          <w:sz w:val="22"/>
          <w:szCs w:val="22"/>
        </w:rPr>
      </w:pPr>
      <w:r>
        <w:rPr>
          <w:b/>
          <w:sz w:val="28"/>
          <w:szCs w:val="28"/>
          <w:highlight w:val="red"/>
          <w:u w:val="single"/>
        </w:rPr>
        <w:t>DIRECTIVAS DE SEGURIDAD LOCAL</w:t>
      </w:r>
    </w:p>
    <w:p w14:paraId="53C6582F" w14:textId="77777777" w:rsidR="00740C25" w:rsidRPr="003F4FFD" w:rsidRDefault="00740C25" w:rsidP="00740C25">
      <w:pPr>
        <w:pStyle w:val="Listaconvietas1"/>
        <w:numPr>
          <w:ilvl w:val="0"/>
          <w:numId w:val="0"/>
        </w:numPr>
        <w:rPr>
          <w:sz w:val="2"/>
          <w:szCs w:val="2"/>
        </w:rPr>
      </w:pPr>
    </w:p>
    <w:p w14:paraId="7B31DCFC" w14:textId="77777777" w:rsidR="00740C25" w:rsidRPr="002167D5" w:rsidRDefault="00740C25" w:rsidP="00740C25">
      <w:pPr>
        <w:pStyle w:val="Textoindependiente"/>
      </w:pPr>
      <w:bookmarkStart w:id="2" w:name="__RefHeading__10_1041439278"/>
      <w:bookmarkEnd w:id="2"/>
      <w:r w:rsidRPr="002167D5">
        <w:t>Windows es un sistema operativo muy configurable por parte del usuario. Aunque estas configuraciones suelen estar algo ocultas para que no sean accesibles por los usuarios normales, y solo pueden ser modificadas desde las consolas del sistema.</w:t>
      </w:r>
    </w:p>
    <w:p w14:paraId="42F7AE8D" w14:textId="77777777" w:rsidR="00740C25" w:rsidRPr="002167D5" w:rsidRDefault="00740C25" w:rsidP="00740C25">
      <w:pPr>
        <w:pStyle w:val="Textoindependiente"/>
        <w:rPr>
          <w:b/>
        </w:rPr>
      </w:pPr>
      <w:r w:rsidRPr="002167D5">
        <w:lastRenderedPageBreak/>
        <w:t xml:space="preserve">En concreto, desde la consola de </w:t>
      </w:r>
      <w:r w:rsidRPr="002167D5">
        <w:rPr>
          <w:highlight w:val="yellow"/>
        </w:rPr>
        <w:t>Configuración de Directivas de Seguridad Local</w:t>
      </w:r>
      <w:r w:rsidRPr="002167D5">
        <w:t xml:space="preserve">, podemos gestionar varios aspectos sobre las contraseñas. Esta consola se denomina </w:t>
      </w:r>
      <w:r w:rsidRPr="006F5E7E">
        <w:rPr>
          <w:b/>
          <w:color w:val="C00000"/>
          <w:highlight w:val="yellow"/>
        </w:rPr>
        <w:t>SECPOL.MSC</w:t>
      </w:r>
      <w:r w:rsidRPr="002167D5">
        <w:t>, y para gestionar las contraseñas, debemos entrar en Configuración de Seguridad, Directivas de Contraseña.</w:t>
      </w:r>
      <w:r w:rsidRPr="002167D5">
        <w:rPr>
          <w:b/>
        </w:rPr>
        <w:t xml:space="preserve"> : Inicio</w:t>
      </w:r>
      <w:r w:rsidRPr="002167D5">
        <w:rPr>
          <w:rFonts w:ascii="Wingdings" w:hAnsi="Wingdings"/>
          <w:b/>
        </w:rPr>
        <w:t></w:t>
      </w:r>
      <w:r w:rsidRPr="002167D5">
        <w:rPr>
          <w:b/>
        </w:rPr>
        <w:t xml:space="preserve">Herramientas Administrativas </w:t>
      </w:r>
      <w:r w:rsidRPr="002167D5">
        <w:rPr>
          <w:rFonts w:ascii="Wingdings" w:hAnsi="Wingdings"/>
          <w:b/>
        </w:rPr>
        <w:t></w:t>
      </w:r>
      <w:r w:rsidRPr="002167D5">
        <w:rPr>
          <w:b/>
        </w:rPr>
        <w:t>Directiva de Seguridad local.</w:t>
      </w:r>
    </w:p>
    <w:p w14:paraId="32F02C91" w14:textId="77777777" w:rsidR="00740C25" w:rsidRDefault="00740C25" w:rsidP="00740C25">
      <w:pPr>
        <w:pStyle w:val="Textoindependiente"/>
      </w:pPr>
      <w:r w:rsidRPr="002167D5">
        <w:t>Las configuraciones más útiles que podemos gestionar desde aquí son:</w:t>
      </w:r>
    </w:p>
    <w:p w14:paraId="42EA8C3E" w14:textId="77777777" w:rsidR="00740C25" w:rsidRDefault="00740C25" w:rsidP="00740C25">
      <w:pPr>
        <w:pStyle w:val="Textoindependiente"/>
      </w:pPr>
    </w:p>
    <w:p w14:paraId="3B1310FF" w14:textId="77777777" w:rsidR="00740C25" w:rsidRPr="005654DC" w:rsidRDefault="00740C25" w:rsidP="00740C25">
      <w:pPr>
        <w:pStyle w:val="Listaconvietas1"/>
        <w:numPr>
          <w:ilvl w:val="0"/>
          <w:numId w:val="0"/>
        </w:numPr>
        <w:rPr>
          <w:b/>
          <w:sz w:val="28"/>
          <w:szCs w:val="28"/>
          <w:highlight w:val="red"/>
          <w:u w:val="single"/>
        </w:rPr>
      </w:pPr>
      <w:r>
        <w:rPr>
          <w:noProof/>
          <w14:ligatures w14:val="standardContextual"/>
        </w:rPr>
        <w:drawing>
          <wp:anchor distT="0" distB="0" distL="114300" distR="114300" simplePos="0" relativeHeight="251667456" behindDoc="1" locked="0" layoutInCell="1" allowOverlap="1" wp14:anchorId="19319C44" wp14:editId="1F449D98">
            <wp:simplePos x="0" y="0"/>
            <wp:positionH relativeFrom="column">
              <wp:posOffset>-904958</wp:posOffset>
            </wp:positionH>
            <wp:positionV relativeFrom="paragraph">
              <wp:posOffset>371172</wp:posOffset>
            </wp:positionV>
            <wp:extent cx="7210512" cy="3420415"/>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10512" cy="3420415"/>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highlight w:val="red"/>
          <w:u w:val="single"/>
        </w:rPr>
        <w:t>DIRECTIVAS DE CONTRASEÑAS</w:t>
      </w:r>
    </w:p>
    <w:p w14:paraId="657FE4BF" w14:textId="77777777" w:rsidR="00740C25" w:rsidRPr="002167D5" w:rsidRDefault="00740C25" w:rsidP="00740C25">
      <w:pPr>
        <w:pStyle w:val="Listaconvietas1"/>
        <w:numPr>
          <w:ilvl w:val="0"/>
          <w:numId w:val="0"/>
        </w:numPr>
        <w:rPr>
          <w:b/>
          <w:sz w:val="28"/>
          <w:szCs w:val="28"/>
          <w:u w:val="single"/>
        </w:rPr>
      </w:pPr>
    </w:p>
    <w:p w14:paraId="7677529E" w14:textId="77777777" w:rsidR="00740C25" w:rsidRPr="002167D5" w:rsidRDefault="00740C25" w:rsidP="00740C25">
      <w:pPr>
        <w:pStyle w:val="Textoindependiente"/>
      </w:pPr>
    </w:p>
    <w:p w14:paraId="5AA9726E" w14:textId="77777777" w:rsidR="00740C25" w:rsidRDefault="00740C25" w:rsidP="00740C25">
      <w:pPr>
        <w:pStyle w:val="Textoindependiente"/>
        <w:rPr>
          <w:szCs w:val="24"/>
        </w:rPr>
      </w:pPr>
    </w:p>
    <w:p w14:paraId="3197C9B1" w14:textId="77777777" w:rsidR="00740C25" w:rsidRDefault="00740C25" w:rsidP="00740C25">
      <w:pPr>
        <w:pStyle w:val="Listaconvietas1"/>
        <w:numPr>
          <w:ilvl w:val="0"/>
          <w:numId w:val="0"/>
        </w:numPr>
        <w:ind w:left="568"/>
        <w:rPr>
          <w:noProof/>
          <w14:ligatures w14:val="standardContextual"/>
        </w:rPr>
      </w:pPr>
    </w:p>
    <w:p w14:paraId="27215C13" w14:textId="77777777" w:rsidR="00740C25" w:rsidRDefault="00740C25" w:rsidP="00740C25">
      <w:pPr>
        <w:pStyle w:val="Listaconvietas1"/>
        <w:numPr>
          <w:ilvl w:val="0"/>
          <w:numId w:val="0"/>
        </w:numPr>
        <w:ind w:left="568"/>
        <w:rPr>
          <w:b/>
          <w:sz w:val="28"/>
          <w:szCs w:val="28"/>
        </w:rPr>
      </w:pPr>
    </w:p>
    <w:p w14:paraId="45D61766" w14:textId="77777777" w:rsidR="00740C25" w:rsidRDefault="00740C25" w:rsidP="00740C25">
      <w:pPr>
        <w:pStyle w:val="Listaconvietas1"/>
        <w:numPr>
          <w:ilvl w:val="0"/>
          <w:numId w:val="0"/>
        </w:numPr>
        <w:ind w:left="568"/>
        <w:rPr>
          <w:b/>
          <w:sz w:val="28"/>
          <w:szCs w:val="28"/>
        </w:rPr>
      </w:pPr>
    </w:p>
    <w:p w14:paraId="414C7D5F" w14:textId="77777777" w:rsidR="00740C25" w:rsidRDefault="00740C25" w:rsidP="00740C25">
      <w:pPr>
        <w:pStyle w:val="Listaconvietas1"/>
        <w:numPr>
          <w:ilvl w:val="0"/>
          <w:numId w:val="0"/>
        </w:numPr>
        <w:ind w:left="568"/>
        <w:rPr>
          <w:b/>
          <w:sz w:val="28"/>
          <w:szCs w:val="28"/>
        </w:rPr>
      </w:pPr>
      <w:r>
        <w:rPr>
          <w:b/>
          <w:sz w:val="28"/>
          <w:szCs w:val="28"/>
        </w:rPr>
        <w:t xml:space="preserve"> </w:t>
      </w:r>
    </w:p>
    <w:p w14:paraId="2E726CC5" w14:textId="77777777" w:rsidR="00740C25" w:rsidRDefault="00740C25" w:rsidP="00740C25">
      <w:pPr>
        <w:pStyle w:val="Listaconvietas1"/>
        <w:numPr>
          <w:ilvl w:val="0"/>
          <w:numId w:val="0"/>
        </w:numPr>
        <w:ind w:left="568"/>
        <w:rPr>
          <w:b/>
          <w:sz w:val="28"/>
          <w:szCs w:val="28"/>
        </w:rPr>
      </w:pPr>
    </w:p>
    <w:p w14:paraId="76C39170" w14:textId="77777777" w:rsidR="00740C25" w:rsidRDefault="00740C25" w:rsidP="00740C25">
      <w:pPr>
        <w:pStyle w:val="Listaconvietas1"/>
        <w:numPr>
          <w:ilvl w:val="0"/>
          <w:numId w:val="0"/>
        </w:numPr>
        <w:ind w:left="568"/>
        <w:rPr>
          <w:b/>
          <w:sz w:val="28"/>
          <w:szCs w:val="28"/>
        </w:rPr>
      </w:pPr>
    </w:p>
    <w:p w14:paraId="47AF67A7" w14:textId="77777777" w:rsidR="00740C25" w:rsidRDefault="00740C25" w:rsidP="00740C25">
      <w:pPr>
        <w:pStyle w:val="Listaconvietas1"/>
        <w:numPr>
          <w:ilvl w:val="0"/>
          <w:numId w:val="0"/>
        </w:numPr>
        <w:ind w:left="568"/>
        <w:rPr>
          <w:b/>
          <w:sz w:val="28"/>
          <w:szCs w:val="28"/>
        </w:rPr>
      </w:pPr>
    </w:p>
    <w:p w14:paraId="2F285626" w14:textId="77777777" w:rsidR="00740C25" w:rsidRDefault="00740C25" w:rsidP="00740C25">
      <w:pPr>
        <w:pStyle w:val="Textoindependiente"/>
        <w:rPr>
          <w:sz w:val="28"/>
          <w:szCs w:val="28"/>
        </w:rPr>
      </w:pPr>
    </w:p>
    <w:p w14:paraId="27438C6C" w14:textId="77777777" w:rsidR="00740C25" w:rsidRDefault="00740C25" w:rsidP="00740C25">
      <w:pPr>
        <w:pStyle w:val="Textoindependiente"/>
        <w:rPr>
          <w:sz w:val="28"/>
          <w:szCs w:val="28"/>
        </w:rPr>
      </w:pPr>
    </w:p>
    <w:p w14:paraId="697540CC" w14:textId="77777777" w:rsidR="002947BA" w:rsidRDefault="002947BA" w:rsidP="00740C25">
      <w:pPr>
        <w:pStyle w:val="Textoindependiente"/>
        <w:rPr>
          <w:sz w:val="28"/>
          <w:szCs w:val="28"/>
        </w:rPr>
      </w:pPr>
    </w:p>
    <w:p w14:paraId="0AE8C6C7" w14:textId="77777777" w:rsidR="002947BA" w:rsidRDefault="002947BA" w:rsidP="00740C25">
      <w:pPr>
        <w:pStyle w:val="Textoindependiente"/>
        <w:rPr>
          <w:sz w:val="28"/>
          <w:szCs w:val="28"/>
        </w:rPr>
      </w:pPr>
    </w:p>
    <w:p w14:paraId="656EC1EE" w14:textId="77777777" w:rsidR="00740C25" w:rsidRPr="006F5E7E" w:rsidRDefault="00740C25" w:rsidP="00740C25">
      <w:pPr>
        <w:pStyle w:val="Listaconvietas1"/>
        <w:numPr>
          <w:ilvl w:val="0"/>
          <w:numId w:val="15"/>
        </w:numPr>
        <w:rPr>
          <w:sz w:val="24"/>
          <w:szCs w:val="24"/>
        </w:rPr>
      </w:pPr>
      <w:r w:rsidRPr="006F5E7E">
        <w:rPr>
          <w:noProof/>
          <w:sz w:val="24"/>
          <w:szCs w:val="24"/>
        </w:rPr>
        <w:lastRenderedPageBreak/>
        <w:drawing>
          <wp:anchor distT="0" distB="0" distL="114300" distR="114300" simplePos="0" relativeHeight="251668480" behindDoc="0" locked="0" layoutInCell="1" allowOverlap="1" wp14:anchorId="265E8F3C" wp14:editId="14A9C16C">
            <wp:simplePos x="0" y="0"/>
            <wp:positionH relativeFrom="page">
              <wp:posOffset>257810</wp:posOffset>
            </wp:positionH>
            <wp:positionV relativeFrom="paragraph">
              <wp:posOffset>76835</wp:posOffset>
            </wp:positionV>
            <wp:extent cx="2858135" cy="3394710"/>
            <wp:effectExtent l="0" t="0" r="0" b="0"/>
            <wp:wrapSquare wrapText="bothSides"/>
            <wp:docPr id="784995948"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95948" name="Imagen 50"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135" cy="339471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Pr="006F5E7E">
        <w:rPr>
          <w:sz w:val="24"/>
          <w:szCs w:val="24"/>
        </w:rPr>
        <w:t>Forzar el historial de contraseñas. Impide que un usuario cambie su contraseña por una contraseña que haya usado anteriormente, el valor numérico indica cuantas contraseñas recordará.</w:t>
      </w:r>
    </w:p>
    <w:p w14:paraId="6512B83A" w14:textId="77777777" w:rsidR="00740C25" w:rsidRPr="006F5E7E" w:rsidRDefault="00740C25" w:rsidP="00740C25">
      <w:pPr>
        <w:pStyle w:val="Listaconvietas1"/>
        <w:numPr>
          <w:ilvl w:val="0"/>
          <w:numId w:val="0"/>
        </w:numPr>
        <w:ind w:left="360"/>
        <w:rPr>
          <w:sz w:val="24"/>
          <w:szCs w:val="24"/>
        </w:rPr>
      </w:pPr>
    </w:p>
    <w:p w14:paraId="1A327113" w14:textId="77777777" w:rsidR="00740C25" w:rsidRPr="006F5E7E" w:rsidRDefault="00740C25" w:rsidP="00740C25">
      <w:pPr>
        <w:pStyle w:val="Listaconvietas1"/>
        <w:numPr>
          <w:ilvl w:val="0"/>
          <w:numId w:val="15"/>
        </w:numPr>
        <w:rPr>
          <w:sz w:val="24"/>
          <w:szCs w:val="24"/>
        </w:rPr>
      </w:pPr>
      <w:r w:rsidRPr="006F5E7E">
        <w:rPr>
          <w:sz w:val="24"/>
          <w:szCs w:val="24"/>
        </w:rPr>
        <w:t>Las contraseñas deben cumplir los requerimientos de complejidad. Obliga a que las contraseñas deban cumplir ciertos requerimientos, como son mezclar letras mayúsculas, minúsculas y números, no parecerse al nombre de la cuenta, etc.</w:t>
      </w:r>
    </w:p>
    <w:p w14:paraId="1C289DE0" w14:textId="77777777" w:rsidR="00740C25" w:rsidRDefault="00740C25" w:rsidP="00740C25">
      <w:pPr>
        <w:pStyle w:val="Listaconvietas1"/>
        <w:numPr>
          <w:ilvl w:val="0"/>
          <w:numId w:val="0"/>
        </w:numPr>
        <w:ind w:left="360"/>
      </w:pPr>
    </w:p>
    <w:p w14:paraId="5D3D6826" w14:textId="77777777" w:rsidR="00740C25" w:rsidRDefault="00740C25" w:rsidP="00740C25">
      <w:pPr>
        <w:pStyle w:val="Listaconvietas1"/>
        <w:numPr>
          <w:ilvl w:val="0"/>
          <w:numId w:val="0"/>
        </w:numPr>
        <w:ind w:left="360"/>
        <w:rPr>
          <w:sz w:val="28"/>
          <w:szCs w:val="28"/>
        </w:rPr>
      </w:pPr>
    </w:p>
    <w:p w14:paraId="17D1687A" w14:textId="77777777" w:rsidR="00740C25" w:rsidRDefault="00740C25" w:rsidP="00740C25">
      <w:pPr>
        <w:pStyle w:val="Listaconvietas1"/>
        <w:numPr>
          <w:ilvl w:val="0"/>
          <w:numId w:val="0"/>
        </w:numPr>
        <w:ind w:left="360"/>
        <w:rPr>
          <w:sz w:val="28"/>
          <w:szCs w:val="28"/>
        </w:rPr>
      </w:pPr>
    </w:p>
    <w:p w14:paraId="57A1CEA9" w14:textId="77777777" w:rsidR="00740C25" w:rsidRDefault="00740C25" w:rsidP="00740C25">
      <w:pPr>
        <w:pStyle w:val="Listaconvietas1"/>
        <w:numPr>
          <w:ilvl w:val="0"/>
          <w:numId w:val="0"/>
        </w:numPr>
        <w:ind w:left="360"/>
        <w:rPr>
          <w:sz w:val="28"/>
          <w:szCs w:val="28"/>
        </w:rPr>
      </w:pPr>
    </w:p>
    <w:p w14:paraId="75820807" w14:textId="77777777" w:rsidR="00740C25" w:rsidRDefault="00740C25" w:rsidP="00740C25">
      <w:pPr>
        <w:pStyle w:val="Listaconvietas1"/>
        <w:numPr>
          <w:ilvl w:val="0"/>
          <w:numId w:val="0"/>
        </w:numPr>
        <w:ind w:left="928"/>
        <w:rPr>
          <w:sz w:val="28"/>
          <w:szCs w:val="28"/>
        </w:rPr>
      </w:pPr>
      <w:r>
        <w:rPr>
          <w:noProof/>
          <w:sz w:val="28"/>
          <w:szCs w:val="28"/>
        </w:rPr>
        <w:drawing>
          <wp:anchor distT="0" distB="0" distL="114300" distR="114300" simplePos="0" relativeHeight="251670528" behindDoc="0" locked="0" layoutInCell="1" allowOverlap="1" wp14:anchorId="4F6E10CB" wp14:editId="4C871D4D">
            <wp:simplePos x="0" y="0"/>
            <wp:positionH relativeFrom="column">
              <wp:posOffset>2568768</wp:posOffset>
            </wp:positionH>
            <wp:positionV relativeFrom="paragraph">
              <wp:posOffset>358609</wp:posOffset>
            </wp:positionV>
            <wp:extent cx="3195955" cy="3796665"/>
            <wp:effectExtent l="0" t="0" r="4445" b="0"/>
            <wp:wrapSquare wrapText="bothSides"/>
            <wp:docPr id="294112613"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2613" name="Imagen 48"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955" cy="379666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9504" behindDoc="0" locked="0" layoutInCell="1" allowOverlap="1" wp14:anchorId="767BFFD7" wp14:editId="0E12D864">
            <wp:simplePos x="0" y="0"/>
            <wp:positionH relativeFrom="page">
              <wp:posOffset>158999</wp:posOffset>
            </wp:positionH>
            <wp:positionV relativeFrom="paragraph">
              <wp:posOffset>329951</wp:posOffset>
            </wp:positionV>
            <wp:extent cx="3105150" cy="3686175"/>
            <wp:effectExtent l="0" t="0" r="0" b="9525"/>
            <wp:wrapSquare wrapText="bothSides"/>
            <wp:docPr id="822223943"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23943" name="Imagen 49" descr="Interfaz de usuario gráfica, Texto,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3686175"/>
                    </a:xfrm>
                    <a:prstGeom prst="rect">
                      <a:avLst/>
                    </a:prstGeom>
                    <a:solidFill>
                      <a:srgbClr val="FFFFFF"/>
                    </a:solidFill>
                    <a:ln>
                      <a:noFill/>
                    </a:ln>
                  </pic:spPr>
                </pic:pic>
              </a:graphicData>
            </a:graphic>
          </wp:anchor>
        </w:drawing>
      </w:r>
    </w:p>
    <w:p w14:paraId="187ADE32" w14:textId="77777777" w:rsidR="00740C25" w:rsidRDefault="00740C25" w:rsidP="00740C25">
      <w:pPr>
        <w:pStyle w:val="Listaconvietas1"/>
        <w:numPr>
          <w:ilvl w:val="0"/>
          <w:numId w:val="0"/>
        </w:numPr>
        <w:ind w:left="928"/>
        <w:rPr>
          <w:sz w:val="28"/>
          <w:szCs w:val="28"/>
        </w:rPr>
      </w:pPr>
    </w:p>
    <w:p w14:paraId="3CAADC23" w14:textId="77777777" w:rsidR="00740C25" w:rsidRDefault="00740C25" w:rsidP="00740C25">
      <w:pPr>
        <w:pStyle w:val="Listaconvietas1"/>
        <w:numPr>
          <w:ilvl w:val="0"/>
          <w:numId w:val="0"/>
        </w:numPr>
        <w:ind w:left="928"/>
        <w:rPr>
          <w:sz w:val="28"/>
          <w:szCs w:val="28"/>
        </w:rPr>
      </w:pPr>
    </w:p>
    <w:p w14:paraId="01CBF87F" w14:textId="77777777" w:rsidR="00740C25" w:rsidRDefault="00740C25" w:rsidP="00740C25">
      <w:pPr>
        <w:pStyle w:val="Listaconvietas1"/>
        <w:rPr>
          <w:sz w:val="22"/>
          <w:szCs w:val="22"/>
        </w:rPr>
      </w:pPr>
      <w:r w:rsidRPr="006F5E7E">
        <w:rPr>
          <w:noProof/>
          <w:sz w:val="22"/>
          <w:szCs w:val="22"/>
        </w:rPr>
        <w:lastRenderedPageBreak/>
        <w:drawing>
          <wp:anchor distT="0" distB="0" distL="114300" distR="114300" simplePos="0" relativeHeight="251671552" behindDoc="0" locked="0" layoutInCell="1" allowOverlap="1" wp14:anchorId="04041C6B" wp14:editId="2CC2EF2B">
            <wp:simplePos x="0" y="0"/>
            <wp:positionH relativeFrom="page">
              <wp:posOffset>127000</wp:posOffset>
            </wp:positionH>
            <wp:positionV relativeFrom="paragraph">
              <wp:posOffset>156845</wp:posOffset>
            </wp:positionV>
            <wp:extent cx="3243580" cy="3823970"/>
            <wp:effectExtent l="0" t="0" r="0" b="5080"/>
            <wp:wrapSquare wrapText="bothSides"/>
            <wp:docPr id="858764678"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64678" name="Imagen 47"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3580" cy="382397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Pr="006F5E7E">
        <w:rPr>
          <w:sz w:val="22"/>
          <w:szCs w:val="22"/>
        </w:rPr>
        <w:t>Longitud minina de la contraseña. Indica cuantos caracteres debe tener la contraseña como mínimo, un valor cero en este campo indica que pueden dejarse las contraseñas en blanco.</w:t>
      </w:r>
    </w:p>
    <w:p w14:paraId="0908C215" w14:textId="77777777" w:rsidR="00740C25" w:rsidRPr="006F5E7E" w:rsidRDefault="00740C25" w:rsidP="00740C25">
      <w:pPr>
        <w:pStyle w:val="Listaconvietas1"/>
        <w:numPr>
          <w:ilvl w:val="0"/>
          <w:numId w:val="0"/>
        </w:numPr>
        <w:ind w:left="928"/>
        <w:rPr>
          <w:sz w:val="22"/>
          <w:szCs w:val="22"/>
        </w:rPr>
      </w:pPr>
    </w:p>
    <w:p w14:paraId="300A5DF9" w14:textId="77777777" w:rsidR="00740C25" w:rsidRPr="006F5E7E" w:rsidRDefault="00740C25" w:rsidP="00740C25">
      <w:pPr>
        <w:pStyle w:val="Listaconvietas1"/>
        <w:numPr>
          <w:ilvl w:val="0"/>
          <w:numId w:val="0"/>
        </w:numPr>
        <w:ind w:left="360"/>
        <w:rPr>
          <w:sz w:val="22"/>
          <w:szCs w:val="22"/>
        </w:rPr>
      </w:pPr>
    </w:p>
    <w:p w14:paraId="18C3E8B9" w14:textId="77777777" w:rsidR="00740C25" w:rsidRDefault="00740C25" w:rsidP="00740C25">
      <w:pPr>
        <w:pStyle w:val="Listaconvietas1"/>
        <w:rPr>
          <w:sz w:val="22"/>
          <w:szCs w:val="22"/>
        </w:rPr>
      </w:pPr>
      <w:r w:rsidRPr="006F5E7E">
        <w:rPr>
          <w:sz w:val="22"/>
          <w:szCs w:val="22"/>
        </w:rPr>
        <w:t>Vigencia máxima de la contraseña. Las contraseñas de los usuarios caducan y dejan de ser validas después del número de días indicados en esta configuración, y el sistema obligará al usuario a cambiarlas. (Recordemos que al crear una cuenta de usuario podemos indicar que la contraseña nunca caduca para esa cuenta).</w:t>
      </w:r>
    </w:p>
    <w:p w14:paraId="2EC3D28B" w14:textId="77777777" w:rsidR="00740C25" w:rsidRPr="006F5E7E" w:rsidRDefault="00740C25" w:rsidP="00740C25">
      <w:pPr>
        <w:pStyle w:val="Listaconvietas1"/>
        <w:numPr>
          <w:ilvl w:val="0"/>
          <w:numId w:val="0"/>
        </w:numPr>
        <w:ind w:left="928"/>
        <w:rPr>
          <w:sz w:val="22"/>
          <w:szCs w:val="22"/>
        </w:rPr>
      </w:pPr>
    </w:p>
    <w:p w14:paraId="2970EBB6" w14:textId="6F9F4EFA" w:rsidR="00740C25" w:rsidRPr="006F5E7E" w:rsidRDefault="00740C25" w:rsidP="00740C25">
      <w:pPr>
        <w:pStyle w:val="Listaconvietas1"/>
        <w:rPr>
          <w:sz w:val="22"/>
          <w:szCs w:val="22"/>
        </w:rPr>
      </w:pPr>
      <w:r w:rsidRPr="006F5E7E">
        <w:rPr>
          <w:sz w:val="22"/>
          <w:szCs w:val="22"/>
        </w:rPr>
        <w:t xml:space="preserve">Vigencia minina de la contraseña. Indica cuanto tiempo debe transcurrir desde que un usuario se </w:t>
      </w:r>
      <w:r w:rsidR="002947BA" w:rsidRPr="006F5E7E">
        <w:rPr>
          <w:sz w:val="22"/>
          <w:szCs w:val="22"/>
        </w:rPr>
        <w:t>cambió</w:t>
      </w:r>
      <w:r w:rsidRPr="006F5E7E">
        <w:rPr>
          <w:sz w:val="22"/>
          <w:szCs w:val="22"/>
        </w:rPr>
        <w:t xml:space="preserve"> la contraseña, hasta que puede volver a cambiarla. </w:t>
      </w:r>
    </w:p>
    <w:p w14:paraId="6C0F72B4" w14:textId="77777777" w:rsidR="00740C25" w:rsidRDefault="00740C25" w:rsidP="00740C25">
      <w:pPr>
        <w:pStyle w:val="Listaconvietas1"/>
        <w:numPr>
          <w:ilvl w:val="0"/>
          <w:numId w:val="0"/>
        </w:numPr>
        <w:ind w:left="360"/>
        <w:rPr>
          <w:sz w:val="28"/>
          <w:szCs w:val="28"/>
        </w:rPr>
      </w:pPr>
    </w:p>
    <w:p w14:paraId="27B053D3" w14:textId="77777777" w:rsidR="00740C25" w:rsidRDefault="00740C25" w:rsidP="00740C25">
      <w:pPr>
        <w:pStyle w:val="Listaconvietas1"/>
        <w:numPr>
          <w:ilvl w:val="0"/>
          <w:numId w:val="0"/>
        </w:numPr>
        <w:ind w:left="360"/>
        <w:rPr>
          <w:sz w:val="28"/>
          <w:szCs w:val="28"/>
        </w:rPr>
      </w:pPr>
      <w:r>
        <w:rPr>
          <w:noProof/>
          <w14:ligatures w14:val="standardContextual"/>
        </w:rPr>
        <w:drawing>
          <wp:anchor distT="0" distB="0" distL="114300" distR="114300" simplePos="0" relativeHeight="251673600" behindDoc="1" locked="0" layoutInCell="1" allowOverlap="1" wp14:anchorId="4D5E043C" wp14:editId="2AD553CE">
            <wp:simplePos x="0" y="0"/>
            <wp:positionH relativeFrom="column">
              <wp:posOffset>2792150</wp:posOffset>
            </wp:positionH>
            <wp:positionV relativeFrom="paragraph">
              <wp:posOffset>394951</wp:posOffset>
            </wp:positionV>
            <wp:extent cx="3236181" cy="3932381"/>
            <wp:effectExtent l="0" t="0" r="2540" b="0"/>
            <wp:wrapNone/>
            <wp:docPr id="922993165" name="Imagen 92299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3540" cy="3941323"/>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2576" behindDoc="1" locked="0" layoutInCell="1" allowOverlap="1" wp14:anchorId="54FCCFCA" wp14:editId="01BC5CF1">
            <wp:simplePos x="0" y="0"/>
            <wp:positionH relativeFrom="column">
              <wp:posOffset>-849851</wp:posOffset>
            </wp:positionH>
            <wp:positionV relativeFrom="paragraph">
              <wp:posOffset>364462</wp:posOffset>
            </wp:positionV>
            <wp:extent cx="3347085" cy="3975100"/>
            <wp:effectExtent l="0" t="0" r="5715" b="6350"/>
            <wp:wrapTopAndBottom/>
            <wp:docPr id="141500658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06586" name="Imagen 46"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085" cy="39751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328C7B3A" w14:textId="77777777" w:rsidR="00740C25" w:rsidRDefault="00740C25" w:rsidP="00740C25">
      <w:pPr>
        <w:pStyle w:val="Listaconvietas1"/>
        <w:numPr>
          <w:ilvl w:val="0"/>
          <w:numId w:val="0"/>
        </w:numPr>
        <w:ind w:left="360"/>
        <w:rPr>
          <w:sz w:val="28"/>
          <w:szCs w:val="28"/>
        </w:rPr>
      </w:pPr>
    </w:p>
    <w:p w14:paraId="5260350A" w14:textId="77777777" w:rsidR="00740C25" w:rsidRDefault="00740C25" w:rsidP="00740C25">
      <w:pPr>
        <w:pStyle w:val="Listaconvietas1"/>
        <w:numPr>
          <w:ilvl w:val="0"/>
          <w:numId w:val="0"/>
        </w:numPr>
        <w:ind w:left="360"/>
        <w:rPr>
          <w:sz w:val="28"/>
          <w:szCs w:val="28"/>
        </w:rPr>
      </w:pPr>
    </w:p>
    <w:p w14:paraId="4FDF99B9" w14:textId="77777777" w:rsidR="00740C25" w:rsidRDefault="00740C25" w:rsidP="00740C25">
      <w:pPr>
        <w:pStyle w:val="Listaconvietas1"/>
        <w:numPr>
          <w:ilvl w:val="0"/>
          <w:numId w:val="0"/>
        </w:numPr>
        <w:ind w:left="360"/>
        <w:rPr>
          <w:sz w:val="28"/>
          <w:szCs w:val="28"/>
        </w:rPr>
      </w:pPr>
    </w:p>
    <w:p w14:paraId="501926EC" w14:textId="77777777" w:rsidR="00740C25" w:rsidRDefault="00740C25" w:rsidP="00740C25">
      <w:pPr>
        <w:pStyle w:val="Listaconvietas1"/>
        <w:numPr>
          <w:ilvl w:val="0"/>
          <w:numId w:val="0"/>
        </w:numPr>
        <w:rPr>
          <w:b/>
          <w:sz w:val="28"/>
          <w:szCs w:val="28"/>
          <w:highlight w:val="red"/>
          <w:u w:val="single"/>
        </w:rPr>
      </w:pPr>
      <w:r>
        <w:rPr>
          <w:noProof/>
          <w14:ligatures w14:val="standardContextual"/>
        </w:rPr>
        <w:drawing>
          <wp:anchor distT="0" distB="0" distL="114300" distR="114300" simplePos="0" relativeHeight="251674624" behindDoc="1" locked="0" layoutInCell="1" allowOverlap="1" wp14:anchorId="324633E3" wp14:editId="4A4156FF">
            <wp:simplePos x="0" y="0"/>
            <wp:positionH relativeFrom="margin">
              <wp:align>center</wp:align>
            </wp:positionH>
            <wp:positionV relativeFrom="paragraph">
              <wp:posOffset>386853</wp:posOffset>
            </wp:positionV>
            <wp:extent cx="7329407" cy="3172571"/>
            <wp:effectExtent l="0" t="0" r="508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29407" cy="3172571"/>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highlight w:val="red"/>
          <w:u w:val="single"/>
        </w:rPr>
        <w:t>GESTIÓN DE CONTRASEÑAS</w:t>
      </w:r>
    </w:p>
    <w:p w14:paraId="6FF707F8" w14:textId="77777777" w:rsidR="00740C25" w:rsidRDefault="00740C25" w:rsidP="00740C25">
      <w:pPr>
        <w:pStyle w:val="Listaconvietas1"/>
        <w:numPr>
          <w:ilvl w:val="0"/>
          <w:numId w:val="0"/>
        </w:numPr>
        <w:rPr>
          <w:b/>
          <w:sz w:val="28"/>
          <w:szCs w:val="28"/>
          <w:u w:val="single"/>
        </w:rPr>
      </w:pPr>
    </w:p>
    <w:p w14:paraId="72F9A5EF" w14:textId="77777777" w:rsidR="00740C25" w:rsidRDefault="00740C25" w:rsidP="00740C25">
      <w:pPr>
        <w:pStyle w:val="Listaconvietas1"/>
        <w:numPr>
          <w:ilvl w:val="0"/>
          <w:numId w:val="0"/>
        </w:numPr>
        <w:rPr>
          <w:b/>
          <w:sz w:val="28"/>
          <w:szCs w:val="28"/>
          <w:u w:val="single"/>
        </w:rPr>
      </w:pPr>
    </w:p>
    <w:p w14:paraId="6E5FB0F1" w14:textId="77777777" w:rsidR="00740C25" w:rsidRDefault="00740C25" w:rsidP="00740C25">
      <w:pPr>
        <w:pStyle w:val="Listaconvietas1"/>
        <w:numPr>
          <w:ilvl w:val="0"/>
          <w:numId w:val="0"/>
        </w:numPr>
        <w:rPr>
          <w:b/>
          <w:sz w:val="28"/>
          <w:szCs w:val="28"/>
          <w:u w:val="single"/>
        </w:rPr>
      </w:pPr>
    </w:p>
    <w:p w14:paraId="6813F5C6" w14:textId="77777777" w:rsidR="00740C25" w:rsidRDefault="00740C25" w:rsidP="00740C25">
      <w:pPr>
        <w:pStyle w:val="Listaconvietas1"/>
        <w:numPr>
          <w:ilvl w:val="0"/>
          <w:numId w:val="0"/>
        </w:numPr>
        <w:rPr>
          <w:b/>
          <w:sz w:val="28"/>
          <w:szCs w:val="28"/>
          <w:u w:val="single"/>
        </w:rPr>
      </w:pPr>
    </w:p>
    <w:p w14:paraId="60C8A03E" w14:textId="77777777" w:rsidR="00740C25" w:rsidRDefault="00740C25" w:rsidP="00740C25">
      <w:pPr>
        <w:pStyle w:val="Listaconvietas1"/>
        <w:numPr>
          <w:ilvl w:val="0"/>
          <w:numId w:val="0"/>
        </w:numPr>
        <w:rPr>
          <w:b/>
          <w:sz w:val="28"/>
          <w:szCs w:val="28"/>
          <w:u w:val="single"/>
        </w:rPr>
      </w:pPr>
    </w:p>
    <w:p w14:paraId="0BB85945" w14:textId="77777777" w:rsidR="00740C25" w:rsidRDefault="00740C25" w:rsidP="00740C25">
      <w:pPr>
        <w:pStyle w:val="Listaconvietas1"/>
        <w:numPr>
          <w:ilvl w:val="0"/>
          <w:numId w:val="0"/>
        </w:numPr>
        <w:rPr>
          <w:b/>
          <w:sz w:val="28"/>
          <w:szCs w:val="28"/>
          <w:u w:val="single"/>
        </w:rPr>
      </w:pPr>
    </w:p>
    <w:p w14:paraId="3A457160" w14:textId="77777777" w:rsidR="00740C25" w:rsidRDefault="00740C25" w:rsidP="00740C25">
      <w:pPr>
        <w:pStyle w:val="Listaconvietas1"/>
        <w:numPr>
          <w:ilvl w:val="0"/>
          <w:numId w:val="0"/>
        </w:numPr>
        <w:rPr>
          <w:b/>
          <w:sz w:val="28"/>
          <w:szCs w:val="28"/>
          <w:u w:val="single"/>
        </w:rPr>
      </w:pPr>
    </w:p>
    <w:p w14:paraId="151B4A64" w14:textId="77777777" w:rsidR="00740C25" w:rsidRDefault="00740C25" w:rsidP="00740C25">
      <w:pPr>
        <w:pStyle w:val="Listaconvietas1"/>
        <w:numPr>
          <w:ilvl w:val="0"/>
          <w:numId w:val="0"/>
        </w:numPr>
        <w:rPr>
          <w:b/>
          <w:sz w:val="28"/>
          <w:szCs w:val="28"/>
          <w:u w:val="single"/>
        </w:rPr>
      </w:pPr>
    </w:p>
    <w:p w14:paraId="5301A1FD" w14:textId="77777777" w:rsidR="00740C25" w:rsidRDefault="00740C25" w:rsidP="00740C25">
      <w:pPr>
        <w:pStyle w:val="Listaconvietas1"/>
        <w:numPr>
          <w:ilvl w:val="0"/>
          <w:numId w:val="0"/>
        </w:numPr>
        <w:rPr>
          <w:b/>
          <w:sz w:val="28"/>
          <w:szCs w:val="28"/>
          <w:u w:val="single"/>
        </w:rPr>
      </w:pPr>
    </w:p>
    <w:p w14:paraId="00B04194" w14:textId="77777777" w:rsidR="00740C25" w:rsidRDefault="00740C25" w:rsidP="00740C25">
      <w:pPr>
        <w:pStyle w:val="Listaconvietas1"/>
        <w:numPr>
          <w:ilvl w:val="0"/>
          <w:numId w:val="0"/>
        </w:numPr>
        <w:rPr>
          <w:b/>
          <w:sz w:val="28"/>
          <w:szCs w:val="28"/>
          <w:u w:val="single"/>
        </w:rPr>
      </w:pPr>
    </w:p>
    <w:p w14:paraId="04D07601" w14:textId="77777777" w:rsidR="00740C25" w:rsidRDefault="00740C25" w:rsidP="00740C25">
      <w:pPr>
        <w:pStyle w:val="Listaconvietas1"/>
        <w:numPr>
          <w:ilvl w:val="0"/>
          <w:numId w:val="0"/>
        </w:numPr>
        <w:rPr>
          <w:b/>
          <w:sz w:val="28"/>
          <w:szCs w:val="28"/>
          <w:u w:val="single"/>
        </w:rPr>
      </w:pPr>
    </w:p>
    <w:p w14:paraId="4C4BB06C" w14:textId="77777777" w:rsidR="00740C25" w:rsidRDefault="00740C25" w:rsidP="00740C25">
      <w:pPr>
        <w:pStyle w:val="Listaconvietas1"/>
        <w:numPr>
          <w:ilvl w:val="0"/>
          <w:numId w:val="0"/>
        </w:numPr>
        <w:jc w:val="left"/>
        <w:rPr>
          <w:b/>
          <w:sz w:val="28"/>
          <w:szCs w:val="28"/>
          <w:u w:val="single"/>
        </w:rPr>
      </w:pPr>
    </w:p>
    <w:p w14:paraId="0EBBFD15" w14:textId="77777777" w:rsidR="00740C25" w:rsidRPr="005654DC" w:rsidRDefault="00740C25" w:rsidP="00740C25">
      <w:pPr>
        <w:pStyle w:val="Listaconvietas1"/>
        <w:numPr>
          <w:ilvl w:val="0"/>
          <w:numId w:val="12"/>
        </w:numPr>
        <w:rPr>
          <w:b/>
          <w:sz w:val="22"/>
          <w:szCs w:val="22"/>
        </w:rPr>
      </w:pPr>
      <w:r w:rsidRPr="005654DC">
        <w:rPr>
          <w:sz w:val="22"/>
          <w:szCs w:val="22"/>
        </w:rPr>
        <w:t xml:space="preserve">Desde la Configuración de seguridad local (secpol.msc) también podemos gestionar el comportamiento de las cuentas de usuario relacionado con las contraseñas, y por ejemplo bloquear las cuentas si se intenta acceder al sistema con las mismas, pero usando contraseñas incorrectas. </w:t>
      </w:r>
    </w:p>
    <w:p w14:paraId="5CE8BAAF" w14:textId="77777777" w:rsidR="00740C25" w:rsidRPr="005654DC" w:rsidRDefault="00740C25" w:rsidP="00740C25">
      <w:pPr>
        <w:pStyle w:val="Listaconvietas1"/>
        <w:numPr>
          <w:ilvl w:val="0"/>
          <w:numId w:val="12"/>
        </w:numPr>
        <w:rPr>
          <w:b/>
          <w:sz w:val="22"/>
          <w:szCs w:val="22"/>
        </w:rPr>
      </w:pPr>
      <w:r w:rsidRPr="005654DC">
        <w:rPr>
          <w:sz w:val="22"/>
          <w:szCs w:val="22"/>
        </w:rPr>
        <w:t>Esta configuración la encontramos en Configuración de Seguridad – Directivas de Cuenta – Directivas de Bloqueo de Cuentas)</w:t>
      </w:r>
      <w:r w:rsidRPr="005654DC">
        <w:rPr>
          <w:b/>
          <w:sz w:val="22"/>
          <w:szCs w:val="22"/>
        </w:rPr>
        <w:t xml:space="preserve"> Inicio</w:t>
      </w:r>
      <w:r w:rsidRPr="005654DC">
        <w:rPr>
          <w:rFonts w:ascii="Wingdings" w:hAnsi="Wingdings"/>
          <w:b/>
          <w:sz w:val="22"/>
          <w:szCs w:val="22"/>
        </w:rPr>
        <w:t></w:t>
      </w:r>
      <w:r w:rsidRPr="005654DC">
        <w:rPr>
          <w:b/>
          <w:sz w:val="22"/>
          <w:szCs w:val="22"/>
        </w:rPr>
        <w:t xml:space="preserve">Herramientas Administrativas </w:t>
      </w:r>
      <w:r w:rsidRPr="005654DC">
        <w:rPr>
          <w:rFonts w:ascii="Wingdings" w:hAnsi="Wingdings"/>
          <w:b/>
          <w:sz w:val="22"/>
          <w:szCs w:val="22"/>
        </w:rPr>
        <w:t></w:t>
      </w:r>
      <w:r w:rsidRPr="005654DC">
        <w:rPr>
          <w:b/>
          <w:sz w:val="22"/>
          <w:szCs w:val="22"/>
        </w:rPr>
        <w:t xml:space="preserve">Directiva de Seguridad local </w:t>
      </w:r>
      <w:r w:rsidRPr="005654DC">
        <w:rPr>
          <w:rFonts w:ascii="Wingdings" w:hAnsi="Wingdings"/>
          <w:b/>
          <w:sz w:val="22"/>
          <w:szCs w:val="22"/>
        </w:rPr>
        <w:t></w:t>
      </w:r>
      <w:r w:rsidRPr="005654DC">
        <w:rPr>
          <w:b/>
          <w:sz w:val="22"/>
          <w:szCs w:val="22"/>
        </w:rPr>
        <w:t>Directivas de bloqueo de cuentas.</w:t>
      </w:r>
      <w:bookmarkStart w:id="3" w:name="__RefHeading__12_1041439278"/>
      <w:bookmarkEnd w:id="3"/>
    </w:p>
    <w:p w14:paraId="57D79B94" w14:textId="77777777" w:rsidR="00740C25" w:rsidRPr="005654DC" w:rsidRDefault="00740C25" w:rsidP="00740C25">
      <w:pPr>
        <w:pStyle w:val="Listaconvietas1"/>
        <w:numPr>
          <w:ilvl w:val="0"/>
          <w:numId w:val="0"/>
        </w:numPr>
        <w:ind w:left="720"/>
        <w:rPr>
          <w:b/>
          <w:sz w:val="22"/>
          <w:szCs w:val="22"/>
        </w:rPr>
      </w:pPr>
    </w:p>
    <w:p w14:paraId="05784F31" w14:textId="77777777" w:rsidR="00740C25" w:rsidRDefault="00740C25" w:rsidP="00740C25">
      <w:pPr>
        <w:pStyle w:val="Textoindependiente"/>
        <w:rPr>
          <w:sz w:val="28"/>
          <w:szCs w:val="28"/>
        </w:rPr>
      </w:pPr>
      <w:r>
        <w:rPr>
          <w:noProof/>
        </w:rPr>
        <w:drawing>
          <wp:anchor distT="0" distB="0" distL="114935" distR="114935" simplePos="0" relativeHeight="251676672" behindDoc="0" locked="0" layoutInCell="1" allowOverlap="1" wp14:anchorId="62BBCA6A" wp14:editId="59512863">
            <wp:simplePos x="0" y="0"/>
            <wp:positionH relativeFrom="column">
              <wp:posOffset>-121285</wp:posOffset>
            </wp:positionH>
            <wp:positionV relativeFrom="paragraph">
              <wp:posOffset>67310</wp:posOffset>
            </wp:positionV>
            <wp:extent cx="5400040" cy="1727200"/>
            <wp:effectExtent l="0" t="0" r="0" b="6350"/>
            <wp:wrapSquare wrapText="bothSides"/>
            <wp:docPr id="534885435"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85435" name="Imagen 72" descr="Interfaz de usuario gráfica, Texto,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72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82B6C8" w14:textId="77777777" w:rsidR="00740C25" w:rsidRPr="005654DC" w:rsidRDefault="00740C25" w:rsidP="00740C25">
      <w:pPr>
        <w:pStyle w:val="Textoindependiente"/>
        <w:rPr>
          <w:szCs w:val="24"/>
        </w:rPr>
      </w:pPr>
      <w:r w:rsidRPr="005654DC">
        <w:rPr>
          <w:szCs w:val="24"/>
        </w:rPr>
        <w:t>Aquí podemos configurar:</w:t>
      </w:r>
    </w:p>
    <w:p w14:paraId="78AB0865" w14:textId="77777777" w:rsidR="00740C25" w:rsidRPr="005654DC" w:rsidRDefault="00740C25" w:rsidP="00740C25">
      <w:pPr>
        <w:pStyle w:val="Listaconvietas1"/>
        <w:rPr>
          <w:sz w:val="24"/>
          <w:szCs w:val="24"/>
        </w:rPr>
      </w:pPr>
      <w:r w:rsidRPr="005654DC">
        <w:rPr>
          <w:sz w:val="24"/>
          <w:szCs w:val="24"/>
        </w:rPr>
        <w:t>Duración del bloqueo de cuenta. (Durante cuanto tiempo permanecerá una cuenta bloqueada si se supera el umbral de bloqueo. Un valor cero indica que la cuenta se bloqueará hasta que un Administrador la desbloquee).</w:t>
      </w:r>
    </w:p>
    <w:p w14:paraId="546E00B4" w14:textId="77777777" w:rsidR="00740C25" w:rsidRPr="005654DC" w:rsidRDefault="00740C25" w:rsidP="00740C25">
      <w:pPr>
        <w:pStyle w:val="Listaconvietas1"/>
        <w:rPr>
          <w:sz w:val="24"/>
          <w:szCs w:val="24"/>
        </w:rPr>
      </w:pPr>
      <w:r w:rsidRPr="005654DC">
        <w:rPr>
          <w:sz w:val="24"/>
          <w:szCs w:val="24"/>
        </w:rPr>
        <w:lastRenderedPageBreak/>
        <w:t>Restablecer la cuenta de bloqueos después de. (Indica cada cuanto tiempo se pone el contador de intentos erróneos a cero).</w:t>
      </w:r>
    </w:p>
    <w:p w14:paraId="1B1DD687" w14:textId="77777777" w:rsidR="00740C25" w:rsidRPr="005654DC" w:rsidRDefault="00740C25" w:rsidP="00740C25">
      <w:pPr>
        <w:pStyle w:val="Listaconvietas1"/>
        <w:rPr>
          <w:sz w:val="24"/>
          <w:szCs w:val="24"/>
        </w:rPr>
      </w:pPr>
      <w:r w:rsidRPr="005654DC">
        <w:rPr>
          <w:sz w:val="24"/>
          <w:szCs w:val="24"/>
        </w:rPr>
        <w:t>Umbral de bloqueo de la cuenta. (Indica cuantos intentos erróneos se permiten antes de bloquear la cuenta).</w:t>
      </w:r>
    </w:p>
    <w:p w14:paraId="387EA04D" w14:textId="77777777" w:rsidR="001B0412" w:rsidRDefault="001B0412" w:rsidP="001B0412"/>
    <w:p w14:paraId="68C35E72" w14:textId="18E50189" w:rsidR="002947BA" w:rsidRDefault="002947BA" w:rsidP="002947BA">
      <w:pPr>
        <w:pStyle w:val="TITULO-1"/>
        <w:numPr>
          <w:ilvl w:val="0"/>
          <w:numId w:val="0"/>
        </w:numPr>
        <w:ind w:left="360"/>
      </w:pPr>
      <w:r>
        <w:t>SID:</w:t>
      </w:r>
    </w:p>
    <w:p w14:paraId="231C924E" w14:textId="4B26E5D8" w:rsidR="002947BA" w:rsidRDefault="002947BA" w:rsidP="002947BA">
      <w:r w:rsidRPr="002947BA">
        <w:t xml:space="preserve">El DNI que usa el sistema para referirse a las cuentas de usuario se denomina SID. (Security IDentifier o Identificador de Seguridad). </w:t>
      </w:r>
      <w:r w:rsidRPr="00181722">
        <w:rPr>
          <w:sz w:val="22"/>
        </w:rPr>
        <w:t>Es posible ver los SID que se le asignan a nuestros usuarios y grupos con la orden</w:t>
      </w:r>
      <w:r>
        <w:t xml:space="preserve"> </w:t>
      </w:r>
      <w:r w:rsidRPr="00181722">
        <w:rPr>
          <w:rStyle w:val="CdigoHTML"/>
          <w:b/>
          <w:sz w:val="22"/>
        </w:rPr>
        <w:t>whoami.exe</w:t>
      </w:r>
      <w:r>
        <w:rPr>
          <w:rStyle w:val="CdigoHTML"/>
          <w:b/>
        </w:rPr>
        <w:t xml:space="preserve"> </w:t>
      </w:r>
      <w:r w:rsidRPr="002947BA">
        <w:rPr>
          <w:rFonts w:asciiTheme="minorHAnsi" w:hAnsiTheme="minorHAnsi"/>
          <w:sz w:val="22"/>
        </w:rPr>
        <w:t>y tiene que ser único.</w:t>
      </w:r>
      <w:r w:rsidR="00C262FC">
        <w:rPr>
          <w:rFonts w:asciiTheme="minorHAnsi" w:hAnsiTheme="minorHAnsi"/>
          <w:sz w:val="22"/>
        </w:rPr>
        <w:t xml:space="preserve"> RID es el último numero de 4 cifras.</w:t>
      </w:r>
    </w:p>
    <w:p w14:paraId="2B0A9167" w14:textId="77777777" w:rsidR="002947BA" w:rsidRDefault="002947BA" w:rsidP="002947BA">
      <w:pPr>
        <w:pStyle w:val="Textoindependiente"/>
        <w:rPr>
          <w:color w:val="C00000"/>
          <w:sz w:val="22"/>
          <w:highlight w:val="yellow"/>
        </w:rPr>
      </w:pPr>
      <w:r w:rsidRPr="00181722">
        <w:rPr>
          <w:color w:val="C00000"/>
          <w:sz w:val="22"/>
          <w:highlight w:val="yellow"/>
        </w:rPr>
        <w:t>RUNAS /USER:</w:t>
      </w:r>
      <w:r>
        <w:rPr>
          <w:color w:val="C00000"/>
          <w:sz w:val="22"/>
          <w:highlight w:val="yellow"/>
        </w:rPr>
        <w:t>ANA</w:t>
      </w:r>
      <w:r w:rsidRPr="00181722">
        <w:rPr>
          <w:color w:val="C00000"/>
          <w:sz w:val="22"/>
          <w:highlight w:val="yellow"/>
        </w:rPr>
        <w:t xml:space="preserve"> CMD</w:t>
      </w:r>
    </w:p>
    <w:p w14:paraId="4F78D537" w14:textId="66ABE9FE" w:rsidR="002947BA" w:rsidRDefault="002947BA" w:rsidP="002947BA">
      <w:pPr>
        <w:pStyle w:val="Textoindependiente"/>
        <w:rPr>
          <w:color w:val="000000" w:themeColor="text1"/>
          <w:sz w:val="22"/>
        </w:rPr>
      </w:pPr>
      <w:r w:rsidRPr="00181722">
        <w:rPr>
          <w:color w:val="000000" w:themeColor="text1"/>
          <w:sz w:val="22"/>
        </w:rPr>
        <w:t xml:space="preserve">Ponemos CMD </w:t>
      </w:r>
      <w:r w:rsidR="00C262FC" w:rsidRPr="00181722">
        <w:rPr>
          <w:color w:val="000000" w:themeColor="text1"/>
          <w:sz w:val="22"/>
        </w:rPr>
        <w:t>porque</w:t>
      </w:r>
      <w:r w:rsidRPr="00181722">
        <w:rPr>
          <w:color w:val="000000" w:themeColor="text1"/>
          <w:sz w:val="22"/>
        </w:rPr>
        <w:t xml:space="preserve"> es la aplicación que queremos ejecutar como </w:t>
      </w:r>
      <w:r w:rsidR="00ED33A6" w:rsidRPr="00181722">
        <w:rPr>
          <w:color w:val="000000" w:themeColor="text1"/>
          <w:sz w:val="22"/>
        </w:rPr>
        <w:t>fulanito,</w:t>
      </w:r>
      <w:r w:rsidRPr="00181722">
        <w:rPr>
          <w:color w:val="000000" w:themeColor="text1"/>
          <w:sz w:val="22"/>
        </w:rPr>
        <w:t xml:space="preserve"> pero podría ser otra aplicación la que quisiéramos ejecutar.</w:t>
      </w:r>
    </w:p>
    <w:p w14:paraId="407386E3" w14:textId="4B0CA0CF" w:rsidR="002947BA" w:rsidRPr="002947BA" w:rsidRDefault="00ED33A6" w:rsidP="002947BA">
      <w:pPr>
        <w:rPr>
          <w:bCs/>
        </w:rPr>
      </w:pPr>
      <w:r>
        <w:rPr>
          <w:bCs/>
        </w:rPr>
        <w:t>Who: quien tiene sesión iniciada.</w:t>
      </w:r>
    </w:p>
    <w:p w14:paraId="7DFE6578" w14:textId="29DF9695" w:rsidR="002947BA" w:rsidRDefault="000B04BE" w:rsidP="002947BA">
      <w:pPr>
        <w:tabs>
          <w:tab w:val="left" w:pos="1117"/>
        </w:tabs>
      </w:pPr>
      <w:r w:rsidRPr="00181722">
        <w:rPr>
          <w:color w:val="C00000"/>
          <w:sz w:val="22"/>
          <w:highlight w:val="yellow"/>
        </w:rPr>
        <w:t>WHOAMI /GROUPS.</w:t>
      </w:r>
      <w:r w:rsidR="002947BA">
        <w:tab/>
      </w:r>
    </w:p>
    <w:p w14:paraId="217881B5" w14:textId="77777777" w:rsidR="002947BA" w:rsidRDefault="002947BA">
      <w:r>
        <w:br w:type="page"/>
      </w:r>
    </w:p>
    <w:p w14:paraId="4D873633" w14:textId="11A241F5" w:rsidR="00653293" w:rsidRDefault="00653293" w:rsidP="00653293">
      <w:pPr>
        <w:rPr>
          <w:rFonts w:ascii="Calibri" w:hAnsi="Calibri"/>
          <w:b/>
          <w:bCs/>
          <w:sz w:val="28"/>
          <w:szCs w:val="28"/>
        </w:rPr>
      </w:pPr>
      <w:r w:rsidRPr="00181722">
        <w:rPr>
          <w:rFonts w:ascii="Calibri" w:hAnsi="Calibri"/>
          <w:b/>
          <w:bCs/>
          <w:sz w:val="28"/>
          <w:szCs w:val="28"/>
          <w:highlight w:val="yellow"/>
        </w:rPr>
        <w:lastRenderedPageBreak/>
        <w:t>AUTOMATIZAR LA CREACIÓN DE USUARIOS</w:t>
      </w:r>
    </w:p>
    <w:p w14:paraId="071C5F81" w14:textId="434600DE" w:rsidR="002947BA" w:rsidRDefault="00653293" w:rsidP="00653293">
      <w:pPr>
        <w:rPr>
          <w:rFonts w:ascii="Calibri" w:hAnsi="Calibri"/>
          <w:sz w:val="28"/>
          <w:szCs w:val="28"/>
        </w:rPr>
      </w:pPr>
      <w:r>
        <w:rPr>
          <w:rFonts w:ascii="Calibri" w:hAnsi="Calibri"/>
          <w:sz w:val="28"/>
          <w:szCs w:val="28"/>
        </w:rPr>
        <w:t>Se hace para evitar trabajo.</w:t>
      </w:r>
    </w:p>
    <w:p w14:paraId="533AD0AD" w14:textId="7A07220F" w:rsidR="00653293" w:rsidRDefault="00653293" w:rsidP="00653293">
      <w:pPr>
        <w:rPr>
          <w:b/>
          <w:bCs/>
        </w:rPr>
      </w:pPr>
      <w:r>
        <w:rPr>
          <w:b/>
          <w:bCs/>
        </w:rPr>
        <w:t xml:space="preserve">For /F: </w:t>
      </w:r>
      <w:r w:rsidRPr="00653293">
        <w:t>Se utiliza para que acuda a un archivo, y se ejecute tantas veces como líneas tenga el archivo</w:t>
      </w:r>
      <w:r>
        <w:t xml:space="preserve"> (bucle)</w:t>
      </w:r>
      <w:r w:rsidRPr="00653293">
        <w:t>.</w:t>
      </w:r>
    </w:p>
    <w:p w14:paraId="1E04ABAF" w14:textId="7A80456D" w:rsidR="00653293" w:rsidRPr="00F47A07" w:rsidRDefault="00653293" w:rsidP="00653293">
      <w:r w:rsidRPr="00651F8F">
        <w:rPr>
          <w:b/>
          <w:bCs/>
        </w:rPr>
        <w:t>Do</w:t>
      </w:r>
      <w:r>
        <w:t>: detrás del do se le dice lo que queremos que ejecute con cada uno de los valores.</w:t>
      </w:r>
    </w:p>
    <w:p w14:paraId="343B0A8D" w14:textId="213C2074" w:rsidR="00653293" w:rsidRDefault="00653293" w:rsidP="00653293">
      <w:r w:rsidRPr="004337F7">
        <w:rPr>
          <w:b/>
          <w:bCs/>
        </w:rPr>
        <w:t>Tokens</w:t>
      </w:r>
      <w:r>
        <w:t>: se indican los campos que hay definidos en el fichero de datos de contrataciones.</w:t>
      </w:r>
    </w:p>
    <w:p w14:paraId="5810A2FB" w14:textId="6290BC56" w:rsidR="00653293" w:rsidRDefault="00653293" w:rsidP="00653293">
      <w:r w:rsidRPr="004337F7">
        <w:rPr>
          <w:b/>
          <w:bCs/>
        </w:rPr>
        <w:t>Delims</w:t>
      </w:r>
      <w:r>
        <w:t>: le indicamos que carácter vamos a utilizar para separar un campo de otro, en este caso para separar el apellido del nombre, de la contraseña, del departamento… utilizo un *.</w:t>
      </w:r>
    </w:p>
    <w:p w14:paraId="11495645" w14:textId="41191E73" w:rsidR="00653293" w:rsidRDefault="00653293" w:rsidP="00653293">
      <w:r w:rsidRPr="004337F7">
        <w:rPr>
          <w:b/>
          <w:bCs/>
        </w:rPr>
        <w:t>Usebackq</w:t>
      </w:r>
      <w:r>
        <w:t>: este delimitador es para decirle que en el type se van a utilizar las comas invertidas.</w:t>
      </w:r>
    </w:p>
    <w:p w14:paraId="457F5BCC" w14:textId="2743AE6F" w:rsidR="00653293" w:rsidRDefault="00653293" w:rsidP="00653293">
      <w:r w:rsidRPr="004337F7">
        <w:rPr>
          <w:b/>
          <w:bCs/>
        </w:rPr>
        <w:t>Type</w:t>
      </w:r>
      <w:r>
        <w:rPr>
          <w:b/>
          <w:bCs/>
        </w:rPr>
        <w:t>:</w:t>
      </w:r>
      <w:r>
        <w:t xml:space="preserve"> contrataciones.txt = le decimos que nos visualice el contenido del fichero indicado.</w:t>
      </w:r>
    </w:p>
    <w:p w14:paraId="41F18CEE" w14:textId="6BD63A1B" w:rsidR="00653293" w:rsidRDefault="00653293" w:rsidP="00653293">
      <w:r w:rsidRPr="008F0478">
        <w:rPr>
          <w:b/>
          <w:bCs/>
        </w:rPr>
        <w:t>Net localgroup</w:t>
      </w:r>
      <w:r>
        <w:rPr>
          <w:b/>
          <w:bCs/>
        </w:rPr>
        <w:t xml:space="preserve"> /add</w:t>
      </w:r>
      <w:r>
        <w:t>:</w:t>
      </w:r>
      <w:r w:rsidRPr="00476732">
        <w:t xml:space="preserve"> se utiliza para gestionar los grupos locales en un equipo</w:t>
      </w:r>
      <w:r>
        <w:t>, si añadimos el nombre del grupo y el nombre del usuario, añadiremos ese usuario a ese grupo respectivo. Por el contrario, si ponemos solo el nombre con el parámetro /add únicamente crearemos ese grupo.</w:t>
      </w:r>
    </w:p>
    <w:p w14:paraId="6AB86EE9" w14:textId="699EDFD4" w:rsidR="00653293" w:rsidRDefault="00653293" w:rsidP="00653293">
      <w:r w:rsidRPr="002A0029">
        <w:rPr>
          <w:b/>
          <w:bCs/>
        </w:rPr>
        <w:t>Net user /add</w:t>
      </w:r>
      <w:r>
        <w:t xml:space="preserve">: </w:t>
      </w:r>
      <w:r w:rsidRPr="00F03AC8">
        <w:t>se utiliza para gestionar usuarios locales.</w:t>
      </w:r>
      <w:r>
        <w:t xml:space="preserve"> Con el parámetro /add crearemos ese usuario además de poder añadirle más opciones como la contraseña (como en el script que hemos realizado).</w:t>
      </w:r>
    </w:p>
    <w:p w14:paraId="4083C26D" w14:textId="758805D5" w:rsidR="00653293" w:rsidRPr="002A0029" w:rsidRDefault="00653293" w:rsidP="00653293">
      <w:pPr>
        <w:rPr>
          <w:b/>
          <w:bCs/>
        </w:rPr>
      </w:pPr>
      <w:r>
        <w:rPr>
          <w:b/>
          <w:bCs/>
        </w:rPr>
        <w:t>e</w:t>
      </w:r>
      <w:r w:rsidRPr="002A0029">
        <w:rPr>
          <w:b/>
          <w:bCs/>
        </w:rPr>
        <w:t>cho</w:t>
      </w:r>
      <w:r>
        <w:rPr>
          <w:b/>
          <w:bCs/>
        </w:rPr>
        <w:t>:</w:t>
      </w:r>
      <w:r w:rsidRPr="002A0029">
        <w:t xml:space="preserve"> </w:t>
      </w:r>
      <w:r w:rsidRPr="00C2047B">
        <w:t xml:space="preserve">es un comando </w:t>
      </w:r>
      <w:r>
        <w:t xml:space="preserve">que se utiliza </w:t>
      </w:r>
      <w:r w:rsidRPr="00C2047B">
        <w:t>para la impresión de un texto en pantalla</w:t>
      </w:r>
      <w:r>
        <w:t>.</w:t>
      </w:r>
    </w:p>
    <w:p w14:paraId="38C15186" w14:textId="7EB2A38A" w:rsidR="00653293" w:rsidRPr="00653293" w:rsidRDefault="00653293" w:rsidP="00653293">
      <w:pPr>
        <w:rPr>
          <w:rFonts w:asciiTheme="minorHAnsi" w:hAnsiTheme="minorHAnsi"/>
          <w:sz w:val="22"/>
        </w:rPr>
      </w:pPr>
      <w:r>
        <w:rPr>
          <w:noProof/>
        </w:rPr>
        <w:drawing>
          <wp:anchor distT="0" distB="0" distL="114300" distR="114300" simplePos="0" relativeHeight="251678720" behindDoc="0" locked="0" layoutInCell="1" allowOverlap="1" wp14:anchorId="7CB2E921" wp14:editId="120F0AA3">
            <wp:simplePos x="0" y="0"/>
            <wp:positionH relativeFrom="margin">
              <wp:align>center</wp:align>
            </wp:positionH>
            <wp:positionV relativeFrom="paragraph">
              <wp:posOffset>383236</wp:posOffset>
            </wp:positionV>
            <wp:extent cx="5878195" cy="1924050"/>
            <wp:effectExtent l="0" t="0" r="825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78195" cy="1924050"/>
                    </a:xfrm>
                    <a:prstGeom prst="rect">
                      <a:avLst/>
                    </a:prstGeom>
                  </pic:spPr>
                </pic:pic>
              </a:graphicData>
            </a:graphic>
            <wp14:sizeRelH relativeFrom="margin">
              <wp14:pctWidth>0</wp14:pctWidth>
            </wp14:sizeRelH>
            <wp14:sizeRelV relativeFrom="margin">
              <wp14:pctHeight>0</wp14:pctHeight>
            </wp14:sizeRelV>
          </wp:anchor>
        </w:drawing>
      </w:r>
      <w:r w:rsidRPr="002A0029">
        <w:rPr>
          <w:b/>
          <w:bCs/>
        </w:rPr>
        <w:t>@</w:t>
      </w:r>
      <w:r>
        <w:rPr>
          <w:b/>
          <w:bCs/>
        </w:rPr>
        <w:t>e</w:t>
      </w:r>
      <w:r w:rsidRPr="002A0029">
        <w:rPr>
          <w:b/>
          <w:bCs/>
        </w:rPr>
        <w:t>cho off</w:t>
      </w:r>
      <w:r>
        <w:t>:</w:t>
      </w:r>
      <w:r w:rsidRPr="002A0029">
        <w:t xml:space="preserve"> </w:t>
      </w:r>
      <w:r>
        <w:t>se usa p</w:t>
      </w:r>
      <w:r w:rsidRPr="00453654">
        <w:t>ara evitar que todos los comandos de</w:t>
      </w:r>
      <w:r>
        <w:t xml:space="preserve">l </w:t>
      </w:r>
      <w:r w:rsidRPr="00453654">
        <w:t>archivo se muestren en la pantalla</w:t>
      </w:r>
      <w:r>
        <w:t>.</w:t>
      </w:r>
    </w:p>
    <w:p w14:paraId="0CD3CA26" w14:textId="77777777" w:rsidR="00D93433" w:rsidRDefault="00D93433" w:rsidP="00D93433">
      <w:r>
        <w:t>@echo off</w:t>
      </w:r>
    </w:p>
    <w:p w14:paraId="33FECB2E" w14:textId="77777777" w:rsidR="00D93433" w:rsidRDefault="00D93433" w:rsidP="00D93433">
      <w:r>
        <w:t>echo "VAMOS A CREAR USUARIOS"</w:t>
      </w:r>
    </w:p>
    <w:p w14:paraId="50C5601A" w14:textId="50D30A6E" w:rsidR="00D93433" w:rsidRDefault="00D93433" w:rsidP="00D93433">
      <w:r>
        <w:t>for /f "tokens=1,2,3,4 delims=; useback" %%i in (`type AltaDpto.txt`) do (</w:t>
      </w:r>
    </w:p>
    <w:p w14:paraId="3F04AEB8" w14:textId="77777777" w:rsidR="00D93433" w:rsidRDefault="00D93433" w:rsidP="00D93433">
      <w:r>
        <w:tab/>
        <w:t>if "%%l" == "chapa" (</w:t>
      </w:r>
    </w:p>
    <w:p w14:paraId="2BCFC1A1" w14:textId="31AFAA8D" w:rsidR="00653293" w:rsidRDefault="00D93433" w:rsidP="00D93433">
      <w:r>
        <w:tab/>
      </w:r>
      <w:r>
        <w:tab/>
        <w:t>net user %%i %%k /add)</w:t>
      </w:r>
      <w:r w:rsidR="00653293">
        <w:br w:type="page"/>
      </w:r>
    </w:p>
    <w:p w14:paraId="235890D8" w14:textId="48E1FDD5" w:rsidR="00242E10" w:rsidRPr="00242E10" w:rsidRDefault="00242E10" w:rsidP="00242E10">
      <w:pPr>
        <w:jc w:val="center"/>
        <w:rPr>
          <w:rFonts w:ascii="Calibri" w:hAnsi="Calibri"/>
          <w:b/>
          <w:bCs/>
          <w:szCs w:val="24"/>
        </w:rPr>
      </w:pPr>
      <w:r w:rsidRPr="00242E10">
        <w:rPr>
          <w:rFonts w:ascii="Calibri" w:hAnsi="Calibri"/>
          <w:b/>
          <w:bCs/>
          <w:szCs w:val="24"/>
          <w:highlight w:val="yellow"/>
        </w:rPr>
        <w:lastRenderedPageBreak/>
        <w:t>For /L %%i in (10,1,30) do (net user usuario%%i P@ssw0rd /add)</w:t>
      </w:r>
    </w:p>
    <w:p w14:paraId="3DD02799" w14:textId="49F3A6F3" w:rsidR="00653293" w:rsidRDefault="00653293" w:rsidP="00653293">
      <w:pPr>
        <w:rPr>
          <w:rFonts w:ascii="Calibri" w:hAnsi="Calibri"/>
          <w:szCs w:val="24"/>
        </w:rPr>
      </w:pPr>
      <w:r>
        <w:rPr>
          <w:rFonts w:ascii="Calibri" w:hAnsi="Calibri"/>
          <w:szCs w:val="24"/>
        </w:rPr>
        <w:t>For /L sirve cuando ya sabes como se van a llamar los usuarios y quieres que lleven un cierto orden (usuario1, usuario2, usuario3).</w:t>
      </w:r>
    </w:p>
    <w:p w14:paraId="123C710E" w14:textId="571A35E9" w:rsidR="00653293" w:rsidRDefault="00653293" w:rsidP="00653293">
      <w:pPr>
        <w:rPr>
          <w:rFonts w:ascii="Calibri" w:hAnsi="Calibri"/>
          <w:szCs w:val="24"/>
        </w:rPr>
      </w:pPr>
      <w:r>
        <w:rPr>
          <w:rFonts w:ascii="Calibri" w:hAnsi="Calibri"/>
          <w:szCs w:val="24"/>
        </w:rPr>
        <w:t>(1</w:t>
      </w:r>
      <w:r w:rsidR="002B7FE0">
        <w:rPr>
          <w:rFonts w:ascii="Calibri" w:hAnsi="Calibri"/>
          <w:szCs w:val="24"/>
        </w:rPr>
        <w:t>0</w:t>
      </w:r>
      <w:r>
        <w:rPr>
          <w:rFonts w:ascii="Calibri" w:hAnsi="Calibri"/>
          <w:szCs w:val="24"/>
        </w:rPr>
        <w:t>,1,30)</w:t>
      </w:r>
    </w:p>
    <w:p w14:paraId="60362BAD" w14:textId="399A9F12" w:rsidR="00653293" w:rsidRDefault="002B7FE0" w:rsidP="00653293">
      <w:pPr>
        <w:rPr>
          <w:rFonts w:ascii="Calibri" w:hAnsi="Calibri"/>
          <w:szCs w:val="24"/>
        </w:rPr>
      </w:pPr>
      <w:r>
        <w:rPr>
          <w:rFonts w:ascii="Calibri" w:hAnsi="Calibri"/>
          <w:szCs w:val="24"/>
        </w:rPr>
        <w:t>comienzo, pasos que quieres dar (de uno en uno), hasta el 30.</w:t>
      </w:r>
    </w:p>
    <w:p w14:paraId="21E06373" w14:textId="7B41C56A" w:rsidR="002B7FE0" w:rsidRPr="00653293" w:rsidRDefault="002B7FE0" w:rsidP="00653293">
      <w:pPr>
        <w:rPr>
          <w:rFonts w:ascii="Calibri" w:hAnsi="Calibri"/>
          <w:szCs w:val="24"/>
        </w:rPr>
      </w:pPr>
      <w:r>
        <w:rPr>
          <w:rFonts w:ascii="Calibri" w:hAnsi="Calibri"/>
          <w:szCs w:val="24"/>
        </w:rPr>
        <w:t>Se van a crear 20 usuarios.</w:t>
      </w:r>
    </w:p>
    <w:p w14:paraId="6E69F581" w14:textId="20D3A9B9" w:rsidR="00653293" w:rsidRPr="00653293" w:rsidRDefault="00653293" w:rsidP="00653293">
      <w:pPr>
        <w:rPr>
          <w:rFonts w:ascii="Calibri" w:hAnsi="Calibri"/>
          <w:sz w:val="28"/>
          <w:szCs w:val="28"/>
        </w:rPr>
      </w:pPr>
    </w:p>
    <w:p w14:paraId="1159EAFB" w14:textId="5CBA5EDB" w:rsidR="00653293" w:rsidRDefault="00242E10" w:rsidP="00242E10">
      <w:pPr>
        <w:pStyle w:val="TITULO-1"/>
        <w:numPr>
          <w:ilvl w:val="0"/>
          <w:numId w:val="0"/>
        </w:numPr>
        <w:ind w:left="360"/>
      </w:pPr>
      <w:r>
        <w:t>ACL Lista de Control de Acceso:</w:t>
      </w:r>
    </w:p>
    <w:p w14:paraId="2802D793" w14:textId="65D3E471" w:rsidR="00242E10" w:rsidRPr="00AA0177" w:rsidRDefault="00AA0177" w:rsidP="00242E10">
      <w:pPr>
        <w:rPr>
          <w:szCs w:val="24"/>
        </w:rPr>
      </w:pPr>
      <w:r w:rsidRPr="00AA0177">
        <w:rPr>
          <w:szCs w:val="24"/>
        </w:rPr>
        <w:t>Cuando un usuario intenta acceder a un recurso, pide autorización al recurso para hacerlo. El recurso comprobará entonces si en su ACL aparece el SID del usuario, y en caso contrario, comprobará si en su ACL aparece el SID de algún grupo al que pertenezca el usuario.</w:t>
      </w:r>
    </w:p>
    <w:p w14:paraId="668A2297" w14:textId="14AB2B9B" w:rsidR="00242E10" w:rsidRPr="00AA0177" w:rsidRDefault="00AA0177" w:rsidP="00242E10">
      <w:pPr>
        <w:rPr>
          <w:szCs w:val="24"/>
        </w:rPr>
      </w:pPr>
      <w:r w:rsidRPr="00AA0177">
        <w:rPr>
          <w:szCs w:val="24"/>
        </w:rPr>
        <w:t>Si aparece en la ACL algún SID del usuario, el recurso comprueba si la acción que quiere realizar el usuario (leer, borrar, escribir, etc.) está permitida para ese SID en su ACL, si lo está le autoriza para hacerlo, en caso contrario se lo impide.</w:t>
      </w:r>
    </w:p>
    <w:p w14:paraId="31C399DF" w14:textId="77777777" w:rsidR="00AA0177" w:rsidRDefault="00AA0177" w:rsidP="00D93433">
      <w:r w:rsidRPr="00487708">
        <w:rPr>
          <w:highlight w:val="lightGray"/>
        </w:rPr>
        <w:t>Explícitos:</w:t>
      </w:r>
      <w:r>
        <w:t xml:space="preserve"> Son aquellos que se establecen de forma predeterminada, cuando se crea el objeto.</w:t>
      </w:r>
    </w:p>
    <w:p w14:paraId="37F2C565" w14:textId="77777777" w:rsidR="00AA0177" w:rsidRDefault="00AA0177" w:rsidP="00D93433"/>
    <w:p w14:paraId="778B952C" w14:textId="3B595FD0" w:rsidR="00AA0177" w:rsidRDefault="00AA0177" w:rsidP="00D93433">
      <w:r w:rsidRPr="00487708">
        <w:rPr>
          <w:highlight w:val="lightGray"/>
        </w:rPr>
        <w:t>Heredados:</w:t>
      </w:r>
      <w:r>
        <w:t xml:space="preserve"> Son aquellos que se propagan a un objeto desde un objeto principal. Los permisos heredados facilitan la tarea de administrar permisos y garantizar la coherencia de los permisos entre todos los objetos. (Quitar la herencia y lo pones </w:t>
      </w:r>
      <w:r w:rsidR="00027F6F">
        <w:t>explícitos</w:t>
      </w:r>
      <w:r>
        <w:t>)</w:t>
      </w:r>
    </w:p>
    <w:p w14:paraId="0F73835C" w14:textId="77777777" w:rsidR="00653293" w:rsidRPr="00653293" w:rsidRDefault="00653293" w:rsidP="00653293">
      <w:pPr>
        <w:rPr>
          <w:rFonts w:ascii="Calibri" w:hAnsi="Calibri"/>
          <w:sz w:val="28"/>
          <w:szCs w:val="28"/>
        </w:rPr>
      </w:pPr>
    </w:p>
    <w:p w14:paraId="61215EB5" w14:textId="0E761BE8" w:rsidR="008A353A" w:rsidRPr="008A353A" w:rsidRDefault="008A353A" w:rsidP="00150818">
      <w:pPr>
        <w:jc w:val="left"/>
      </w:pPr>
      <w:r w:rsidRPr="00027F6F">
        <w:rPr>
          <w:b/>
          <w:bCs/>
        </w:rPr>
        <w:t>Permisos de compartición</w:t>
      </w:r>
      <w:r w:rsidR="00027F6F">
        <w:rPr>
          <w:b/>
          <w:bCs/>
        </w:rPr>
        <w:t xml:space="preserve"> y de seguridad (ntfs)</w:t>
      </w:r>
      <w:r w:rsidRPr="00027F6F">
        <w:rPr>
          <w:b/>
          <w:bCs/>
        </w:rPr>
        <w:t>:</w:t>
      </w:r>
      <w:r>
        <w:br/>
        <w:t>P</w:t>
      </w:r>
      <w:r w:rsidRPr="008A353A">
        <w:t xml:space="preserve">rimero actúa el permiso de compartir antes que el de </w:t>
      </w:r>
      <w:r>
        <w:t>seguridad (ntfs)</w:t>
      </w:r>
    </w:p>
    <w:p w14:paraId="583B32C6" w14:textId="38775541" w:rsidR="008A353A" w:rsidRPr="008A353A" w:rsidRDefault="008A353A" w:rsidP="00D93433">
      <w:r>
        <w:t xml:space="preserve">Los permisos de </w:t>
      </w:r>
      <w:r w:rsidRPr="008A353A">
        <w:t>Comparti</w:t>
      </w:r>
      <w:r>
        <w:t>ción</w:t>
      </w:r>
      <w:r w:rsidRPr="008A353A">
        <w:t xml:space="preserve"> </w:t>
      </w:r>
      <w:r>
        <w:t xml:space="preserve">son el </w:t>
      </w:r>
      <w:r w:rsidRPr="008A353A">
        <w:t>máximo</w:t>
      </w:r>
      <w:r>
        <w:t xml:space="preserve"> de permisos concedidos, pero tenerlos en compartición no significa poder llevarlos a cabo, tienes que tenerlos también en </w:t>
      </w:r>
      <w:r w:rsidR="00027F6F">
        <w:t xml:space="preserve">permisos de </w:t>
      </w:r>
      <w:r>
        <w:t>seguridad</w:t>
      </w:r>
      <w:r w:rsidR="00027F6F">
        <w:t xml:space="preserve"> o NTFS.</w:t>
      </w:r>
      <w:r>
        <w:t xml:space="preserve"> </w:t>
      </w:r>
      <w:r w:rsidR="00027F6F">
        <w:t>S</w:t>
      </w:r>
      <w:r>
        <w:t>i tienes un permiso en compartición, pero no lo tiene</w:t>
      </w:r>
      <w:r w:rsidR="00027F6F">
        <w:t>s</w:t>
      </w:r>
      <w:r>
        <w:t xml:space="preserve"> en seguridad no lo puedes realizar y viceversa.</w:t>
      </w:r>
      <w:r w:rsidRPr="008A353A">
        <w:t>..</w:t>
      </w:r>
    </w:p>
    <w:p w14:paraId="1365773B" w14:textId="21170293" w:rsidR="008A353A" w:rsidRDefault="00027F6F" w:rsidP="00D93433">
      <w:r>
        <w:t>Los primeros permisos que se ven siempre son los de compartición.</w:t>
      </w:r>
    </w:p>
    <w:p w14:paraId="14FE0163" w14:textId="774CE3B7" w:rsidR="00027F6F" w:rsidRDefault="00027F6F" w:rsidP="00D93433">
      <w:r>
        <w:t>Si perteneces a varios grupos los permisos se sumarán al menos que alguien lo deniegue</w:t>
      </w:r>
    </w:p>
    <w:p w14:paraId="76FD77FA" w14:textId="6025BCF8" w:rsidR="003411C2" w:rsidRPr="003411C2" w:rsidRDefault="003411C2" w:rsidP="00F65BA4">
      <w:r w:rsidRPr="003411C2">
        <w:t xml:space="preserve">Para administrar una red </w:t>
      </w:r>
      <w:r w:rsidR="00F65BA4" w:rsidRPr="003411C2">
        <w:t>Windows</w:t>
      </w:r>
      <w:r w:rsidRPr="003411C2">
        <w:t>, todos los equipos deben de estar en el mismo grupo de trabajo.</w:t>
      </w:r>
    </w:p>
    <w:p w14:paraId="2F223FC8" w14:textId="7F79253B" w:rsidR="003411C2" w:rsidRPr="003411C2" w:rsidRDefault="003411C2" w:rsidP="00F65BA4">
      <w:r w:rsidRPr="003411C2">
        <w:t xml:space="preserve">Si somos admin de una red Windows, y en todos los equipos tenemos creado el usuario Administrador con la misma contraseña, no tendremos problema para entrar desde otro equipo y </w:t>
      </w:r>
      <w:r w:rsidR="00F65BA4" w:rsidRPr="003411C2">
        <w:t>podrá</w:t>
      </w:r>
      <w:r w:rsidRPr="003411C2">
        <w:t xml:space="preserve"> ver todos los recursos compartidos.</w:t>
      </w:r>
    </w:p>
    <w:p w14:paraId="4FF5B2B9" w14:textId="77777777" w:rsidR="003411C2" w:rsidRPr="003411C2" w:rsidRDefault="003411C2" w:rsidP="00F65BA4">
      <w:r w:rsidRPr="003411C2">
        <w:lastRenderedPageBreak/>
        <w:t>Para poder ver los recursos que se comparten desde un ordenador tenemos que conocer el usuario y la contraseña.</w:t>
      </w:r>
    </w:p>
    <w:p w14:paraId="1FD63F99" w14:textId="7B0EBC4C" w:rsidR="003411C2" w:rsidRPr="003411C2" w:rsidRDefault="003411C2" w:rsidP="00F65BA4">
      <w:r w:rsidRPr="003411C2">
        <w:t xml:space="preserve">Todos los </w:t>
      </w:r>
      <w:r w:rsidR="00F65BA4" w:rsidRPr="003411C2">
        <w:t>Windows</w:t>
      </w:r>
      <w:r w:rsidRPr="003411C2">
        <w:t xml:space="preserve"> hacen una </w:t>
      </w:r>
      <w:r w:rsidR="00F65BA4" w:rsidRPr="003411C2">
        <w:t>validación</w:t>
      </w:r>
      <w:r w:rsidRPr="003411C2">
        <w:t xml:space="preserve"> en local, </w:t>
      </w:r>
      <w:r w:rsidR="00F65BA4" w:rsidRPr="003411C2">
        <w:t>cada base de datos tiene</w:t>
      </w:r>
      <w:r w:rsidRPr="003411C2">
        <w:t xml:space="preserve"> los usuarios y contraseñas. Los </w:t>
      </w:r>
      <w:r w:rsidR="00F65BA4" w:rsidRPr="003411C2">
        <w:t>únicos</w:t>
      </w:r>
      <w:r w:rsidRPr="003411C2">
        <w:t xml:space="preserve"> que no tienen esa base de datos son los servidores, tienen una base de datos global donde </w:t>
      </w:r>
      <w:r w:rsidR="00F65BA4" w:rsidRPr="003411C2">
        <w:t>están</w:t>
      </w:r>
      <w:r w:rsidRPr="003411C2">
        <w:t xml:space="preserve"> creados todos los usuarios del dominio.</w:t>
      </w:r>
    </w:p>
    <w:p w14:paraId="795282A2" w14:textId="77777777" w:rsidR="003411C2" w:rsidRPr="003411C2" w:rsidRDefault="003411C2" w:rsidP="00F65BA4"/>
    <w:p w14:paraId="261473CE" w14:textId="5ED49E86" w:rsidR="003411C2" w:rsidRPr="003411C2" w:rsidRDefault="003411C2" w:rsidP="00F65BA4">
      <w:r w:rsidRPr="003411C2">
        <w:t xml:space="preserve">Los permisos de </w:t>
      </w:r>
      <w:r w:rsidR="00F65BA4" w:rsidRPr="003411C2">
        <w:t>compartición</w:t>
      </w:r>
      <w:r w:rsidRPr="003411C2">
        <w:t>: Solo nos afectan cuando intentamos conectarnos a través de la red</w:t>
      </w:r>
    </w:p>
    <w:p w14:paraId="79AB73FC" w14:textId="2B9C25FC" w:rsidR="003411C2" w:rsidRPr="003411C2" w:rsidRDefault="003411C2" w:rsidP="00F65BA4">
      <w:r w:rsidRPr="003411C2">
        <w:t xml:space="preserve">Permisos de seguridad o ntfs: Nos afectan cuando iniciamos </w:t>
      </w:r>
      <w:r w:rsidR="00F65BA4" w:rsidRPr="003411C2">
        <w:t>sesión</w:t>
      </w:r>
      <w:r w:rsidRPr="003411C2">
        <w:t xml:space="preserve"> local en ese equipo y cunado nos conectamos a través de la red.</w:t>
      </w:r>
    </w:p>
    <w:p w14:paraId="2DA0EA0E" w14:textId="77777777" w:rsidR="003411C2" w:rsidRDefault="003411C2" w:rsidP="008A353A">
      <w:pPr>
        <w:rPr>
          <w:rFonts w:ascii="Calibri" w:hAnsi="Calibri"/>
          <w:sz w:val="28"/>
          <w:szCs w:val="28"/>
        </w:rPr>
      </w:pPr>
    </w:p>
    <w:p w14:paraId="22F6EDD7" w14:textId="131DCAC3" w:rsidR="00653293" w:rsidRDefault="002664FC" w:rsidP="008C2A64">
      <w:pPr>
        <w:pStyle w:val="TITULO-1"/>
        <w:numPr>
          <w:ilvl w:val="0"/>
          <w:numId w:val="0"/>
        </w:numPr>
        <w:ind w:left="360"/>
      </w:pPr>
      <w:r>
        <w:t>Tipo de discos</w:t>
      </w:r>
      <w:r w:rsidR="008C2A64">
        <w:t>:</w:t>
      </w:r>
    </w:p>
    <w:p w14:paraId="1BECA9D9" w14:textId="6887FD35" w:rsidR="002664FC" w:rsidRDefault="002664FC" w:rsidP="002664FC">
      <w:r>
        <w:t xml:space="preserve">Básico: También se conocen como volúmenes, y es un disco físico que contiene particiones primarias, particiones extendidas. Las particiones y las unidades lógicas de los discos básicos se conocen como volúmenes, también llamadas volúmenes básicos. </w:t>
      </w:r>
    </w:p>
    <w:p w14:paraId="4F3CA385" w14:textId="02D8C964" w:rsidR="008C2A64" w:rsidRPr="008C2A64" w:rsidRDefault="002664FC" w:rsidP="002664FC">
      <w:pPr>
        <w:pStyle w:val="Prrafodelista"/>
        <w:numPr>
          <w:ilvl w:val="0"/>
          <w:numId w:val="20"/>
        </w:numPr>
      </w:pPr>
      <w:r>
        <w:t xml:space="preserve">Los </w:t>
      </w:r>
      <w:r w:rsidRPr="002664FC">
        <w:rPr>
          <w:u w:val="single"/>
        </w:rPr>
        <w:t>discos básicos</w:t>
      </w:r>
      <w:r>
        <w:t xml:space="preserve"> utilizan la tabla de particiones. MBR=4 particiones primarias o 3 primarias y extendida. GPT=128</w:t>
      </w:r>
    </w:p>
    <w:p w14:paraId="3D236C47" w14:textId="10B846C5" w:rsidR="00653293" w:rsidRDefault="002664FC" w:rsidP="002664FC">
      <w:pPr>
        <w:pStyle w:val="Prrafodelista"/>
        <w:numPr>
          <w:ilvl w:val="0"/>
          <w:numId w:val="20"/>
        </w:numPr>
      </w:pPr>
      <w:r w:rsidRPr="002664FC">
        <w:rPr>
          <w:u w:val="single"/>
        </w:rPr>
        <w:t>Dinámicos</w:t>
      </w:r>
      <w:r>
        <w:t>: Principal beneficio es que se puede crear volúmenes con diferentes discos. Y sin límite de particiones primarias.</w:t>
      </w:r>
      <w:r w:rsidR="007033E2">
        <w:t xml:space="preserve"> </w:t>
      </w:r>
    </w:p>
    <w:p w14:paraId="5777C3A3" w14:textId="3323C875" w:rsidR="002664FC" w:rsidRDefault="002664FC" w:rsidP="002664FC">
      <w:r>
        <w:rPr>
          <w:noProof/>
        </w:rPr>
        <w:drawing>
          <wp:anchor distT="0" distB="0" distL="114300" distR="114300" simplePos="0" relativeHeight="251679744" behindDoc="0" locked="0" layoutInCell="1" allowOverlap="1" wp14:anchorId="4A4B0A22" wp14:editId="7ECDF06A">
            <wp:simplePos x="0" y="0"/>
            <wp:positionH relativeFrom="margin">
              <wp:align>center</wp:align>
            </wp:positionH>
            <wp:positionV relativeFrom="paragraph">
              <wp:posOffset>397510</wp:posOffset>
            </wp:positionV>
            <wp:extent cx="4051935" cy="2249170"/>
            <wp:effectExtent l="0" t="0" r="5715" b="0"/>
            <wp:wrapTopAndBottom/>
            <wp:docPr id="11655625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l="-8" t="-14" r="-8" b="-14"/>
                    <a:stretch>
                      <a:fillRect/>
                    </a:stretch>
                  </pic:blipFill>
                  <pic:spPr bwMode="auto">
                    <a:xfrm>
                      <a:off x="0" y="0"/>
                      <a:ext cx="4051935" cy="224917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1625851F" w14:textId="79ABC929" w:rsidR="002664FC" w:rsidRDefault="002664FC" w:rsidP="002664FC"/>
    <w:p w14:paraId="4E5112DE" w14:textId="77777777" w:rsidR="002664FC" w:rsidRDefault="002664FC">
      <w:pPr>
        <w:jc w:val="left"/>
      </w:pPr>
      <w:r>
        <w:br w:type="page"/>
      </w:r>
    </w:p>
    <w:p w14:paraId="67BA85CC" w14:textId="0C285657" w:rsidR="002664FC" w:rsidRDefault="007033E2" w:rsidP="007033E2">
      <w:pPr>
        <w:pStyle w:val="TITULO-1"/>
        <w:numPr>
          <w:ilvl w:val="0"/>
          <w:numId w:val="0"/>
        </w:numPr>
        <w:ind w:left="360" w:hanging="360"/>
      </w:pPr>
      <w:r>
        <w:lastRenderedPageBreak/>
        <w:t>Volumen</w:t>
      </w:r>
    </w:p>
    <w:p w14:paraId="756DBFAF" w14:textId="1A2909D7" w:rsidR="007033E2" w:rsidRDefault="007033E2" w:rsidP="007033E2">
      <w:r>
        <w:t xml:space="preserve">Se refiere a un área accesible de almacenamiento como una partición en un disco duro, cada volumen tiene una letra o una unidad y existen varios tipos de volúmenes. </w:t>
      </w:r>
    </w:p>
    <w:p w14:paraId="4D2E0167" w14:textId="387FEF00" w:rsidR="007033E2" w:rsidRDefault="007033E2" w:rsidP="007033E2">
      <w:r>
        <w:t>Como el simple:</w:t>
      </w:r>
    </w:p>
    <w:p w14:paraId="1A8FA5AF" w14:textId="72B0AC5A" w:rsidR="007033E2" w:rsidRDefault="007033E2" w:rsidP="00297A1F">
      <w:r>
        <w:t>Se compone por espacio libre de un único disco dinámico</w:t>
      </w:r>
      <w:r w:rsidR="00297A1F">
        <w:t xml:space="preserve"> </w:t>
      </w:r>
      <w:r w:rsidR="00297A1F" w:rsidRPr="00297A1F">
        <w:t>Este tipo de volumen permite ser reflejado, aunque no es tolerante a errores</w:t>
      </w:r>
      <w:r w:rsidR="00297A1F">
        <w:t xml:space="preserve"> (adiós) y tiene que ser continuo</w:t>
      </w:r>
      <w:r w:rsidR="00297A1F" w:rsidRPr="00297A1F">
        <w:t>.</w:t>
      </w:r>
    </w:p>
    <w:p w14:paraId="772A4ED4" w14:textId="77777777" w:rsidR="007033E2" w:rsidRDefault="007033E2" w:rsidP="007033E2"/>
    <w:p w14:paraId="1D75808A" w14:textId="47B28EDF" w:rsidR="00297A1F" w:rsidRDefault="00297A1F" w:rsidP="00297A1F">
      <w:pPr>
        <w:pStyle w:val="TITULO-1"/>
        <w:numPr>
          <w:ilvl w:val="0"/>
          <w:numId w:val="0"/>
        </w:numPr>
        <w:ind w:left="360" w:hanging="360"/>
      </w:pPr>
      <w:r>
        <w:t>Volumen distribuido</w:t>
      </w:r>
    </w:p>
    <w:p w14:paraId="6680CCDE" w14:textId="2FC82DDF" w:rsidR="00297A1F" w:rsidRDefault="00297A1F" w:rsidP="00297A1F">
      <w:r>
        <w:t>Es la forma de repartir el espacio no asignado en un sistema con varios discos en una única unidad lógica.</w:t>
      </w:r>
    </w:p>
    <w:p w14:paraId="399B0451" w14:textId="22A1C250" w:rsidR="00297A1F" w:rsidRDefault="00297A1F" w:rsidP="00297A1F">
      <w:r>
        <w:t>-Más eficiente.</w:t>
      </w:r>
    </w:p>
    <w:p w14:paraId="7C09B88C" w14:textId="3AE3BE5F" w:rsidR="00297A1F" w:rsidRDefault="00297A1F" w:rsidP="00297A1F">
      <w:r>
        <w:t>-Se puede redimensionar.</w:t>
      </w:r>
    </w:p>
    <w:p w14:paraId="1C6AED70" w14:textId="032FC8E4" w:rsidR="00297A1F" w:rsidRDefault="00297A1F" w:rsidP="00297A1F">
      <w:r>
        <w:t>-No hay tamaño fijo y al final será como uno único.</w:t>
      </w:r>
    </w:p>
    <w:p w14:paraId="6DE63F87" w14:textId="045A93E1" w:rsidR="00297A1F" w:rsidRDefault="00297A1F" w:rsidP="00297A1F">
      <w:r>
        <w:t>-No tiene seguridad.</w:t>
      </w:r>
    </w:p>
    <w:p w14:paraId="53A0EEDC" w14:textId="2FEB4908" w:rsidR="00297A1F" w:rsidRDefault="00297A1F" w:rsidP="00297A1F">
      <w:r>
        <w:t>-Se aprovecha el espacio.</w:t>
      </w:r>
    </w:p>
    <w:p w14:paraId="4CCA8ACE" w14:textId="37D4B91B" w:rsidR="00297A1F" w:rsidRDefault="00297A1F" w:rsidP="00297A1F">
      <w:r>
        <w:t>-Tienes cuatro discos con huecos, entre todos podrás hacer un espacio útil.</w:t>
      </w:r>
    </w:p>
    <w:p w14:paraId="4A5E7DFB" w14:textId="77777777" w:rsidR="00297A1F" w:rsidRDefault="00297A1F" w:rsidP="00297A1F">
      <w:pPr>
        <w:rPr>
          <w:noProof/>
          <w:sz w:val="28"/>
          <w:szCs w:val="28"/>
        </w:rPr>
      </w:pPr>
    </w:p>
    <w:p w14:paraId="68B5EDFB" w14:textId="543EABED" w:rsidR="00297A1F" w:rsidRDefault="00297A1F" w:rsidP="00297A1F">
      <w:pPr>
        <w:pStyle w:val="TITULO-1"/>
        <w:numPr>
          <w:ilvl w:val="0"/>
          <w:numId w:val="0"/>
        </w:numPr>
        <w:ind w:left="360" w:hanging="360"/>
      </w:pPr>
      <w:r>
        <w:t>Volumen seccionado (RAID0)</w:t>
      </w:r>
    </w:p>
    <w:p w14:paraId="39BD3A7D" w14:textId="36B295AF" w:rsidR="00297A1F" w:rsidRDefault="00297A1F" w:rsidP="00297A1F">
      <w:pPr>
        <w:rPr>
          <w:sz w:val="28"/>
          <w:szCs w:val="28"/>
        </w:rPr>
      </w:pPr>
      <w:r>
        <w:rPr>
          <w:sz w:val="28"/>
          <w:szCs w:val="28"/>
        </w:rPr>
        <w:t>Es una variante del volumen distribuido, ya que también utiliza el espacio de varios discos y los convierte en una única unidad lógica.</w:t>
      </w:r>
    </w:p>
    <w:p w14:paraId="3A6CB746" w14:textId="493985D8" w:rsidR="00297A1F" w:rsidRDefault="00823CFB" w:rsidP="00297A1F">
      <w:r>
        <w:t>-Más rendimiento.</w:t>
      </w:r>
    </w:p>
    <w:p w14:paraId="3880DCB5" w14:textId="38F89C98" w:rsidR="00823CFB" w:rsidRDefault="00297A1F" w:rsidP="00823CFB">
      <w:pPr>
        <w:rPr>
          <w:sz w:val="28"/>
          <w:szCs w:val="28"/>
        </w:rPr>
      </w:pPr>
      <w:r>
        <w:t>-</w:t>
      </w:r>
      <w:r w:rsidR="00823CFB" w:rsidRPr="00823CFB">
        <w:rPr>
          <w:sz w:val="28"/>
          <w:szCs w:val="28"/>
          <w:highlight w:val="yellow"/>
        </w:rPr>
        <w:t xml:space="preserve"> </w:t>
      </w:r>
      <w:r w:rsidR="00823CFB">
        <w:rPr>
          <w:sz w:val="28"/>
          <w:szCs w:val="28"/>
          <w:highlight w:val="yellow"/>
        </w:rPr>
        <w:t>L</w:t>
      </w:r>
      <w:r w:rsidR="00823CFB" w:rsidRPr="00BF67F2">
        <w:rPr>
          <w:sz w:val="28"/>
          <w:szCs w:val="28"/>
          <w:highlight w:val="yellow"/>
        </w:rPr>
        <w:t>as secciones de los discos tienen que ser todas del mismo tamaño.</w:t>
      </w:r>
    </w:p>
    <w:p w14:paraId="48ED0E53" w14:textId="30C69F94" w:rsidR="00823CFB" w:rsidRDefault="00823CFB" w:rsidP="00823CFB">
      <w:r>
        <w:rPr>
          <w:sz w:val="28"/>
          <w:szCs w:val="28"/>
        </w:rPr>
        <w:t>-No se pueden redimensionar</w:t>
      </w:r>
    </w:p>
    <w:p w14:paraId="165122F7" w14:textId="7AFD59D1" w:rsidR="00297A1F" w:rsidRDefault="00823CFB" w:rsidP="00297A1F">
      <w:r>
        <w:t>-Reparte los datos</w:t>
      </w:r>
    </w:p>
    <w:p w14:paraId="0E202F88" w14:textId="6B134F78" w:rsidR="00823CFB" w:rsidRDefault="00823CFB" w:rsidP="00297A1F">
      <w:r>
        <w:t>-Si pierdes un disco pierdes los datos de ese disco.</w:t>
      </w:r>
    </w:p>
    <w:p w14:paraId="464FAC3F" w14:textId="77777777" w:rsidR="00823CFB" w:rsidRDefault="00823CFB" w:rsidP="00823CFB">
      <w:r>
        <w:t>Tienes 3 discos de tamaños de 10GB, 20GB y 30GB el volumen podrá ser de 10GB por disco un total de un volumen de 30GB.</w:t>
      </w:r>
      <w:r w:rsidRPr="00823CFB">
        <w:t xml:space="preserve"> </w:t>
      </w:r>
    </w:p>
    <w:p w14:paraId="1849E95F" w14:textId="798FD9C1" w:rsidR="00823CFB" w:rsidRDefault="00823CFB" w:rsidP="00823CFB">
      <w:r>
        <w:t>Suma de los 3.</w:t>
      </w:r>
    </w:p>
    <w:p w14:paraId="40916C67" w14:textId="77777777" w:rsidR="00823CFB" w:rsidRDefault="00823CFB" w:rsidP="00823CFB"/>
    <w:p w14:paraId="16FFF47E" w14:textId="77777777" w:rsidR="00823CFB" w:rsidRDefault="00823CFB" w:rsidP="00823CFB"/>
    <w:p w14:paraId="36F52FF5" w14:textId="77777777" w:rsidR="00DF0865" w:rsidRDefault="00DF0865" w:rsidP="00823CFB"/>
    <w:p w14:paraId="6A3F8B6E" w14:textId="77777777" w:rsidR="00823CFB" w:rsidRDefault="00823CFB" w:rsidP="00823CFB">
      <w:pPr>
        <w:autoSpaceDE w:val="0"/>
      </w:pPr>
      <w:r>
        <w:rPr>
          <w:b/>
          <w:bCs/>
          <w:sz w:val="28"/>
          <w:szCs w:val="28"/>
        </w:rPr>
        <w:lastRenderedPageBreak/>
        <w:t>Ventajas</w:t>
      </w:r>
      <w:r>
        <w:rPr>
          <w:sz w:val="28"/>
          <w:szCs w:val="28"/>
        </w:rPr>
        <w:t>: proporciona alto rendimiento, tiempos de acceso muy bajos y posibilidad de acceso en paralelo.</w:t>
      </w:r>
    </w:p>
    <w:p w14:paraId="22D4F7DE" w14:textId="77777777" w:rsidR="00823CFB" w:rsidRDefault="00823CFB" w:rsidP="00823CFB">
      <w:pPr>
        <w:autoSpaceDE w:val="0"/>
      </w:pPr>
      <w:r>
        <w:rPr>
          <w:sz w:val="28"/>
          <w:szCs w:val="28"/>
        </w:rPr>
        <w:t>No tiene coste adicional. Se emplea toda la capacidad del disco.</w:t>
      </w:r>
    </w:p>
    <w:p w14:paraId="5F35D19E" w14:textId="77777777" w:rsidR="00823CFB" w:rsidRDefault="00823CFB" w:rsidP="00823CFB">
      <w:pPr>
        <w:autoSpaceDE w:val="0"/>
      </w:pPr>
      <w:r>
        <w:rPr>
          <w:b/>
          <w:bCs/>
          <w:sz w:val="28"/>
          <w:szCs w:val="28"/>
        </w:rPr>
        <w:t>Inconvenientes</w:t>
      </w:r>
      <w:r>
        <w:rPr>
          <w:sz w:val="28"/>
          <w:szCs w:val="28"/>
        </w:rPr>
        <w:t xml:space="preserve">: no es verdaderamente un disco </w:t>
      </w:r>
      <w:r>
        <w:rPr>
          <w:i/>
          <w:iCs/>
          <w:sz w:val="28"/>
          <w:szCs w:val="28"/>
        </w:rPr>
        <w:t xml:space="preserve">RAID </w:t>
      </w:r>
      <w:r>
        <w:rPr>
          <w:sz w:val="28"/>
          <w:szCs w:val="28"/>
        </w:rPr>
        <w:t>ya que no presenta integridad de los datos. Un error en</w:t>
      </w:r>
      <w:r>
        <w:rPr>
          <w:i/>
          <w:iCs/>
          <w:sz w:val="28"/>
          <w:szCs w:val="28"/>
        </w:rPr>
        <w:t xml:space="preserve"> </w:t>
      </w:r>
      <w:r>
        <w:rPr>
          <w:sz w:val="28"/>
          <w:szCs w:val="28"/>
        </w:rPr>
        <w:t>uno de los discos implica la pérdida total de los datos.</w:t>
      </w:r>
    </w:p>
    <w:p w14:paraId="1F2411EB" w14:textId="668AA0AD" w:rsidR="00823CFB" w:rsidRPr="00297A1F" w:rsidRDefault="00823CFB" w:rsidP="00297A1F"/>
    <w:p w14:paraId="13C05BC3" w14:textId="3B579372" w:rsidR="00DF0865" w:rsidRDefault="00DF0865" w:rsidP="00DF0865">
      <w:pPr>
        <w:pStyle w:val="TITULO-1"/>
        <w:numPr>
          <w:ilvl w:val="0"/>
          <w:numId w:val="0"/>
        </w:numPr>
        <w:ind w:left="360" w:hanging="360"/>
      </w:pPr>
      <w:r>
        <w:t>Volumen reflejado (RAID1)</w:t>
      </w:r>
    </w:p>
    <w:p w14:paraId="5B82A308" w14:textId="77777777" w:rsidR="00DF0865" w:rsidRDefault="00DF0865" w:rsidP="00297A1F">
      <w:pPr>
        <w:tabs>
          <w:tab w:val="left" w:pos="1256"/>
        </w:tabs>
      </w:pPr>
      <w:r>
        <w:t>Es una copia exacta de un disco en otro, tienen que ser pares.</w:t>
      </w:r>
    </w:p>
    <w:p w14:paraId="7289934A" w14:textId="69CDEA74" w:rsidR="00DF0865" w:rsidRDefault="00DF0865" w:rsidP="00DF0865">
      <w:pPr>
        <w:rPr>
          <w:rFonts w:ascii="Arial" w:hAnsi="Arial" w:cs="Arial"/>
          <w:sz w:val="28"/>
          <w:szCs w:val="28"/>
        </w:rPr>
      </w:pPr>
      <w:r>
        <w:rPr>
          <w:rFonts w:ascii="Arial" w:hAnsi="Arial" w:cs="Arial"/>
          <w:sz w:val="28"/>
          <w:szCs w:val="28"/>
        </w:rPr>
        <w:t>-</w:t>
      </w:r>
      <w:r w:rsidRPr="00DF0865">
        <w:t xml:space="preserve">Mismo fabricante, </w:t>
      </w:r>
      <w:r>
        <w:t xml:space="preserve">tiene que tener el </w:t>
      </w:r>
      <w:r w:rsidRPr="00DF0865">
        <w:t>mismo tamaño</w:t>
      </w:r>
      <w:r>
        <w:rPr>
          <w:rFonts w:ascii="Arial" w:hAnsi="Arial" w:cs="Arial"/>
          <w:sz w:val="28"/>
          <w:szCs w:val="28"/>
        </w:rPr>
        <w:t xml:space="preserve"> </w:t>
      </w:r>
    </w:p>
    <w:p w14:paraId="54390024" w14:textId="77777777" w:rsidR="00D5657E" w:rsidRDefault="00D5657E" w:rsidP="00D5657E">
      <w:pPr>
        <w:tabs>
          <w:tab w:val="left" w:pos="1256"/>
        </w:tabs>
      </w:pPr>
      <w:r>
        <w:t>– Hay redundancia de datos al duplicar dos volúmenes idénticos</w:t>
      </w:r>
    </w:p>
    <w:p w14:paraId="5A20DE15" w14:textId="77777777" w:rsidR="00D5657E" w:rsidRDefault="00D5657E" w:rsidP="00D5657E">
      <w:pPr>
        <w:tabs>
          <w:tab w:val="left" w:pos="1256"/>
        </w:tabs>
      </w:pPr>
      <w:r>
        <w:t>(espejos) (si una unidad falla, se trabaja con la otra)</w:t>
      </w:r>
    </w:p>
    <w:p w14:paraId="3699DF28" w14:textId="362422DC" w:rsidR="00297A1F" w:rsidRDefault="00D5657E" w:rsidP="00D5657E">
      <w:pPr>
        <w:tabs>
          <w:tab w:val="left" w:pos="1256"/>
        </w:tabs>
      </w:pPr>
      <w:r>
        <w:t>-Solo es tolerante al fallo de un disco no a la perdida de datos o eliminación de archivos (si se borra un archivo de uno, se borra del otro)</w:t>
      </w:r>
      <w:r w:rsidR="00297A1F">
        <w:tab/>
      </w:r>
    </w:p>
    <w:p w14:paraId="2AFD9D62" w14:textId="55DA3443" w:rsidR="00D5657E" w:rsidRDefault="00D5657E" w:rsidP="00D5657E">
      <w:pPr>
        <w:tabs>
          <w:tab w:val="left" w:pos="1256"/>
        </w:tabs>
      </w:pPr>
      <w:r>
        <w:t>-No se puede redimensionar.</w:t>
      </w:r>
    </w:p>
    <w:p w14:paraId="6D9D5C6D" w14:textId="3DAE7CA3" w:rsidR="00D5657E" w:rsidRDefault="00D5657E" w:rsidP="00150818">
      <w:pPr>
        <w:tabs>
          <w:tab w:val="left" w:pos="1620"/>
        </w:tabs>
      </w:pPr>
      <w:r>
        <w:t>-</w:t>
      </w:r>
      <w:r w:rsidRPr="00D5657E">
        <w:rPr>
          <w:color w:val="FF0000"/>
        </w:rPr>
        <w:t>Romper volumen reflejado</w:t>
      </w:r>
      <w:r>
        <w:t xml:space="preserve">: </w:t>
      </w:r>
      <w:r w:rsidR="00150818">
        <w:t xml:space="preserve">Separa el volumen reflejado en dos volúmenes simples manteniendo en ambos todos los datos, </w:t>
      </w:r>
      <w:r>
        <w:t xml:space="preserve">al romper el volumen reflejado los datos ya no son tolerantes a fallos, pero los datos siguen estando, </w:t>
      </w:r>
      <w:r w:rsidR="00150818">
        <w:t xml:space="preserve">el disco maestro se queda con la letra del volumen y se le asigna una nueva al otro volumen simple </w:t>
      </w:r>
    </w:p>
    <w:p w14:paraId="7B754127" w14:textId="77777777" w:rsidR="00150818" w:rsidRDefault="00D70992" w:rsidP="00150818">
      <w:pPr>
        <w:tabs>
          <w:tab w:val="left" w:pos="1620"/>
        </w:tabs>
      </w:pPr>
      <w:r>
        <w:rPr>
          <w:noProof/>
        </w:rPr>
        <w:drawing>
          <wp:anchor distT="0" distB="0" distL="114300" distR="114300" simplePos="0" relativeHeight="251680768" behindDoc="0" locked="0" layoutInCell="1" allowOverlap="1" wp14:anchorId="2A3530BF" wp14:editId="388EA461">
            <wp:simplePos x="0" y="0"/>
            <wp:positionH relativeFrom="column">
              <wp:posOffset>1633194</wp:posOffset>
            </wp:positionH>
            <wp:positionV relativeFrom="paragraph">
              <wp:posOffset>611098</wp:posOffset>
            </wp:positionV>
            <wp:extent cx="2092325" cy="1821180"/>
            <wp:effectExtent l="0" t="0" r="3175" b="7620"/>
            <wp:wrapTopAndBottom/>
            <wp:docPr id="542150494" name="Imagen 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95" t="-108" r="-95" b="-108"/>
                    <a:stretch>
                      <a:fillRect/>
                    </a:stretch>
                  </pic:blipFill>
                  <pic:spPr bwMode="auto">
                    <a:xfrm>
                      <a:off x="0" y="0"/>
                      <a:ext cx="2092325" cy="1821180"/>
                    </a:xfrm>
                    <a:prstGeom prst="rect">
                      <a:avLst/>
                    </a:prstGeom>
                    <a:solidFill>
                      <a:srgbClr val="FFFFFF"/>
                    </a:solidFill>
                    <a:ln>
                      <a:noFill/>
                    </a:ln>
                  </pic:spPr>
                </pic:pic>
              </a:graphicData>
            </a:graphic>
          </wp:anchor>
        </w:drawing>
      </w:r>
      <w:r w:rsidR="00D5657E" w:rsidRPr="00D5657E">
        <w:rPr>
          <w:color w:val="FF0000"/>
        </w:rPr>
        <w:t>Quitar reflejo</w:t>
      </w:r>
      <w:r w:rsidR="00D5657E">
        <w:t xml:space="preserve">: </w:t>
      </w:r>
      <w:r w:rsidR="00150818">
        <w:t>elimina el espacio de uno de los discos que formaban parte del volumen reflejado dejando solo un volumen simple con los datos.</w:t>
      </w:r>
    </w:p>
    <w:p w14:paraId="2615B153" w14:textId="5C518029" w:rsidR="00D5657E" w:rsidRDefault="00D5657E" w:rsidP="00D5657E">
      <w:pPr>
        <w:tabs>
          <w:tab w:val="left" w:pos="1256"/>
        </w:tabs>
      </w:pPr>
    </w:p>
    <w:p w14:paraId="2E2CEFFB" w14:textId="77777777" w:rsidR="00D70992" w:rsidRDefault="00D70992" w:rsidP="00D5657E">
      <w:pPr>
        <w:tabs>
          <w:tab w:val="left" w:pos="1256"/>
        </w:tabs>
      </w:pPr>
    </w:p>
    <w:p w14:paraId="51543949" w14:textId="61EBCD39" w:rsidR="00D5657E" w:rsidRDefault="00D70992" w:rsidP="00D5657E">
      <w:pPr>
        <w:tabs>
          <w:tab w:val="left" w:pos="1256"/>
        </w:tabs>
      </w:pPr>
      <w:r>
        <w:t>Creas dos volúmenes seccionados y lo unes por un volumen reflejado.</w:t>
      </w:r>
    </w:p>
    <w:p w14:paraId="35BC9CE6" w14:textId="43042A99" w:rsidR="00D70992" w:rsidRDefault="00D70992" w:rsidP="00D5657E">
      <w:pPr>
        <w:tabs>
          <w:tab w:val="left" w:pos="1256"/>
        </w:tabs>
      </w:pPr>
    </w:p>
    <w:p w14:paraId="11E310EB" w14:textId="77777777" w:rsidR="00D70992" w:rsidRDefault="00D70992">
      <w:pPr>
        <w:jc w:val="left"/>
      </w:pPr>
      <w:r>
        <w:br w:type="page"/>
      </w:r>
    </w:p>
    <w:p w14:paraId="378A7235" w14:textId="5C2AFAC0" w:rsidR="00D70992" w:rsidRDefault="00D70992" w:rsidP="00D70992">
      <w:pPr>
        <w:tabs>
          <w:tab w:val="left" w:pos="1256"/>
        </w:tabs>
      </w:pPr>
      <w:r>
        <w:lastRenderedPageBreak/>
        <w:t>Creas dos volúmenes reflejados y lo unes por un volumen seccionados.</w:t>
      </w:r>
    </w:p>
    <w:p w14:paraId="44A5659B" w14:textId="3309B4A8" w:rsidR="00D70992" w:rsidRDefault="00D70992" w:rsidP="00D5657E">
      <w:pPr>
        <w:tabs>
          <w:tab w:val="left" w:pos="1256"/>
        </w:tabs>
      </w:pPr>
      <w:r>
        <w:rPr>
          <w:noProof/>
        </w:rPr>
        <w:drawing>
          <wp:anchor distT="0" distB="0" distL="114300" distR="114300" simplePos="0" relativeHeight="251681792" behindDoc="0" locked="0" layoutInCell="1" allowOverlap="1" wp14:anchorId="3597D394" wp14:editId="16644E8D">
            <wp:simplePos x="0" y="0"/>
            <wp:positionH relativeFrom="margin">
              <wp:align>center</wp:align>
            </wp:positionH>
            <wp:positionV relativeFrom="paragraph">
              <wp:posOffset>229895</wp:posOffset>
            </wp:positionV>
            <wp:extent cx="2092325" cy="1828800"/>
            <wp:effectExtent l="0" t="0" r="3175" b="0"/>
            <wp:wrapTopAndBottom/>
            <wp:docPr id="1195651042" name="Imagen 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l="-95" t="-108" r="-95" b="-108"/>
                    <a:stretch>
                      <a:fillRect/>
                    </a:stretch>
                  </pic:blipFill>
                  <pic:spPr bwMode="auto">
                    <a:xfrm>
                      <a:off x="0" y="0"/>
                      <a:ext cx="2092325" cy="1828800"/>
                    </a:xfrm>
                    <a:prstGeom prst="rect">
                      <a:avLst/>
                    </a:prstGeom>
                    <a:solidFill>
                      <a:srgbClr val="FFFFFF"/>
                    </a:solidFill>
                    <a:ln>
                      <a:noFill/>
                    </a:ln>
                  </pic:spPr>
                </pic:pic>
              </a:graphicData>
            </a:graphic>
          </wp:anchor>
        </w:drawing>
      </w:r>
    </w:p>
    <w:p w14:paraId="2ECC91E4" w14:textId="13B3F879" w:rsidR="00D70992" w:rsidRDefault="00D70992" w:rsidP="00D5657E">
      <w:pPr>
        <w:tabs>
          <w:tab w:val="left" w:pos="1256"/>
        </w:tabs>
      </w:pPr>
    </w:p>
    <w:p w14:paraId="1A6ED344" w14:textId="0020AA48" w:rsidR="00B82FE9" w:rsidRDefault="00B82FE9" w:rsidP="00B82FE9">
      <w:pPr>
        <w:pStyle w:val="TITULO-1"/>
        <w:numPr>
          <w:ilvl w:val="0"/>
          <w:numId w:val="0"/>
        </w:numPr>
        <w:ind w:left="360" w:hanging="360"/>
      </w:pPr>
      <w:r>
        <w:t>RAID 4</w:t>
      </w:r>
    </w:p>
    <w:p w14:paraId="28AB9811" w14:textId="5DE44DAE" w:rsidR="00B82FE9" w:rsidRDefault="00B82FE9" w:rsidP="00B82FE9">
      <w:pPr>
        <w:rPr>
          <w:sz w:val="28"/>
          <w:szCs w:val="28"/>
        </w:rPr>
      </w:pPr>
      <w:r>
        <w:rPr>
          <w:sz w:val="28"/>
          <w:szCs w:val="28"/>
        </w:rPr>
        <w:t xml:space="preserve">Un RAID 4, </w:t>
      </w:r>
      <w:r w:rsidRPr="00B82FE9">
        <w:rPr>
          <w:sz w:val="28"/>
          <w:szCs w:val="28"/>
          <w:highlight w:val="yellow"/>
        </w:rPr>
        <w:t>Necesita un mínimo de 3 discos físicos</w:t>
      </w:r>
      <w:r>
        <w:rPr>
          <w:sz w:val="28"/>
          <w:szCs w:val="28"/>
        </w:rPr>
        <w:t>. Esto permite que cada miembro del conjunto funcione independientemente cuando se solicita un único bloque</w:t>
      </w:r>
      <w:r w:rsidR="00F87485">
        <w:rPr>
          <w:sz w:val="28"/>
          <w:szCs w:val="28"/>
        </w:rPr>
        <w:t>. Con el disco de la paridad se podría calcular si algún disco se estropeara. Y aquí pierdes un disco entero para la paridad.</w:t>
      </w:r>
    </w:p>
    <w:p w14:paraId="562776C4" w14:textId="613EFAFC" w:rsidR="00D70992" w:rsidRDefault="00B82FE9" w:rsidP="00D5657E">
      <w:pPr>
        <w:tabs>
          <w:tab w:val="left" w:pos="1256"/>
        </w:tabs>
      </w:pPr>
      <w:r>
        <w:rPr>
          <w:noProof/>
          <w14:ligatures w14:val="standardContextual"/>
        </w:rPr>
        <w:drawing>
          <wp:anchor distT="0" distB="0" distL="114935" distR="114935" simplePos="0" relativeHeight="251682816" behindDoc="1" locked="0" layoutInCell="1" allowOverlap="1" wp14:anchorId="472E657B" wp14:editId="7F7C4DDB">
            <wp:simplePos x="0" y="0"/>
            <wp:positionH relativeFrom="margin">
              <wp:align>center</wp:align>
            </wp:positionH>
            <wp:positionV relativeFrom="paragraph">
              <wp:posOffset>295758</wp:posOffset>
            </wp:positionV>
            <wp:extent cx="2313305" cy="1437005"/>
            <wp:effectExtent l="0" t="0" r="0" b="0"/>
            <wp:wrapTopAndBottom/>
            <wp:docPr id="9245172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l="-26" t="-43" r="-26" b="-43"/>
                    <a:stretch>
                      <a:fillRect/>
                    </a:stretch>
                  </pic:blipFill>
                  <pic:spPr bwMode="auto">
                    <a:xfrm>
                      <a:off x="0" y="0"/>
                      <a:ext cx="2313305" cy="1437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B6842A" w14:textId="77777777" w:rsidR="00F87485" w:rsidRPr="00F87485" w:rsidRDefault="00F87485" w:rsidP="00F87485"/>
    <w:p w14:paraId="5201583C" w14:textId="77777777" w:rsidR="00F87485" w:rsidRPr="00F87485" w:rsidRDefault="00F87485" w:rsidP="00F87485"/>
    <w:p w14:paraId="3763A4A4" w14:textId="1EF4D103" w:rsidR="00F87485" w:rsidRDefault="00F87485" w:rsidP="00F87485">
      <w:pPr>
        <w:pStyle w:val="TITULO-1"/>
        <w:numPr>
          <w:ilvl w:val="0"/>
          <w:numId w:val="0"/>
        </w:numPr>
        <w:ind w:left="360" w:hanging="360"/>
      </w:pPr>
      <w:r>
        <w:t>RAID5:</w:t>
      </w:r>
    </w:p>
    <w:p w14:paraId="0AA442BF" w14:textId="0A7503C9" w:rsidR="00F87485" w:rsidRDefault="00F87485" w:rsidP="00F87485">
      <w:pPr>
        <w:pStyle w:val="NormalWeb"/>
      </w:pPr>
      <w:r>
        <w:rPr>
          <w:sz w:val="28"/>
          <w:szCs w:val="28"/>
        </w:rPr>
        <w:t xml:space="preserve">Usa división de datos a nivel de bloques distribuyendo la información de paridad entre todos los discos miembros del conjunto. El RAID 5 ha logrado popularidad gracias a su bajo coste de redundancia... </w:t>
      </w:r>
      <w:r>
        <w:rPr>
          <w:sz w:val="28"/>
          <w:szCs w:val="28"/>
          <w:shd w:val="clear" w:color="auto" w:fill="FFFF00"/>
        </w:rPr>
        <w:t>RAID 5 necesitará un mínimo de 3 discos para ser implementado.</w:t>
      </w:r>
    </w:p>
    <w:p w14:paraId="70436CBB" w14:textId="77777777" w:rsidR="00F87485" w:rsidRDefault="00F87485" w:rsidP="00F87485">
      <w:pPr>
        <w:autoSpaceDE w:val="0"/>
      </w:pPr>
      <w:r>
        <w:rPr>
          <w:b/>
          <w:bCs/>
          <w:sz w:val="28"/>
          <w:szCs w:val="28"/>
        </w:rPr>
        <w:t>Ventajas</w:t>
      </w:r>
      <w:r>
        <w:rPr>
          <w:sz w:val="28"/>
          <w:szCs w:val="28"/>
        </w:rPr>
        <w:t>: alto rendimiento en aplicaciones con gran demanda de velocidad. No se desaprovecha ningún disco exclusivamente para almacenar códigos de paridad. Se pueden recuperar los datos.</w:t>
      </w:r>
    </w:p>
    <w:p w14:paraId="65AF35B2" w14:textId="5AF11CB1" w:rsidR="00F87485" w:rsidRDefault="00F87485" w:rsidP="00F87485">
      <w:pPr>
        <w:autoSpaceDE w:val="0"/>
      </w:pPr>
      <w:r>
        <w:rPr>
          <w:b/>
          <w:bCs/>
          <w:sz w:val="28"/>
          <w:szCs w:val="28"/>
        </w:rPr>
        <w:t>Inconvenientes</w:t>
      </w:r>
      <w:r>
        <w:rPr>
          <w:sz w:val="28"/>
          <w:szCs w:val="28"/>
        </w:rPr>
        <w:t>: bajo rendimiento en escrituras (por el algoritmo tiene bajo rendimiento). Se requiere un mínimo de tres discos.</w:t>
      </w:r>
    </w:p>
    <w:p w14:paraId="3B38EE79" w14:textId="12216B35" w:rsidR="00F87485" w:rsidRDefault="00F87485" w:rsidP="00F87485">
      <w:r>
        <w:rPr>
          <w:sz w:val="28"/>
          <w:szCs w:val="28"/>
        </w:rPr>
        <w:lastRenderedPageBreak/>
        <w:t>La paridad no se puede recuperar si se estropean 2. Pierdes 5GB si tuvieras 15. (más lento) por los algoritmos.</w:t>
      </w:r>
    </w:p>
    <w:p w14:paraId="62D25CA4" w14:textId="77777777" w:rsidR="00F87485" w:rsidRPr="00F87485" w:rsidRDefault="00F87485" w:rsidP="00F87485"/>
    <w:p w14:paraId="6CB23461" w14:textId="6F2AB0A7" w:rsidR="00F87485" w:rsidRPr="00F87485" w:rsidRDefault="00F87485" w:rsidP="00F87485">
      <w:r>
        <w:rPr>
          <w:noProof/>
        </w:rPr>
        <w:drawing>
          <wp:anchor distT="0" distB="0" distL="114300" distR="114300" simplePos="0" relativeHeight="251683840" behindDoc="0" locked="0" layoutInCell="1" allowOverlap="1" wp14:anchorId="73E2EC9F" wp14:editId="53C7DD05">
            <wp:simplePos x="0" y="0"/>
            <wp:positionH relativeFrom="margin">
              <wp:align>center</wp:align>
            </wp:positionH>
            <wp:positionV relativeFrom="paragraph">
              <wp:posOffset>0</wp:posOffset>
            </wp:positionV>
            <wp:extent cx="3145155" cy="1952625"/>
            <wp:effectExtent l="0" t="0" r="0" b="9525"/>
            <wp:wrapTopAndBottom/>
            <wp:docPr id="8874240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515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FFDA0" w14:textId="0DE7ED94" w:rsidR="00F87485" w:rsidRPr="00F87485" w:rsidRDefault="00F87485" w:rsidP="00F87485"/>
    <w:p w14:paraId="628A64B5" w14:textId="7479528B" w:rsidR="00F87485" w:rsidRDefault="00F87485" w:rsidP="00F87485">
      <w:r>
        <w:t>Discos Duros:</w:t>
      </w:r>
    </w:p>
    <w:p w14:paraId="74CE86DA" w14:textId="77777777" w:rsidR="00F87485" w:rsidRDefault="00F87485" w:rsidP="00F87485">
      <w:pPr>
        <w:numPr>
          <w:ilvl w:val="0"/>
          <w:numId w:val="12"/>
        </w:numPr>
        <w:suppressAutoHyphens/>
        <w:spacing w:after="0" w:line="240" w:lineRule="auto"/>
      </w:pPr>
      <w:r>
        <w:rPr>
          <w:sz w:val="28"/>
          <w:szCs w:val="28"/>
          <w:u w:val="single"/>
        </w:rPr>
        <w:t>Tiempo de búsqueda</w:t>
      </w:r>
      <w:r>
        <w:rPr>
          <w:sz w:val="28"/>
          <w:szCs w:val="28"/>
        </w:rPr>
        <w:t>: Tiempo que tarda la cabeza en situarse en una pista</w:t>
      </w:r>
    </w:p>
    <w:p w14:paraId="32184970" w14:textId="77777777" w:rsidR="00F87485" w:rsidRDefault="00F87485" w:rsidP="00F87485">
      <w:pPr>
        <w:numPr>
          <w:ilvl w:val="0"/>
          <w:numId w:val="12"/>
        </w:numPr>
        <w:suppressAutoHyphens/>
        <w:spacing w:after="0" w:line="240" w:lineRule="auto"/>
      </w:pPr>
      <w:r>
        <w:rPr>
          <w:sz w:val="28"/>
          <w:szCs w:val="28"/>
          <w:u w:val="single"/>
        </w:rPr>
        <w:t>La Latencia</w:t>
      </w:r>
      <w:r>
        <w:rPr>
          <w:sz w:val="28"/>
          <w:szCs w:val="28"/>
        </w:rPr>
        <w:t>: tiempo que tarda la cabeza en colocarse en un sector de la pista. Depende de las revoluciones del disco (7200 revoluciones)</w:t>
      </w:r>
    </w:p>
    <w:p w14:paraId="68C62B6C" w14:textId="77777777" w:rsidR="00F87485" w:rsidRPr="00F87485" w:rsidRDefault="00F87485" w:rsidP="00F87485">
      <w:pPr>
        <w:numPr>
          <w:ilvl w:val="0"/>
          <w:numId w:val="12"/>
        </w:numPr>
        <w:suppressAutoHyphens/>
        <w:spacing w:after="0" w:line="240" w:lineRule="auto"/>
      </w:pPr>
      <w:r>
        <w:rPr>
          <w:sz w:val="28"/>
          <w:szCs w:val="28"/>
          <w:u w:val="single"/>
        </w:rPr>
        <w:t>Tiempo de transferencia</w:t>
      </w:r>
      <w:r>
        <w:rPr>
          <w:sz w:val="28"/>
          <w:szCs w:val="28"/>
        </w:rPr>
        <w:t>: tiempo que tarda en leer o escribir un dato en el disco duro. Depende el bus del sistema.</w:t>
      </w:r>
    </w:p>
    <w:p w14:paraId="0146FE45" w14:textId="77777777" w:rsidR="00F87485" w:rsidRDefault="00F87485" w:rsidP="00F87485">
      <w:pPr>
        <w:suppressAutoHyphens/>
        <w:spacing w:after="0" w:line="240" w:lineRule="auto"/>
        <w:ind w:left="720"/>
      </w:pPr>
    </w:p>
    <w:p w14:paraId="14D1E1B8" w14:textId="77777777" w:rsidR="00F87485" w:rsidRPr="00F87485" w:rsidRDefault="00F87485" w:rsidP="00F87485">
      <w:pPr>
        <w:autoSpaceDE w:val="0"/>
        <w:ind w:left="360"/>
        <w:rPr>
          <w:color w:val="000000"/>
          <w:sz w:val="28"/>
          <w:szCs w:val="28"/>
        </w:rPr>
      </w:pPr>
      <w:r w:rsidRPr="00F87485">
        <w:rPr>
          <w:color w:val="000000"/>
          <w:sz w:val="28"/>
          <w:szCs w:val="28"/>
        </w:rPr>
        <w:t>Depende del algoritmo es menor el tiempo de búsqueda.</w:t>
      </w:r>
    </w:p>
    <w:p w14:paraId="2C3127BF" w14:textId="77777777" w:rsidR="00F87485" w:rsidRDefault="00F87485" w:rsidP="00F87485"/>
    <w:p w14:paraId="4B032D60" w14:textId="7976206B" w:rsidR="00F87485" w:rsidRDefault="00F87485" w:rsidP="00F87485"/>
    <w:p w14:paraId="58F859E3" w14:textId="77777777" w:rsidR="00F87485" w:rsidRDefault="00F87485" w:rsidP="00F87485">
      <w:pPr>
        <w:autoSpaceDE w:val="0"/>
      </w:pPr>
      <w:r>
        <w:rPr>
          <w:b/>
          <w:color w:val="0070C0"/>
          <w:sz w:val="28"/>
          <w:szCs w:val="28"/>
        </w:rPr>
        <w:t>FCFS</w:t>
      </w:r>
      <w:r>
        <w:rPr>
          <w:color w:val="0070C0"/>
          <w:sz w:val="28"/>
          <w:szCs w:val="28"/>
        </w:rPr>
        <w:t>:</w:t>
      </w:r>
      <w:r>
        <w:rPr>
          <w:sz w:val="28"/>
          <w:szCs w:val="28"/>
        </w:rPr>
        <w:t xml:space="preserve"> Atiende las peticiones según el orden de llegada.</w:t>
      </w:r>
      <w:r>
        <w:rPr>
          <w:color w:val="000000"/>
          <w:sz w:val="28"/>
          <w:szCs w:val="28"/>
        </w:rPr>
        <w:t xml:space="preserve"> La primera petición que llega es la primera que se sirve</w:t>
      </w:r>
    </w:p>
    <w:p w14:paraId="4A9D4EF4" w14:textId="77777777" w:rsidR="00F87485" w:rsidRDefault="00F87485" w:rsidP="00F87485">
      <w:pPr>
        <w:rPr>
          <w:sz w:val="28"/>
          <w:szCs w:val="28"/>
        </w:rPr>
      </w:pPr>
    </w:p>
    <w:p w14:paraId="0FEAB94A" w14:textId="77777777" w:rsidR="00F87485" w:rsidRDefault="00F87485" w:rsidP="00F87485">
      <w:r>
        <w:rPr>
          <w:sz w:val="28"/>
          <w:szCs w:val="28"/>
        </w:rPr>
        <w:t>-ventajas</w:t>
      </w:r>
      <w:r>
        <w:rPr>
          <w:rFonts w:ascii="Wingdings" w:hAnsi="Wingdings" w:cs="Wingdings"/>
          <w:sz w:val="28"/>
          <w:szCs w:val="28"/>
        </w:rPr>
        <w:t></w:t>
      </w:r>
      <w:r>
        <w:rPr>
          <w:sz w:val="28"/>
          <w:szCs w:val="28"/>
        </w:rPr>
        <w:t xml:space="preserve"> Fácil de implementar.</w:t>
      </w:r>
    </w:p>
    <w:p w14:paraId="3AD30CC5" w14:textId="77777777" w:rsidR="00F87485" w:rsidRDefault="00F87485" w:rsidP="00F87485">
      <w:r>
        <w:rPr>
          <w:sz w:val="28"/>
          <w:szCs w:val="28"/>
        </w:rPr>
        <w:t>-Inconvenientes</w:t>
      </w:r>
      <w:r>
        <w:rPr>
          <w:rFonts w:ascii="Wingdings" w:hAnsi="Wingdings" w:cs="Wingdings"/>
          <w:sz w:val="28"/>
          <w:szCs w:val="28"/>
        </w:rPr>
        <w:t></w:t>
      </w:r>
      <w:r>
        <w:rPr>
          <w:sz w:val="28"/>
          <w:szCs w:val="28"/>
        </w:rPr>
        <w:t>No optimiza el rendimiento del disco duro, la cabeza del disco que puede romper con más facilidad.</w:t>
      </w:r>
    </w:p>
    <w:p w14:paraId="4D9DC6F2" w14:textId="77777777" w:rsidR="00F87485" w:rsidRDefault="00F87485" w:rsidP="00F87485">
      <w:pPr>
        <w:rPr>
          <w:sz w:val="28"/>
          <w:szCs w:val="28"/>
        </w:rPr>
      </w:pPr>
    </w:p>
    <w:p w14:paraId="38E6028A" w14:textId="1BA76F2B" w:rsidR="00F87485" w:rsidRDefault="00F87485" w:rsidP="00F87485">
      <w:pPr>
        <w:rPr>
          <w:sz w:val="28"/>
          <w:szCs w:val="28"/>
        </w:rPr>
      </w:pPr>
      <w:r>
        <w:rPr>
          <w:sz w:val="28"/>
          <w:szCs w:val="28"/>
        </w:rPr>
        <w:t>E</w:t>
      </w:r>
      <w:r w:rsidR="007A5818">
        <w:rPr>
          <w:sz w:val="28"/>
          <w:szCs w:val="28"/>
        </w:rPr>
        <w:t>s el</w:t>
      </w:r>
      <w:r>
        <w:rPr>
          <w:sz w:val="28"/>
          <w:szCs w:val="28"/>
        </w:rPr>
        <w:t xml:space="preserve"> peor</w:t>
      </w:r>
      <w:r w:rsidR="007A5818">
        <w:rPr>
          <w:sz w:val="28"/>
          <w:szCs w:val="28"/>
        </w:rPr>
        <w:t xml:space="preserve"> porque viene las peticiones desordenadas</w:t>
      </w:r>
      <w:r>
        <w:rPr>
          <w:sz w:val="28"/>
          <w:szCs w:val="28"/>
        </w:rPr>
        <w:t>, si entrara ordenad</w:t>
      </w:r>
      <w:r w:rsidR="007A5818">
        <w:rPr>
          <w:sz w:val="28"/>
          <w:szCs w:val="28"/>
        </w:rPr>
        <w:t>as</w:t>
      </w:r>
      <w:r>
        <w:rPr>
          <w:sz w:val="28"/>
          <w:szCs w:val="28"/>
        </w:rPr>
        <w:t xml:space="preserve"> sería el mejor</w:t>
      </w:r>
      <w:r w:rsidR="007A5818">
        <w:rPr>
          <w:sz w:val="28"/>
          <w:szCs w:val="28"/>
        </w:rPr>
        <w:t>.</w:t>
      </w:r>
    </w:p>
    <w:p w14:paraId="43C6AB65" w14:textId="77777777" w:rsidR="00F87485" w:rsidRDefault="00F87485">
      <w:pPr>
        <w:jc w:val="left"/>
      </w:pPr>
      <w:r>
        <w:br w:type="page"/>
      </w:r>
    </w:p>
    <w:p w14:paraId="37143C66" w14:textId="12B42F1C" w:rsidR="007A5818" w:rsidRDefault="007A5818" w:rsidP="007A5818">
      <w:pPr>
        <w:autoSpaceDE w:val="0"/>
      </w:pPr>
      <w:r>
        <w:rPr>
          <w:noProof/>
          <w:sz w:val="28"/>
          <w:szCs w:val="28"/>
        </w:rPr>
        <w:lastRenderedPageBreak/>
        <w:drawing>
          <wp:anchor distT="0" distB="0" distL="114300" distR="114300" simplePos="0" relativeHeight="251684864" behindDoc="0" locked="0" layoutInCell="1" allowOverlap="1" wp14:anchorId="75A5EE15" wp14:editId="118DD245">
            <wp:simplePos x="0" y="0"/>
            <wp:positionH relativeFrom="margin">
              <wp:align>center</wp:align>
            </wp:positionH>
            <wp:positionV relativeFrom="paragraph">
              <wp:posOffset>508</wp:posOffset>
            </wp:positionV>
            <wp:extent cx="4258869" cy="2637754"/>
            <wp:effectExtent l="0" t="0" r="8890" b="0"/>
            <wp:wrapTopAndBottom/>
            <wp:docPr id="7940702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8" t="-14" r="-8" b="-14"/>
                    <a:stretch>
                      <a:fillRect/>
                    </a:stretch>
                  </pic:blipFill>
                  <pic:spPr bwMode="auto">
                    <a:xfrm>
                      <a:off x="0" y="0"/>
                      <a:ext cx="4258869" cy="2637754"/>
                    </a:xfrm>
                    <a:prstGeom prst="rect">
                      <a:avLst/>
                    </a:prstGeom>
                    <a:solidFill>
                      <a:srgbClr val="FFFFFF"/>
                    </a:solidFill>
                    <a:ln>
                      <a:noFill/>
                    </a:ln>
                  </pic:spPr>
                </pic:pic>
              </a:graphicData>
            </a:graphic>
          </wp:anchor>
        </w:drawing>
      </w:r>
      <w:r w:rsidRPr="007A5818">
        <w:rPr>
          <w:b/>
          <w:color w:val="0070C0"/>
          <w:sz w:val="28"/>
          <w:szCs w:val="28"/>
        </w:rPr>
        <w:t xml:space="preserve"> </w:t>
      </w:r>
      <w:r>
        <w:rPr>
          <w:b/>
          <w:color w:val="0070C0"/>
          <w:sz w:val="28"/>
          <w:szCs w:val="28"/>
        </w:rPr>
        <w:t>SSTF</w:t>
      </w:r>
      <w:r>
        <w:rPr>
          <w:color w:val="0070C0"/>
          <w:sz w:val="28"/>
          <w:szCs w:val="28"/>
        </w:rPr>
        <w:t>:</w:t>
      </w:r>
      <w:r>
        <w:rPr>
          <w:sz w:val="28"/>
          <w:szCs w:val="28"/>
        </w:rPr>
        <w:t xml:space="preserve"> Atiende a la petición que más cerca este de la cabeza. Atiende los pedidos por menor tiempo de búsqueda. </w:t>
      </w:r>
      <w:r>
        <w:rPr>
          <w:color w:val="000000"/>
          <w:sz w:val="28"/>
          <w:szCs w:val="28"/>
        </w:rPr>
        <w:t>Se atiende la petición que requiere el menor movimiento de la cabeza de lectura/escritura desde su posición actual</w:t>
      </w:r>
    </w:p>
    <w:p w14:paraId="6A270225" w14:textId="19020DF5" w:rsidR="007A5818" w:rsidRDefault="007A5818" w:rsidP="007A5818">
      <w:pPr>
        <w:rPr>
          <w:rFonts w:ascii="Arial" w:hAnsi="Arial" w:cs="Arial"/>
          <w:color w:val="222222"/>
          <w:sz w:val="20"/>
          <w:szCs w:val="20"/>
        </w:rPr>
      </w:pPr>
      <w:r>
        <w:rPr>
          <w:rFonts w:ascii="Arial" w:hAnsi="Arial" w:cs="Arial"/>
          <w:noProof/>
          <w:color w:val="222222"/>
          <w:sz w:val="20"/>
          <w:szCs w:val="20"/>
        </w:rPr>
        <w:drawing>
          <wp:anchor distT="0" distB="0" distL="114300" distR="114300" simplePos="0" relativeHeight="251685888" behindDoc="0" locked="0" layoutInCell="1" allowOverlap="1" wp14:anchorId="41852434" wp14:editId="1B6EE269">
            <wp:simplePos x="0" y="0"/>
            <wp:positionH relativeFrom="margin">
              <wp:align>center</wp:align>
            </wp:positionH>
            <wp:positionV relativeFrom="paragraph">
              <wp:posOffset>345274</wp:posOffset>
            </wp:positionV>
            <wp:extent cx="4095115" cy="2051685"/>
            <wp:effectExtent l="0" t="0" r="635" b="5715"/>
            <wp:wrapTopAndBottom/>
            <wp:docPr id="62682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l="-15" t="-31" r="-15" b="-31"/>
                    <a:stretch>
                      <a:fillRect/>
                    </a:stretch>
                  </pic:blipFill>
                  <pic:spPr bwMode="auto">
                    <a:xfrm>
                      <a:off x="0" y="0"/>
                      <a:ext cx="4095115" cy="2051685"/>
                    </a:xfrm>
                    <a:prstGeom prst="rect">
                      <a:avLst/>
                    </a:prstGeom>
                    <a:solidFill>
                      <a:srgbClr val="FFFFFF"/>
                    </a:solidFill>
                    <a:ln>
                      <a:noFill/>
                    </a:ln>
                  </pic:spPr>
                </pic:pic>
              </a:graphicData>
            </a:graphic>
          </wp:anchor>
        </w:drawing>
      </w:r>
      <w:r>
        <w:rPr>
          <w:rFonts w:ascii="Arial" w:hAnsi="Arial" w:cs="Arial"/>
          <w:color w:val="222222"/>
          <w:sz w:val="20"/>
          <w:szCs w:val="20"/>
        </w:rPr>
        <w:t>Siempre mira la pista más cercana por eso es rápido, de menor a mayor</w:t>
      </w:r>
    </w:p>
    <w:p w14:paraId="4F93F04A" w14:textId="08EB86AC" w:rsidR="007A5818" w:rsidRDefault="007A5818" w:rsidP="00F87485"/>
    <w:p w14:paraId="4E9A32F9" w14:textId="77777777" w:rsidR="007A5818" w:rsidRDefault="007A5818">
      <w:pPr>
        <w:jc w:val="left"/>
      </w:pPr>
      <w:r>
        <w:br w:type="page"/>
      </w:r>
    </w:p>
    <w:p w14:paraId="2D9359DF" w14:textId="0849F12C" w:rsidR="00F87485" w:rsidRDefault="007A5818" w:rsidP="00F87485">
      <w:r>
        <w:rPr>
          <w:noProof/>
          <w:sz w:val="28"/>
          <w:szCs w:val="28"/>
        </w:rPr>
        <w:lastRenderedPageBreak/>
        <w:drawing>
          <wp:anchor distT="0" distB="0" distL="114300" distR="114300" simplePos="0" relativeHeight="251686912" behindDoc="0" locked="0" layoutInCell="1" allowOverlap="1" wp14:anchorId="59EAAA48" wp14:editId="758CC933">
            <wp:simplePos x="0" y="0"/>
            <wp:positionH relativeFrom="column">
              <wp:posOffset>1242</wp:posOffset>
            </wp:positionH>
            <wp:positionV relativeFrom="paragraph">
              <wp:posOffset>607</wp:posOffset>
            </wp:positionV>
            <wp:extent cx="5400040" cy="3389630"/>
            <wp:effectExtent l="0" t="0" r="0" b="1270"/>
            <wp:wrapTopAndBottom/>
            <wp:docPr id="18170550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l="-8" t="-14" r="-8" b="-14"/>
                    <a:stretch>
                      <a:fillRect/>
                    </a:stretch>
                  </pic:blipFill>
                  <pic:spPr bwMode="auto">
                    <a:xfrm>
                      <a:off x="0" y="0"/>
                      <a:ext cx="5400040" cy="3389630"/>
                    </a:xfrm>
                    <a:prstGeom prst="rect">
                      <a:avLst/>
                    </a:prstGeom>
                    <a:solidFill>
                      <a:srgbClr val="FFFFFF"/>
                    </a:solidFill>
                    <a:ln>
                      <a:noFill/>
                    </a:ln>
                  </pic:spPr>
                </pic:pic>
              </a:graphicData>
            </a:graphic>
          </wp:anchor>
        </w:drawing>
      </w:r>
      <w:r>
        <w:t>Desde la posición en la que está ira en dirección al 0 pasando por todos los números que se encuentren a su paso, llegara hasta el 0 aunque no tenga peticiones. Después va en sentido ascendente barriendo todo lo que se encuentra y llega hasta la última 199 aunque no tenga petición.</w:t>
      </w:r>
    </w:p>
    <w:p w14:paraId="5ADE647F" w14:textId="77777777" w:rsidR="007A5818" w:rsidRDefault="007A5818" w:rsidP="00F87485"/>
    <w:p w14:paraId="4E78EC90" w14:textId="77777777" w:rsidR="007A5818" w:rsidRPr="007A5818" w:rsidRDefault="007A5818" w:rsidP="007A5818">
      <w:pPr>
        <w:rPr>
          <w:sz w:val="22"/>
          <w:szCs w:val="20"/>
        </w:rPr>
      </w:pPr>
      <w:r w:rsidRPr="007A5818">
        <w:rPr>
          <w:rStyle w:val="post-content1"/>
          <w:b/>
          <w:color w:val="0070C0"/>
          <w:sz w:val="24"/>
          <w:szCs w:val="24"/>
        </w:rPr>
        <w:t>C-Scan</w:t>
      </w:r>
      <w:r w:rsidRPr="007A5818">
        <w:rPr>
          <w:rStyle w:val="post-content1"/>
          <w:color w:val="222222"/>
          <w:sz w:val="24"/>
          <w:szCs w:val="24"/>
        </w:rPr>
        <w:t>: El brazo del disco se mueve de un extremo al otro del disco. Suponiendo que este tiene 200 posiciones, arrancara desde el primer pedido, avanzando hasta el 199, cuando llegue a este, sea pedido o no, hará un salto hasta la posición 0 y comenzara nuevamente el recorrido del disco, todas las veces yendo de 0 a 199 y tocando los extremos.</w:t>
      </w:r>
    </w:p>
    <w:p w14:paraId="101832FF" w14:textId="0E8A4C04" w:rsidR="007A5818" w:rsidRPr="007A5818" w:rsidRDefault="007A5818" w:rsidP="007A5818">
      <w:pPr>
        <w:rPr>
          <w:rStyle w:val="post-content1"/>
          <w:color w:val="222222"/>
          <w:sz w:val="24"/>
          <w:szCs w:val="24"/>
        </w:rPr>
      </w:pPr>
      <w:r w:rsidRPr="007A5818">
        <w:rPr>
          <w:rStyle w:val="post-content1"/>
          <w:color w:val="222222"/>
          <w:sz w:val="24"/>
          <w:szCs w:val="24"/>
        </w:rPr>
        <w:t xml:space="preserve">El C-Scan funciona igual que el </w:t>
      </w:r>
      <w:r w:rsidR="00E452C8" w:rsidRPr="007A5818">
        <w:rPr>
          <w:rStyle w:val="post-content1"/>
          <w:color w:val="222222"/>
          <w:sz w:val="24"/>
          <w:szCs w:val="24"/>
        </w:rPr>
        <w:t>SCAN,</w:t>
      </w:r>
      <w:r w:rsidRPr="007A5818">
        <w:rPr>
          <w:rStyle w:val="post-content1"/>
          <w:color w:val="222222"/>
          <w:sz w:val="24"/>
          <w:szCs w:val="24"/>
        </w:rPr>
        <w:t xml:space="preserve"> pero cuando la cabeza llega al final no vuelve para atrás, sino que se coloca otra vez al principio</w:t>
      </w:r>
    </w:p>
    <w:p w14:paraId="0B691C95" w14:textId="2021DE74" w:rsidR="007A5818" w:rsidRPr="007A5818" w:rsidRDefault="007A5818" w:rsidP="007A5818">
      <w:pPr>
        <w:rPr>
          <w:rStyle w:val="post-content1"/>
          <w:color w:val="222222"/>
          <w:sz w:val="24"/>
          <w:szCs w:val="24"/>
        </w:rPr>
      </w:pPr>
      <w:r w:rsidRPr="007A5818">
        <w:rPr>
          <w:rStyle w:val="post-content1"/>
          <w:color w:val="222222"/>
          <w:sz w:val="24"/>
          <w:szCs w:val="24"/>
        </w:rPr>
        <w:t>Va siempre en un sentido solo y después en el otro.</w:t>
      </w:r>
    </w:p>
    <w:p w14:paraId="4BB2D6CB" w14:textId="478A3D45" w:rsidR="007A5818" w:rsidRDefault="007A5818" w:rsidP="00F87485">
      <w:r>
        <w:rPr>
          <w:rFonts w:ascii="Arial" w:hAnsi="Arial" w:cs="Arial"/>
          <w:noProof/>
          <w:color w:val="222222"/>
          <w:sz w:val="20"/>
          <w:szCs w:val="20"/>
        </w:rPr>
        <w:drawing>
          <wp:anchor distT="0" distB="0" distL="114300" distR="114300" simplePos="0" relativeHeight="251687936" behindDoc="0" locked="0" layoutInCell="1" allowOverlap="1" wp14:anchorId="2BB572D5" wp14:editId="1D5D64B3">
            <wp:simplePos x="0" y="0"/>
            <wp:positionH relativeFrom="margin">
              <wp:align>center</wp:align>
            </wp:positionH>
            <wp:positionV relativeFrom="paragraph">
              <wp:posOffset>219710</wp:posOffset>
            </wp:positionV>
            <wp:extent cx="4095115" cy="2051685"/>
            <wp:effectExtent l="0" t="0" r="635" b="5715"/>
            <wp:wrapTopAndBottom/>
            <wp:docPr id="975191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l="-15" t="-31" r="-15" b="-31"/>
                    <a:stretch>
                      <a:fillRect/>
                    </a:stretch>
                  </pic:blipFill>
                  <pic:spPr bwMode="auto">
                    <a:xfrm>
                      <a:off x="0" y="0"/>
                      <a:ext cx="4095115" cy="2051685"/>
                    </a:xfrm>
                    <a:prstGeom prst="rect">
                      <a:avLst/>
                    </a:prstGeom>
                    <a:solidFill>
                      <a:srgbClr val="FFFFFF"/>
                    </a:solidFill>
                    <a:ln>
                      <a:noFill/>
                    </a:ln>
                  </pic:spPr>
                </pic:pic>
              </a:graphicData>
            </a:graphic>
          </wp:anchor>
        </w:drawing>
      </w:r>
    </w:p>
    <w:p w14:paraId="0581BA30" w14:textId="20F73A74" w:rsidR="007A5818" w:rsidRDefault="007A5818">
      <w:pPr>
        <w:jc w:val="left"/>
      </w:pPr>
      <w:r>
        <w:br w:type="page"/>
      </w:r>
    </w:p>
    <w:p w14:paraId="358320F2" w14:textId="68303EF1" w:rsidR="007A5818" w:rsidRDefault="007A5818" w:rsidP="00F87485">
      <w:r>
        <w:lastRenderedPageBreak/>
        <w:t xml:space="preserve">Atiende las peticiones en un solo sentido de forma ascendente y regresa al 0 sin atender peticiones en el regreso, partiendo del 0 otra vez independientemente de </w:t>
      </w:r>
      <w:r w:rsidR="009720AE">
        <w:t>cuál sea la petición</w:t>
      </w:r>
      <w:r>
        <w:t xml:space="preserve"> </w:t>
      </w:r>
      <w:r w:rsidR="009720AE">
        <w:t>menor siempre parte de 0.</w:t>
      </w:r>
    </w:p>
    <w:p w14:paraId="09168E79" w14:textId="43B5B8A0" w:rsidR="009720AE" w:rsidRDefault="009720AE" w:rsidP="00F87485">
      <w:r>
        <w:t>Diferencia entre C-SCAN y SCAN</w:t>
      </w:r>
    </w:p>
    <w:p w14:paraId="092217A4" w14:textId="7AD2D586" w:rsidR="009720AE" w:rsidRDefault="009720AE" w:rsidP="00F87485">
      <w:r>
        <w:t>Scan lee en las dos direcciones barriendo lo que se encuentra y C-SCAN solo lee en dirección ascendente si leer a la vuelta.</w:t>
      </w:r>
    </w:p>
    <w:p w14:paraId="728CBDD3" w14:textId="77777777" w:rsidR="009720AE" w:rsidRDefault="009720AE" w:rsidP="009720AE">
      <w:pPr>
        <w:autoSpaceDE w:val="0"/>
      </w:pPr>
      <w:r>
        <w:rPr>
          <w:color w:val="0070C0"/>
          <w:sz w:val="28"/>
          <w:szCs w:val="28"/>
        </w:rPr>
        <w:t>-LOOK</w:t>
      </w:r>
      <w:r>
        <w:rPr>
          <w:color w:val="000000"/>
          <w:sz w:val="28"/>
          <w:szCs w:val="28"/>
        </w:rPr>
        <w:t>: variante de SCAN, sino hay peticiones pendientes en la</w:t>
      </w:r>
    </w:p>
    <w:p w14:paraId="69FCC3EB" w14:textId="202B633B" w:rsidR="009720AE" w:rsidRDefault="009720AE" w:rsidP="009720AE">
      <w:pPr>
        <w:autoSpaceDE w:val="0"/>
        <w:rPr>
          <w:color w:val="000000"/>
          <w:sz w:val="28"/>
          <w:szCs w:val="28"/>
        </w:rPr>
      </w:pPr>
      <w:r>
        <w:rPr>
          <w:color w:val="000000"/>
          <w:sz w:val="28"/>
          <w:szCs w:val="28"/>
        </w:rPr>
        <w:t>Dirección actual se cambia el sentido del movimiento (siempre va a ser el mejor) Vuelve sin llegar al final ni al inicio lo que hace que sea la mejor.</w:t>
      </w:r>
    </w:p>
    <w:p w14:paraId="7425F01B" w14:textId="1ABE0659" w:rsidR="009720AE" w:rsidRDefault="009720AE" w:rsidP="009720AE">
      <w:pPr>
        <w:autoSpaceDE w:val="0"/>
      </w:pPr>
      <w:r>
        <w:rPr>
          <w:rStyle w:val="post-content1"/>
          <w:color w:val="0070C0"/>
          <w:sz w:val="28"/>
          <w:szCs w:val="28"/>
        </w:rPr>
        <w:t>- C-Look</w:t>
      </w:r>
      <w:r>
        <w:rPr>
          <w:rStyle w:val="post-content1"/>
          <w:color w:val="222222"/>
          <w:sz w:val="28"/>
          <w:szCs w:val="28"/>
        </w:rPr>
        <w:t>: Igual que el C-Scan, con la diferencia de que este no toca los bordes del disco a menos que estos sean explícitamente pedidos (mejor que c-scan)</w:t>
      </w:r>
    </w:p>
    <w:p w14:paraId="5DA536EC" w14:textId="070631AB" w:rsidR="009720AE" w:rsidRDefault="009720AE" w:rsidP="00F87485">
      <w:r>
        <w:rPr>
          <w:rFonts w:ascii="Arial" w:hAnsi="Arial" w:cs="Arial"/>
          <w:noProof/>
          <w:color w:val="222222"/>
          <w:sz w:val="20"/>
          <w:szCs w:val="20"/>
        </w:rPr>
        <w:drawing>
          <wp:anchor distT="0" distB="0" distL="114300" distR="114300" simplePos="0" relativeHeight="251688960" behindDoc="0" locked="0" layoutInCell="1" allowOverlap="1" wp14:anchorId="25572CE8" wp14:editId="25ADE709">
            <wp:simplePos x="0" y="0"/>
            <wp:positionH relativeFrom="margin">
              <wp:align>center</wp:align>
            </wp:positionH>
            <wp:positionV relativeFrom="paragraph">
              <wp:posOffset>341133</wp:posOffset>
            </wp:positionV>
            <wp:extent cx="4095115" cy="2051685"/>
            <wp:effectExtent l="0" t="0" r="635" b="5715"/>
            <wp:wrapTopAndBottom/>
            <wp:docPr id="18322419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l="-15" t="-31" r="-15" b="-31"/>
                    <a:stretch>
                      <a:fillRect/>
                    </a:stretch>
                  </pic:blipFill>
                  <pic:spPr bwMode="auto">
                    <a:xfrm>
                      <a:off x="0" y="0"/>
                      <a:ext cx="4095115" cy="2051685"/>
                    </a:xfrm>
                    <a:prstGeom prst="rect">
                      <a:avLst/>
                    </a:prstGeom>
                    <a:solidFill>
                      <a:srgbClr val="FFFFFF"/>
                    </a:solidFill>
                    <a:ln>
                      <a:noFill/>
                    </a:ln>
                  </pic:spPr>
                </pic:pic>
              </a:graphicData>
            </a:graphic>
          </wp:anchor>
        </w:drawing>
      </w:r>
    </w:p>
    <w:p w14:paraId="5CA76C6E" w14:textId="77777777" w:rsidR="009720AE" w:rsidRPr="009720AE" w:rsidRDefault="009720AE" w:rsidP="009720AE"/>
    <w:p w14:paraId="5CECC73D" w14:textId="6F8149DB" w:rsidR="009720AE" w:rsidRDefault="009720AE" w:rsidP="009720AE">
      <w:r>
        <w:t>¿Diferencia entre LOOK y C-LOOK?</w:t>
      </w:r>
    </w:p>
    <w:p w14:paraId="3A0EF8B2" w14:textId="52AD6B50" w:rsidR="009720AE" w:rsidRDefault="009720AE" w:rsidP="009720AE">
      <w:r>
        <w:t xml:space="preserve">Look va hacia el 0 pero solo hasta la petición mas pequeña sin llegar al 0 y vuelve atendiendo las </w:t>
      </w:r>
      <w:r w:rsidR="00F733AC">
        <w:t>peticiones,</w:t>
      </w:r>
      <w:r>
        <w:t xml:space="preserve"> pero solo hasta la mayor sin necesidad de llegar al 199.</w:t>
      </w:r>
    </w:p>
    <w:p w14:paraId="74E1A9B6" w14:textId="7E77DD8C" w:rsidR="00F733AC" w:rsidRDefault="00F733AC" w:rsidP="009720AE">
      <w:r>
        <w:t>Y C-Look atiende solo de forma ascendente hasta la mayor sin necesidad de llegar al 199 y vuelve atendiendo las peticiones hasta la mas pequeña sin necesidad de llegar al 0.</w:t>
      </w:r>
    </w:p>
    <w:p w14:paraId="4B720046" w14:textId="6CB62007" w:rsidR="009720AE" w:rsidRPr="009720AE" w:rsidRDefault="00F733AC" w:rsidP="009720AE">
      <w:r>
        <w:t>Se suma la diferencia</w:t>
      </w:r>
    </w:p>
    <w:p w14:paraId="7706AED6" w14:textId="06E47780" w:rsidR="009720AE" w:rsidRPr="009720AE" w:rsidRDefault="00F733AC" w:rsidP="009720AE">
      <w:r>
        <w:t>11+2+31+24+2+59+169+23=321/9 peticiones=35,69min</w:t>
      </w:r>
    </w:p>
    <w:p w14:paraId="5F3B3E0E" w14:textId="77777777" w:rsidR="009720AE" w:rsidRPr="009720AE" w:rsidRDefault="009720AE" w:rsidP="009720AE"/>
    <w:p w14:paraId="6C89059F" w14:textId="77777777" w:rsidR="009720AE" w:rsidRPr="009720AE" w:rsidRDefault="009720AE" w:rsidP="009720AE"/>
    <w:p w14:paraId="05B25CF4" w14:textId="77777777" w:rsidR="009720AE" w:rsidRPr="009720AE" w:rsidRDefault="009720AE" w:rsidP="009720AE"/>
    <w:p w14:paraId="5115E447" w14:textId="77777777" w:rsidR="009720AE" w:rsidRDefault="009720AE" w:rsidP="009720AE"/>
    <w:p w14:paraId="219FBCE5" w14:textId="2FA4CAD6" w:rsidR="00E452C8" w:rsidRDefault="00BB2ACB" w:rsidP="00BB2ACB">
      <w:pPr>
        <w:pStyle w:val="TITULO-1"/>
        <w:numPr>
          <w:ilvl w:val="0"/>
          <w:numId w:val="0"/>
        </w:numPr>
        <w:ind w:left="360" w:hanging="360"/>
      </w:pPr>
      <w:r>
        <w:lastRenderedPageBreak/>
        <w:t>Copia de seguridad:</w:t>
      </w:r>
    </w:p>
    <w:p w14:paraId="37BE4D12" w14:textId="77777777" w:rsidR="00525629" w:rsidRDefault="00525629" w:rsidP="00525629">
      <w:pPr>
        <w:pStyle w:val="Ttulo2"/>
        <w:numPr>
          <w:ilvl w:val="0"/>
          <w:numId w:val="21"/>
        </w:numPr>
        <w:tabs>
          <w:tab w:val="clear" w:pos="0"/>
        </w:tabs>
      </w:pPr>
      <w:r>
        <w:rPr>
          <w:sz w:val="28"/>
          <w:szCs w:val="28"/>
        </w:rPr>
        <w:t>Copia normal o copia total o completa</w:t>
      </w:r>
    </w:p>
    <w:p w14:paraId="1A9F7904" w14:textId="77777777" w:rsidR="00525629" w:rsidRDefault="00525629" w:rsidP="00525629">
      <w:pPr>
        <w:rPr>
          <w:lang w:val="es-ES_tradnl"/>
        </w:rPr>
      </w:pPr>
    </w:p>
    <w:p w14:paraId="6D8D56C8" w14:textId="123D6399" w:rsidR="00BB2ACB" w:rsidRDefault="00525629" w:rsidP="00525629">
      <w:pPr>
        <w:pStyle w:val="Textbody"/>
        <w:jc w:val="both"/>
        <w:rPr>
          <w:sz w:val="28"/>
          <w:szCs w:val="28"/>
        </w:rPr>
      </w:pPr>
      <w:r>
        <w:rPr>
          <w:sz w:val="28"/>
          <w:szCs w:val="28"/>
        </w:rPr>
        <w:t>Una copia de seguridad normal es una copia de seguridad total de todos los archivos y directorios seleccionados.</w:t>
      </w:r>
    </w:p>
    <w:p w14:paraId="423EA87A" w14:textId="77777777" w:rsidR="00525629" w:rsidRPr="00BB2ACB" w:rsidRDefault="00525629" w:rsidP="00525629">
      <w:pPr>
        <w:pStyle w:val="Textbody"/>
        <w:jc w:val="both"/>
      </w:pPr>
    </w:p>
    <w:p w14:paraId="4183C88C" w14:textId="66B8DBF8" w:rsidR="00525629" w:rsidRPr="00BB4E6B" w:rsidRDefault="00525629" w:rsidP="00BB4E6B">
      <w:pPr>
        <w:pStyle w:val="Textbody"/>
      </w:pPr>
      <w:r>
        <w:rPr>
          <w:rFonts w:eastAsia="Times New Roman" w:cs="Times New Roman"/>
          <w:b/>
          <w:sz w:val="28"/>
          <w:szCs w:val="28"/>
          <w:u w:val="single"/>
          <w:lang w:val="es-ES_tradnl" w:eastAsia="ar-SA" w:bidi="ar-SA"/>
        </w:rPr>
        <w:t>Diferencial o acumulativa</w:t>
      </w:r>
    </w:p>
    <w:p w14:paraId="77B168D7" w14:textId="1BBC780A" w:rsidR="00525629" w:rsidRDefault="00525629" w:rsidP="00525629">
      <w:pPr>
        <w:pStyle w:val="Textbody"/>
        <w:jc w:val="both"/>
        <w:rPr>
          <w:sz w:val="28"/>
          <w:szCs w:val="28"/>
        </w:rPr>
      </w:pPr>
      <w:r>
        <w:rPr>
          <w:sz w:val="28"/>
          <w:szCs w:val="28"/>
        </w:rPr>
        <w:t xml:space="preserve">Es la copia de todos los archivos nuevos o modificados desde la última copia total. Ejemplo, si hacemos copia de seguridad total el día 1 de cada mes y copia de seguridad diferencial el resto de los días, cada copia diferencial guardará los archivos que se hayan modificado desde el día 1. </w:t>
      </w:r>
    </w:p>
    <w:p w14:paraId="2ACDF888" w14:textId="31C82825" w:rsidR="00525629" w:rsidRPr="00BB4E6B" w:rsidRDefault="00525629" w:rsidP="00BB4E6B">
      <w:pPr>
        <w:pStyle w:val="Textbody"/>
      </w:pPr>
      <w:r>
        <w:rPr>
          <w:rFonts w:eastAsia="Times New Roman" w:cs="Times New Roman"/>
          <w:b/>
          <w:bCs/>
          <w:sz w:val="28"/>
          <w:szCs w:val="28"/>
          <w:u w:val="single"/>
          <w:lang w:val="es-ES_tradnl" w:eastAsia="ar-SA" w:bidi="ar-SA"/>
        </w:rPr>
        <w:t>Incremental</w:t>
      </w:r>
      <w:r>
        <w:rPr>
          <w:rFonts w:eastAsia="Times New Roman" w:cs="Times New Roman"/>
          <w:b/>
          <w:sz w:val="28"/>
          <w:szCs w:val="28"/>
          <w:u w:val="single"/>
          <w:lang w:val="es-ES_tradnl" w:eastAsia="ar-SA" w:bidi="ar-SA"/>
        </w:rPr>
        <w:t xml:space="preserve"> </w:t>
      </w:r>
    </w:p>
    <w:p w14:paraId="3AC44216" w14:textId="77777777" w:rsidR="00525629" w:rsidRDefault="00525629" w:rsidP="00525629">
      <w:pPr>
        <w:pStyle w:val="Textbody"/>
        <w:jc w:val="both"/>
      </w:pPr>
      <w:r>
        <w:rPr>
          <w:sz w:val="28"/>
          <w:szCs w:val="28"/>
        </w:rPr>
        <w:t xml:space="preserve">En un proceso de copia de seguridad incremental, se hace una copia de seguridad sólo de los archivos que han cambiado desde la última copia de seguridad realizada. </w:t>
      </w:r>
    </w:p>
    <w:p w14:paraId="1628272D" w14:textId="77777777" w:rsidR="00525629" w:rsidRDefault="00525629" w:rsidP="00525629">
      <w:pPr>
        <w:pStyle w:val="Textbody"/>
        <w:jc w:val="both"/>
        <w:rPr>
          <w:rStyle w:val="StrongEmphasis"/>
          <w:sz w:val="28"/>
          <w:szCs w:val="28"/>
        </w:rPr>
      </w:pPr>
      <w:r>
        <w:rPr>
          <w:sz w:val="28"/>
          <w:szCs w:val="28"/>
        </w:rPr>
        <w:t xml:space="preserve">Ejemplo, si hacemos copia de seguridad total el día 1 de cada mes y copia de seguridad incremental el resto de los días, cada copia incremental solo guardará los archivos que se hayan modificado ese día. Si tenemos que realizar la restauración de archivos </w:t>
      </w:r>
      <w:r>
        <w:rPr>
          <w:rStyle w:val="StrongEmphasis"/>
          <w:sz w:val="28"/>
          <w:szCs w:val="28"/>
        </w:rPr>
        <w:t>ante un desastre, debemos disponer de la copia total y de todas las copias incrementales que hayamos realizado desde la copia total.</w:t>
      </w:r>
    </w:p>
    <w:p w14:paraId="736375A9" w14:textId="4C51837B" w:rsidR="005823AA" w:rsidRDefault="00BB4E6B" w:rsidP="00525629">
      <w:pPr>
        <w:pStyle w:val="Textbody"/>
        <w:jc w:val="both"/>
        <w:rPr>
          <w:sz w:val="28"/>
          <w:szCs w:val="28"/>
        </w:rPr>
      </w:pPr>
      <w:r>
        <w:rPr>
          <w:sz w:val="28"/>
          <w:szCs w:val="28"/>
        </w:rPr>
        <w:t>Es la copia de todos los archivos nuevos o modificados desde la última copia realizada.</w:t>
      </w:r>
    </w:p>
    <w:p w14:paraId="6BCA55FC" w14:textId="71B3E00A" w:rsidR="00BB4E6B" w:rsidRPr="005823AA" w:rsidRDefault="005823AA" w:rsidP="005823AA">
      <w:pPr>
        <w:jc w:val="left"/>
        <w:rPr>
          <w:rFonts w:eastAsia="SimSun" w:cs="Mangal"/>
          <w:kern w:val="2"/>
          <w:sz w:val="28"/>
          <w:szCs w:val="28"/>
          <w:lang w:eastAsia="zh-CN" w:bidi="hi-IN"/>
        </w:rPr>
      </w:pPr>
      <w:r>
        <w:rPr>
          <w:sz w:val="28"/>
          <w:szCs w:val="28"/>
        </w:rPr>
        <w:br w:type="page"/>
      </w:r>
    </w:p>
    <w:tbl>
      <w:tblPr>
        <w:tblpPr w:leftFromText="141" w:rightFromText="141" w:vertAnchor="text" w:horzAnchor="margin" w:tblpY="-176"/>
        <w:tblW w:w="92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28"/>
        <w:gridCol w:w="2708"/>
        <w:gridCol w:w="2082"/>
        <w:gridCol w:w="2492"/>
      </w:tblGrid>
      <w:tr w:rsidR="005823AA" w:rsidRPr="005823AA" w14:paraId="1EA0D5D0" w14:textId="77777777" w:rsidTr="005823AA">
        <w:trPr>
          <w:tblCellSpacing w:w="15" w:type="dxa"/>
        </w:trPr>
        <w:tc>
          <w:tcPr>
            <w:tcW w:w="0" w:type="auto"/>
            <w:shd w:val="clear" w:color="auto" w:fill="FFFFFF"/>
            <w:vAlign w:val="center"/>
            <w:hideMark/>
          </w:tcPr>
          <w:p w14:paraId="05ED4C2F"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lastRenderedPageBreak/>
              <w:t>Tipo de copia de seguridad</w:t>
            </w:r>
          </w:p>
        </w:tc>
        <w:tc>
          <w:tcPr>
            <w:tcW w:w="0" w:type="auto"/>
            <w:shd w:val="clear" w:color="auto" w:fill="FFFFFF"/>
            <w:vAlign w:val="center"/>
            <w:hideMark/>
          </w:tcPr>
          <w:p w14:paraId="7B905F7E"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Descripción</w:t>
            </w:r>
          </w:p>
        </w:tc>
        <w:tc>
          <w:tcPr>
            <w:tcW w:w="0" w:type="auto"/>
            <w:shd w:val="clear" w:color="auto" w:fill="FFFFFF"/>
            <w:vAlign w:val="center"/>
            <w:hideMark/>
          </w:tcPr>
          <w:p w14:paraId="6CAC5C5B"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Ventajas</w:t>
            </w:r>
          </w:p>
        </w:tc>
        <w:tc>
          <w:tcPr>
            <w:tcW w:w="0" w:type="auto"/>
            <w:shd w:val="clear" w:color="auto" w:fill="FFFFFF"/>
            <w:vAlign w:val="center"/>
            <w:hideMark/>
          </w:tcPr>
          <w:p w14:paraId="2B600B5E"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Desventajas</w:t>
            </w:r>
          </w:p>
        </w:tc>
      </w:tr>
      <w:tr w:rsidR="005823AA" w:rsidRPr="005823AA" w14:paraId="0E9930AB" w14:textId="77777777" w:rsidTr="005823AA">
        <w:trPr>
          <w:tblCellSpacing w:w="15" w:type="dxa"/>
        </w:trPr>
        <w:tc>
          <w:tcPr>
            <w:tcW w:w="0" w:type="auto"/>
            <w:shd w:val="clear" w:color="auto" w:fill="FFFFFF"/>
            <w:tcMar>
              <w:top w:w="240" w:type="dxa"/>
              <w:left w:w="240" w:type="dxa"/>
              <w:bottom w:w="240" w:type="dxa"/>
              <w:right w:w="240" w:type="dxa"/>
            </w:tcMar>
            <w:vAlign w:val="center"/>
            <w:hideMark/>
          </w:tcPr>
          <w:p w14:paraId="1B375D0A"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Total</w:t>
            </w:r>
          </w:p>
        </w:tc>
        <w:tc>
          <w:tcPr>
            <w:tcW w:w="0" w:type="auto"/>
            <w:shd w:val="clear" w:color="auto" w:fill="FFFFFF"/>
            <w:tcMar>
              <w:top w:w="240" w:type="dxa"/>
              <w:left w:w="240" w:type="dxa"/>
              <w:bottom w:w="240" w:type="dxa"/>
              <w:right w:w="240" w:type="dxa"/>
            </w:tcMar>
            <w:vAlign w:val="center"/>
            <w:hideMark/>
          </w:tcPr>
          <w:p w14:paraId="35F8FF42"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Copia completa de todos los datos</w:t>
            </w:r>
          </w:p>
        </w:tc>
        <w:tc>
          <w:tcPr>
            <w:tcW w:w="0" w:type="auto"/>
            <w:shd w:val="clear" w:color="auto" w:fill="FFFFFF"/>
            <w:tcMar>
              <w:top w:w="240" w:type="dxa"/>
              <w:left w:w="240" w:type="dxa"/>
              <w:bottom w:w="240" w:type="dxa"/>
              <w:right w:w="240" w:type="dxa"/>
            </w:tcMar>
            <w:vAlign w:val="center"/>
            <w:hideMark/>
          </w:tcPr>
          <w:p w14:paraId="2C654A6A"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Más segura y fácil de restaurar</w:t>
            </w:r>
          </w:p>
        </w:tc>
        <w:tc>
          <w:tcPr>
            <w:tcW w:w="0" w:type="auto"/>
            <w:shd w:val="clear" w:color="auto" w:fill="FFFFFF"/>
            <w:tcMar>
              <w:top w:w="240" w:type="dxa"/>
              <w:left w:w="240" w:type="dxa"/>
              <w:bottom w:w="240" w:type="dxa"/>
              <w:right w:w="240" w:type="dxa"/>
            </w:tcMar>
            <w:vAlign w:val="center"/>
            <w:hideMark/>
          </w:tcPr>
          <w:p w14:paraId="44E48A44"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Requiere más espacio y tiempo</w:t>
            </w:r>
          </w:p>
        </w:tc>
      </w:tr>
      <w:tr w:rsidR="005823AA" w:rsidRPr="005823AA" w14:paraId="7D52A58A" w14:textId="77777777" w:rsidTr="005823AA">
        <w:trPr>
          <w:tblCellSpacing w:w="15" w:type="dxa"/>
        </w:trPr>
        <w:tc>
          <w:tcPr>
            <w:tcW w:w="0" w:type="auto"/>
            <w:shd w:val="clear" w:color="auto" w:fill="FFFFFF"/>
            <w:tcMar>
              <w:top w:w="240" w:type="dxa"/>
              <w:left w:w="240" w:type="dxa"/>
              <w:bottom w:w="240" w:type="dxa"/>
              <w:right w:w="240" w:type="dxa"/>
            </w:tcMar>
            <w:vAlign w:val="center"/>
          </w:tcPr>
          <w:p w14:paraId="25ECBB0F"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Diferencial</w:t>
            </w:r>
          </w:p>
        </w:tc>
        <w:tc>
          <w:tcPr>
            <w:tcW w:w="0" w:type="auto"/>
            <w:shd w:val="clear" w:color="auto" w:fill="FFFFFF"/>
            <w:tcMar>
              <w:top w:w="240" w:type="dxa"/>
              <w:left w:w="240" w:type="dxa"/>
              <w:bottom w:w="240" w:type="dxa"/>
              <w:right w:w="240" w:type="dxa"/>
            </w:tcMar>
            <w:vAlign w:val="center"/>
          </w:tcPr>
          <w:p w14:paraId="05D0E500"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Solo copia los archivos que han cambiado desde la última copia total</w:t>
            </w:r>
          </w:p>
        </w:tc>
        <w:tc>
          <w:tcPr>
            <w:tcW w:w="0" w:type="auto"/>
            <w:shd w:val="clear" w:color="auto" w:fill="FFFFFF"/>
            <w:tcMar>
              <w:top w:w="240" w:type="dxa"/>
              <w:left w:w="240" w:type="dxa"/>
              <w:bottom w:w="240" w:type="dxa"/>
              <w:right w:w="240" w:type="dxa"/>
            </w:tcMar>
            <w:vAlign w:val="center"/>
          </w:tcPr>
          <w:p w14:paraId="39EDED78"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Requiere menos espacio y tiempo que una copia total</w:t>
            </w:r>
          </w:p>
        </w:tc>
        <w:tc>
          <w:tcPr>
            <w:tcW w:w="0" w:type="auto"/>
            <w:shd w:val="clear" w:color="auto" w:fill="FFFFFF"/>
            <w:tcMar>
              <w:top w:w="240" w:type="dxa"/>
              <w:left w:w="240" w:type="dxa"/>
              <w:bottom w:w="240" w:type="dxa"/>
              <w:right w:w="240" w:type="dxa"/>
            </w:tcMar>
            <w:vAlign w:val="center"/>
          </w:tcPr>
          <w:p w14:paraId="77BBDE78"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Se necesita la copia total original y la última copia diferencial para restaurar</w:t>
            </w:r>
          </w:p>
        </w:tc>
      </w:tr>
      <w:tr w:rsidR="005823AA" w:rsidRPr="005823AA" w14:paraId="043BC7C3" w14:textId="77777777" w:rsidTr="005823AA">
        <w:trPr>
          <w:tblCellSpacing w:w="15" w:type="dxa"/>
        </w:trPr>
        <w:tc>
          <w:tcPr>
            <w:tcW w:w="0" w:type="auto"/>
            <w:shd w:val="clear" w:color="auto" w:fill="FFFFFF"/>
            <w:tcMar>
              <w:top w:w="240" w:type="dxa"/>
              <w:left w:w="240" w:type="dxa"/>
              <w:bottom w:w="240" w:type="dxa"/>
              <w:right w:w="240" w:type="dxa"/>
            </w:tcMar>
            <w:vAlign w:val="center"/>
          </w:tcPr>
          <w:p w14:paraId="66A59A63"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Incremental</w:t>
            </w:r>
          </w:p>
        </w:tc>
        <w:tc>
          <w:tcPr>
            <w:tcW w:w="0" w:type="auto"/>
            <w:shd w:val="clear" w:color="auto" w:fill="FFFFFF"/>
            <w:tcMar>
              <w:top w:w="240" w:type="dxa"/>
              <w:left w:w="240" w:type="dxa"/>
              <w:bottom w:w="240" w:type="dxa"/>
              <w:right w:w="240" w:type="dxa"/>
            </w:tcMar>
            <w:vAlign w:val="center"/>
          </w:tcPr>
          <w:p w14:paraId="7A20C085"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Solo copia los archivos que han cambiado desde la última copia total o incremental</w:t>
            </w:r>
          </w:p>
        </w:tc>
        <w:tc>
          <w:tcPr>
            <w:tcW w:w="0" w:type="auto"/>
            <w:shd w:val="clear" w:color="auto" w:fill="FFFFFF"/>
            <w:tcMar>
              <w:top w:w="240" w:type="dxa"/>
              <w:left w:w="240" w:type="dxa"/>
              <w:bottom w:w="240" w:type="dxa"/>
              <w:right w:w="240" w:type="dxa"/>
            </w:tcMar>
            <w:vAlign w:val="center"/>
          </w:tcPr>
          <w:p w14:paraId="5586B87C"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Requiere menos espacio y tiempo</w:t>
            </w:r>
          </w:p>
        </w:tc>
        <w:tc>
          <w:tcPr>
            <w:tcW w:w="0" w:type="auto"/>
            <w:shd w:val="clear" w:color="auto" w:fill="FFFFFF"/>
            <w:tcMar>
              <w:top w:w="240" w:type="dxa"/>
              <w:left w:w="240" w:type="dxa"/>
              <w:bottom w:w="240" w:type="dxa"/>
              <w:right w:w="240" w:type="dxa"/>
            </w:tcMar>
            <w:vAlign w:val="center"/>
          </w:tcPr>
          <w:p w14:paraId="2C6044CA" w14:textId="77777777" w:rsidR="005823AA" w:rsidRPr="005823AA" w:rsidRDefault="005823AA" w:rsidP="005823AA">
            <w:pPr>
              <w:spacing w:after="0" w:line="240" w:lineRule="auto"/>
              <w:jc w:val="left"/>
              <w:rPr>
                <w:rFonts w:ascii="Arial" w:eastAsia="Times New Roman" w:hAnsi="Arial" w:cs="Arial"/>
                <w:color w:val="1F1F1F"/>
                <w:szCs w:val="24"/>
                <w:lang w:eastAsia="es-ES"/>
              </w:rPr>
            </w:pPr>
            <w:r w:rsidRPr="005823AA">
              <w:rPr>
                <w:rFonts w:ascii="Arial" w:eastAsia="Times New Roman" w:hAnsi="Arial" w:cs="Arial"/>
                <w:color w:val="1F1F1F"/>
                <w:szCs w:val="24"/>
                <w:lang w:eastAsia="es-ES"/>
              </w:rPr>
              <w:t>Se necesita la copia total original para restaurar</w:t>
            </w:r>
          </w:p>
        </w:tc>
      </w:tr>
    </w:tbl>
    <w:p w14:paraId="46ADBD21" w14:textId="77777777" w:rsidR="00525629" w:rsidRDefault="00525629" w:rsidP="00525629">
      <w:pPr>
        <w:pStyle w:val="Textbody"/>
        <w:jc w:val="both"/>
      </w:pPr>
    </w:p>
    <w:p w14:paraId="5FFBB74C" w14:textId="441ECDE3" w:rsidR="009720AE" w:rsidRPr="005B5F0E" w:rsidRDefault="008717FF" w:rsidP="009720AE">
      <w:pPr>
        <w:rPr>
          <w:u w:val="single"/>
        </w:rPr>
      </w:pPr>
      <w:r w:rsidRPr="005B5F0E">
        <w:rPr>
          <w:u w:val="single"/>
        </w:rPr>
        <w:t>Términos</w:t>
      </w:r>
      <w:r w:rsidR="00B45ECB" w:rsidRPr="005B5F0E">
        <w:rPr>
          <w:u w:val="single"/>
        </w:rPr>
        <w:t>:</w:t>
      </w:r>
    </w:p>
    <w:p w14:paraId="426F4A97" w14:textId="4FE73698" w:rsidR="00B45ECB" w:rsidRDefault="00B45ECB" w:rsidP="00B45ECB">
      <w:r>
        <w:t>G</w:t>
      </w:r>
      <w:r w:rsidRPr="00CB14D4">
        <w:t>estor de discos (</w:t>
      </w:r>
      <w:r w:rsidRPr="001B5976">
        <w:rPr>
          <w:highlight w:val="yellow"/>
        </w:rPr>
        <w:t>DISKMGMT.MSC</w:t>
      </w:r>
      <w:r w:rsidRPr="00CB14D4">
        <w:t>).</w:t>
      </w:r>
    </w:p>
    <w:p w14:paraId="79FEE39F" w14:textId="67818085" w:rsidR="00B45ECB" w:rsidRDefault="00B45ECB" w:rsidP="009720AE">
      <w:pPr>
        <w:rPr>
          <w:rFonts w:cstheme="minorHAnsi"/>
        </w:rPr>
      </w:pPr>
      <w:r>
        <w:rPr>
          <w:rFonts w:cstheme="minorHAnsi"/>
        </w:rPr>
        <w:t xml:space="preserve">Memoria Virtual: </w:t>
      </w:r>
      <w:r w:rsidRPr="001B34EE">
        <w:rPr>
          <w:rFonts w:cstheme="minorHAnsi"/>
          <w:highlight w:val="yellow"/>
        </w:rPr>
        <w:t>PAGEFILE.SYS</w:t>
      </w:r>
      <w:r>
        <w:rPr>
          <w:rFonts w:cstheme="minorHAnsi"/>
        </w:rPr>
        <w:t xml:space="preserve"> (ESTA OCULTO)</w:t>
      </w:r>
    </w:p>
    <w:p w14:paraId="60BE5956" w14:textId="6C7BD4D6" w:rsidR="00B45ECB" w:rsidRPr="001B34EE" w:rsidRDefault="00B45ECB" w:rsidP="00B45ECB">
      <w:r>
        <w:rPr>
          <w:rFonts w:cstheme="minorHAnsi"/>
        </w:rPr>
        <w:t>Consola Especial:</w:t>
      </w:r>
      <w:r w:rsidRPr="00B45ECB">
        <w:rPr>
          <w:rFonts w:ascii="Arial" w:hAnsi="Arial" w:cs="Arial"/>
          <w:szCs w:val="24"/>
        </w:rPr>
        <w:t xml:space="preserve"> </w:t>
      </w:r>
      <w:r w:rsidR="001B34EE" w:rsidRPr="001B34EE">
        <w:rPr>
          <w:highlight w:val="yellow"/>
        </w:rPr>
        <w:t>NETPLWIZ</w:t>
      </w:r>
      <w:r w:rsidR="001B34EE" w:rsidRPr="00654E9C">
        <w:t>: Crear usuarios.</w:t>
      </w:r>
    </w:p>
    <w:p w14:paraId="6D7DD18F" w14:textId="073F9024" w:rsidR="001B34EE" w:rsidRPr="001B0412" w:rsidRDefault="00B45ECB" w:rsidP="00B45ECB">
      <w:r>
        <w:t>E</w:t>
      </w:r>
      <w:r w:rsidRPr="001B0412">
        <w:t>ntorno gráfico del administrador de usuarios y grupos locales</w:t>
      </w:r>
      <w:r>
        <w:t xml:space="preserve">: </w:t>
      </w:r>
      <w:r w:rsidRPr="001B0412">
        <w:rPr>
          <w:highlight w:val="yellow"/>
        </w:rPr>
        <w:t>LUSRMGR.MSC</w:t>
      </w:r>
      <w:r w:rsidRPr="001B0412">
        <w:t xml:space="preserve"> </w:t>
      </w:r>
    </w:p>
    <w:p w14:paraId="708EAA75" w14:textId="50BB7AFA" w:rsidR="001B34EE" w:rsidRPr="008227BD" w:rsidRDefault="001B34EE" w:rsidP="001B34EE">
      <w:r>
        <w:t>F</w:t>
      </w:r>
      <w:r w:rsidRPr="00B11E98">
        <w:t>ichero de hibernación</w:t>
      </w:r>
      <w:r>
        <w:t>:</w:t>
      </w:r>
      <w:r w:rsidRPr="00B11E98">
        <w:t xml:space="preserve"> </w:t>
      </w:r>
      <w:r w:rsidRPr="001B34EE">
        <w:rPr>
          <w:highlight w:val="yellow"/>
        </w:rPr>
        <w:t>Hiberfil.sys</w:t>
      </w:r>
      <w:r w:rsidR="00856548">
        <w:t xml:space="preserve">: </w:t>
      </w:r>
      <w:r w:rsidRPr="00B11E98">
        <w:t xml:space="preserve">Guarda el contenido de la RAM durante el proceso de hibernación. </w:t>
      </w:r>
    </w:p>
    <w:p w14:paraId="356B6619" w14:textId="03362F26" w:rsidR="00B45ECB" w:rsidRPr="009720AE" w:rsidRDefault="001B34EE" w:rsidP="001B34EE">
      <w:r w:rsidRPr="00B11E98">
        <w:t>Este archivo es usado para cambiar el nuevo estilo de aplicación de Microsoft llamadas aplicaciones “universales” de Windows</w:t>
      </w:r>
      <w:r w:rsidR="00AF1191">
        <w:t>:</w:t>
      </w:r>
      <w:r w:rsidR="00856548">
        <w:t xml:space="preserve"> </w:t>
      </w:r>
      <w:r w:rsidRPr="001B34EE">
        <w:rPr>
          <w:highlight w:val="yellow"/>
        </w:rPr>
        <w:t>Swapfile.sys</w:t>
      </w:r>
    </w:p>
    <w:p w14:paraId="5009FBB9" w14:textId="56CEF98F" w:rsidR="00F235B8" w:rsidRDefault="00AF1191">
      <w:r w:rsidRPr="00AF1191">
        <w:t>Configuración de Directivas de Seguridad Local</w:t>
      </w:r>
      <w:r>
        <w:t xml:space="preserve">: </w:t>
      </w:r>
      <w:r w:rsidRPr="006F5E7E">
        <w:rPr>
          <w:b/>
          <w:color w:val="C00000"/>
          <w:highlight w:val="yellow"/>
        </w:rPr>
        <w:t>SECPOL.MSC</w:t>
      </w:r>
    </w:p>
    <w:p w14:paraId="73506491" w14:textId="77777777" w:rsidR="00F235B8" w:rsidRDefault="00F235B8">
      <w:pPr>
        <w:jc w:val="left"/>
      </w:pPr>
      <w:r>
        <w:br w:type="page"/>
      </w:r>
    </w:p>
    <w:p w14:paraId="7858C87E" w14:textId="77777777" w:rsidR="001B34EE" w:rsidRPr="009720AE" w:rsidRDefault="001B34EE"/>
    <w:sectPr w:rsidR="001B34EE" w:rsidRPr="009720AE">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EFAA9" w14:textId="77777777" w:rsidR="00027F6F" w:rsidRDefault="00027F6F" w:rsidP="00027F6F">
      <w:pPr>
        <w:spacing w:after="0" w:line="240" w:lineRule="auto"/>
      </w:pPr>
      <w:r>
        <w:separator/>
      </w:r>
    </w:p>
  </w:endnote>
  <w:endnote w:type="continuationSeparator" w:id="0">
    <w:p w14:paraId="1675D2F7" w14:textId="77777777" w:rsidR="00027F6F" w:rsidRDefault="00027F6F" w:rsidP="0002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83FE" w14:textId="77777777" w:rsidR="00027F6F" w:rsidRDefault="00027F6F">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DC3379" w14:textId="77777777" w:rsidR="00027F6F" w:rsidRDefault="00027F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375FA" w14:textId="77777777" w:rsidR="00027F6F" w:rsidRDefault="00027F6F" w:rsidP="00027F6F">
      <w:pPr>
        <w:spacing w:after="0" w:line="240" w:lineRule="auto"/>
      </w:pPr>
      <w:r>
        <w:separator/>
      </w:r>
    </w:p>
  </w:footnote>
  <w:footnote w:type="continuationSeparator" w:id="0">
    <w:p w14:paraId="623F5432" w14:textId="77777777" w:rsidR="00027F6F" w:rsidRDefault="00027F6F" w:rsidP="00027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7"/>
    <w:multiLevelType w:val="multilevel"/>
    <w:tmpl w:val="00000007"/>
    <w:name w:val="WW8Num7"/>
    <w:lvl w:ilvl="0">
      <w:start w:val="1"/>
      <w:numFmt w:val="bullet"/>
      <w:pStyle w:val="Listaconvietas1"/>
      <w:lvlText w:val=""/>
      <w:lvlJc w:val="left"/>
      <w:pPr>
        <w:tabs>
          <w:tab w:val="num" w:pos="928"/>
        </w:tabs>
        <w:ind w:left="928" w:hanging="360"/>
      </w:pPr>
      <w:rPr>
        <w:rFonts w:ascii="Wingdings" w:hAnsi="Wingdings"/>
        <w:color w:val="000000"/>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2"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15:restartNumberingAfterBreak="0">
    <w:nsid w:val="0000000A"/>
    <w:multiLevelType w:val="singleLevel"/>
    <w:tmpl w:val="0000000A"/>
    <w:name w:val="WW8Num10"/>
    <w:lvl w:ilvl="0">
      <w:start w:val="1"/>
      <w:numFmt w:val="bullet"/>
      <w:lvlText w:val=""/>
      <w:lvlJc w:val="left"/>
      <w:pPr>
        <w:tabs>
          <w:tab w:val="num" w:pos="0"/>
        </w:tabs>
        <w:ind w:left="360" w:hanging="360"/>
      </w:pPr>
      <w:rPr>
        <w:rFonts w:ascii="Symbol" w:hAnsi="Symbol"/>
        <w:color w:val="000000"/>
      </w:rPr>
    </w:lvl>
  </w:abstractNum>
  <w:abstractNum w:abstractNumId="4" w15:restartNumberingAfterBreak="0">
    <w:nsid w:val="05AC5658"/>
    <w:multiLevelType w:val="hybridMultilevel"/>
    <w:tmpl w:val="5CBAE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310D28"/>
    <w:multiLevelType w:val="hybridMultilevel"/>
    <w:tmpl w:val="CBB45B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2C01A9"/>
    <w:multiLevelType w:val="hybridMultilevel"/>
    <w:tmpl w:val="C248B7E4"/>
    <w:lvl w:ilvl="0" w:tplc="00000009">
      <w:start w:val="1"/>
      <w:numFmt w:val="lowerLetter"/>
      <w:lvlText w:val="%1)"/>
      <w:lvlJc w:val="left"/>
      <w:pPr>
        <w:ind w:left="1428" w:hanging="360"/>
      </w:pPr>
      <w:rPr>
        <w:rFonts w:hint="default"/>
      </w:rPr>
    </w:lvl>
    <w:lvl w:ilvl="1" w:tplc="FFFFFFFF" w:tentative="1">
      <w:start w:val="1"/>
      <w:numFmt w:val="lowerLetter"/>
      <w:pStyle w:val="Ttulo2"/>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7" w15:restartNumberingAfterBreak="0">
    <w:nsid w:val="16CF483C"/>
    <w:multiLevelType w:val="hybridMultilevel"/>
    <w:tmpl w:val="DF1CC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291F5A"/>
    <w:multiLevelType w:val="hybridMultilevel"/>
    <w:tmpl w:val="0D0828C8"/>
    <w:lvl w:ilvl="0" w:tplc="08E6D912">
      <w:numFmt w:val="bullet"/>
      <w:lvlText w:val="-"/>
      <w:lvlJc w:val="left"/>
      <w:pPr>
        <w:ind w:left="1288" w:hanging="360"/>
      </w:pPr>
      <w:rPr>
        <w:rFonts w:ascii="Arial" w:eastAsia="MS Mincho" w:hAnsi="Arial" w:cs="Aria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9" w15:restartNumberingAfterBreak="0">
    <w:nsid w:val="3272762E"/>
    <w:multiLevelType w:val="hybridMultilevel"/>
    <w:tmpl w:val="28A463C8"/>
    <w:lvl w:ilvl="0" w:tplc="0C0A0001">
      <w:start w:val="1"/>
      <w:numFmt w:val="bullet"/>
      <w:lvlText w:val=""/>
      <w:lvlJc w:val="left"/>
      <w:pPr>
        <w:ind w:left="1428" w:hanging="360"/>
      </w:pPr>
      <w:rPr>
        <w:rFonts w:ascii="Symbol" w:hAnsi="Symbol"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15:restartNumberingAfterBreak="0">
    <w:nsid w:val="38EB5A16"/>
    <w:multiLevelType w:val="hybridMultilevel"/>
    <w:tmpl w:val="712AE2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860671"/>
    <w:multiLevelType w:val="hybridMultilevel"/>
    <w:tmpl w:val="B9DA77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015E5C"/>
    <w:multiLevelType w:val="hybridMultilevel"/>
    <w:tmpl w:val="70DE8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F54E70"/>
    <w:multiLevelType w:val="hybridMultilevel"/>
    <w:tmpl w:val="62164368"/>
    <w:lvl w:ilvl="0" w:tplc="0000000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FDA6ABF"/>
    <w:multiLevelType w:val="hybridMultilevel"/>
    <w:tmpl w:val="58A081E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5" w15:restartNumberingAfterBreak="0">
    <w:nsid w:val="65FF27B4"/>
    <w:multiLevelType w:val="multilevel"/>
    <w:tmpl w:val="BC5458D2"/>
    <w:lvl w:ilvl="0">
      <w:start w:val="1"/>
      <w:numFmt w:val="decimal"/>
      <w:pStyle w:val="TITULO-1"/>
      <w:lvlText w:val="%1."/>
      <w:lvlJc w:val="left"/>
      <w:pPr>
        <w:ind w:left="360" w:hanging="360"/>
      </w:pPr>
    </w:lvl>
    <w:lvl w:ilvl="1">
      <w:start w:val="1"/>
      <w:numFmt w:val="decimal"/>
      <w:pStyle w:val="TITULO-2"/>
      <w:isLgl/>
      <w:lvlText w:val="%1.%2"/>
      <w:lvlJc w:val="left"/>
      <w:pPr>
        <w:ind w:left="360" w:hanging="360"/>
      </w:pPr>
      <w:rPr>
        <w:rFonts w:hint="default"/>
      </w:rPr>
    </w:lvl>
    <w:lvl w:ilvl="2">
      <w:start w:val="1"/>
      <w:numFmt w:val="decimal"/>
      <w:pStyle w:val="TITULO-3"/>
      <w:isLgl/>
      <w:lvlText w:val="%1.%2.%3"/>
      <w:lvlJc w:val="left"/>
      <w:pPr>
        <w:ind w:left="720" w:hanging="720"/>
      </w:pPr>
      <w:rPr>
        <w:rFonts w:hint="default"/>
      </w:rPr>
    </w:lvl>
    <w:lvl w:ilvl="3">
      <w:start w:val="1"/>
      <w:numFmt w:val="decimal"/>
      <w:pStyle w:val="TITULO-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7C11D29"/>
    <w:multiLevelType w:val="hybridMultilevel"/>
    <w:tmpl w:val="CC7C5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B2776DC"/>
    <w:multiLevelType w:val="hybridMultilevel"/>
    <w:tmpl w:val="C868F84C"/>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8" w15:restartNumberingAfterBreak="0">
    <w:nsid w:val="72766666"/>
    <w:multiLevelType w:val="hybridMultilevel"/>
    <w:tmpl w:val="6F405E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8191ABC"/>
    <w:multiLevelType w:val="hybridMultilevel"/>
    <w:tmpl w:val="A094F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F74937"/>
    <w:multiLevelType w:val="hybridMultilevel"/>
    <w:tmpl w:val="258233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592" w:hanging="360"/>
      </w:pPr>
      <w:rPr>
        <w:rFonts w:ascii="Courier New" w:hAnsi="Courier New" w:cs="Courier New" w:hint="default"/>
      </w:rPr>
    </w:lvl>
    <w:lvl w:ilvl="2" w:tplc="0C0A0005" w:tentative="1">
      <w:start w:val="1"/>
      <w:numFmt w:val="bullet"/>
      <w:lvlText w:val=""/>
      <w:lvlJc w:val="left"/>
      <w:pPr>
        <w:ind w:left="2312" w:hanging="360"/>
      </w:pPr>
      <w:rPr>
        <w:rFonts w:ascii="Wingdings" w:hAnsi="Wingdings" w:hint="default"/>
      </w:rPr>
    </w:lvl>
    <w:lvl w:ilvl="3" w:tplc="0C0A0001" w:tentative="1">
      <w:start w:val="1"/>
      <w:numFmt w:val="bullet"/>
      <w:lvlText w:val=""/>
      <w:lvlJc w:val="left"/>
      <w:pPr>
        <w:ind w:left="3032" w:hanging="360"/>
      </w:pPr>
      <w:rPr>
        <w:rFonts w:ascii="Symbol" w:hAnsi="Symbol" w:hint="default"/>
      </w:rPr>
    </w:lvl>
    <w:lvl w:ilvl="4" w:tplc="0C0A0003" w:tentative="1">
      <w:start w:val="1"/>
      <w:numFmt w:val="bullet"/>
      <w:lvlText w:val="o"/>
      <w:lvlJc w:val="left"/>
      <w:pPr>
        <w:ind w:left="3752" w:hanging="360"/>
      </w:pPr>
      <w:rPr>
        <w:rFonts w:ascii="Courier New" w:hAnsi="Courier New" w:cs="Courier New" w:hint="default"/>
      </w:rPr>
    </w:lvl>
    <w:lvl w:ilvl="5" w:tplc="0C0A0005" w:tentative="1">
      <w:start w:val="1"/>
      <w:numFmt w:val="bullet"/>
      <w:lvlText w:val=""/>
      <w:lvlJc w:val="left"/>
      <w:pPr>
        <w:ind w:left="4472" w:hanging="360"/>
      </w:pPr>
      <w:rPr>
        <w:rFonts w:ascii="Wingdings" w:hAnsi="Wingdings" w:hint="default"/>
      </w:rPr>
    </w:lvl>
    <w:lvl w:ilvl="6" w:tplc="0C0A0001" w:tentative="1">
      <w:start w:val="1"/>
      <w:numFmt w:val="bullet"/>
      <w:lvlText w:val=""/>
      <w:lvlJc w:val="left"/>
      <w:pPr>
        <w:ind w:left="5192" w:hanging="360"/>
      </w:pPr>
      <w:rPr>
        <w:rFonts w:ascii="Symbol" w:hAnsi="Symbol" w:hint="default"/>
      </w:rPr>
    </w:lvl>
    <w:lvl w:ilvl="7" w:tplc="0C0A0003" w:tentative="1">
      <w:start w:val="1"/>
      <w:numFmt w:val="bullet"/>
      <w:lvlText w:val="o"/>
      <w:lvlJc w:val="left"/>
      <w:pPr>
        <w:ind w:left="5912" w:hanging="360"/>
      </w:pPr>
      <w:rPr>
        <w:rFonts w:ascii="Courier New" w:hAnsi="Courier New" w:cs="Courier New" w:hint="default"/>
      </w:rPr>
    </w:lvl>
    <w:lvl w:ilvl="8" w:tplc="0C0A0005" w:tentative="1">
      <w:start w:val="1"/>
      <w:numFmt w:val="bullet"/>
      <w:lvlText w:val=""/>
      <w:lvlJc w:val="left"/>
      <w:pPr>
        <w:ind w:left="6632" w:hanging="360"/>
      </w:pPr>
      <w:rPr>
        <w:rFonts w:ascii="Wingdings" w:hAnsi="Wingdings" w:hint="default"/>
      </w:rPr>
    </w:lvl>
  </w:abstractNum>
  <w:num w:numId="1" w16cid:durableId="1550336640">
    <w:abstractNumId w:val="6"/>
  </w:num>
  <w:num w:numId="2" w16cid:durableId="150027526">
    <w:abstractNumId w:val="13"/>
  </w:num>
  <w:num w:numId="3" w16cid:durableId="1046488901">
    <w:abstractNumId w:val="9"/>
  </w:num>
  <w:num w:numId="4" w16cid:durableId="1177186354">
    <w:abstractNumId w:val="17"/>
  </w:num>
  <w:num w:numId="5" w16cid:durableId="1499343640">
    <w:abstractNumId w:val="14"/>
  </w:num>
  <w:num w:numId="6" w16cid:durableId="224728436">
    <w:abstractNumId w:val="15"/>
  </w:num>
  <w:num w:numId="7" w16cid:durableId="1193224668">
    <w:abstractNumId w:val="1"/>
  </w:num>
  <w:num w:numId="8" w16cid:durableId="732699260">
    <w:abstractNumId w:val="3"/>
  </w:num>
  <w:num w:numId="9" w16cid:durableId="742873331">
    <w:abstractNumId w:val="18"/>
  </w:num>
  <w:num w:numId="10" w16cid:durableId="823929683">
    <w:abstractNumId w:val="5"/>
  </w:num>
  <w:num w:numId="11" w16cid:durableId="2104497488">
    <w:abstractNumId w:val="20"/>
  </w:num>
  <w:num w:numId="12" w16cid:durableId="276761927">
    <w:abstractNumId w:val="2"/>
  </w:num>
  <w:num w:numId="13" w16cid:durableId="1137798127">
    <w:abstractNumId w:val="12"/>
  </w:num>
  <w:num w:numId="14" w16cid:durableId="1327511088">
    <w:abstractNumId w:val="11"/>
  </w:num>
  <w:num w:numId="15" w16cid:durableId="1656225914">
    <w:abstractNumId w:val="8"/>
  </w:num>
  <w:num w:numId="16" w16cid:durableId="1461607079">
    <w:abstractNumId w:val="4"/>
  </w:num>
  <w:num w:numId="17" w16cid:durableId="8146439">
    <w:abstractNumId w:val="10"/>
  </w:num>
  <w:num w:numId="18" w16cid:durableId="621032380">
    <w:abstractNumId w:val="19"/>
  </w:num>
  <w:num w:numId="19" w16cid:durableId="1858544978">
    <w:abstractNumId w:val="16"/>
  </w:num>
  <w:num w:numId="20" w16cid:durableId="44525581">
    <w:abstractNumId w:val="7"/>
  </w:num>
  <w:num w:numId="21" w16cid:durableId="1218862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F2F"/>
    <w:rsid w:val="00027F6F"/>
    <w:rsid w:val="00034CF6"/>
    <w:rsid w:val="000458C0"/>
    <w:rsid w:val="000A46F2"/>
    <w:rsid w:val="000B04BE"/>
    <w:rsid w:val="00150818"/>
    <w:rsid w:val="001B0412"/>
    <w:rsid w:val="001B34EE"/>
    <w:rsid w:val="001B5976"/>
    <w:rsid w:val="00242E10"/>
    <w:rsid w:val="00243FE9"/>
    <w:rsid w:val="002664FC"/>
    <w:rsid w:val="002947BA"/>
    <w:rsid w:val="00297A1F"/>
    <w:rsid w:val="002B7FE0"/>
    <w:rsid w:val="003411C2"/>
    <w:rsid w:val="003444BC"/>
    <w:rsid w:val="00356360"/>
    <w:rsid w:val="003D3808"/>
    <w:rsid w:val="004032CA"/>
    <w:rsid w:val="004D082E"/>
    <w:rsid w:val="00501C2C"/>
    <w:rsid w:val="00525629"/>
    <w:rsid w:val="00547147"/>
    <w:rsid w:val="005823AA"/>
    <w:rsid w:val="005B0C1E"/>
    <w:rsid w:val="005B5F0E"/>
    <w:rsid w:val="00606483"/>
    <w:rsid w:val="006523BA"/>
    <w:rsid w:val="00653293"/>
    <w:rsid w:val="00654E9C"/>
    <w:rsid w:val="006B17AA"/>
    <w:rsid w:val="007033E2"/>
    <w:rsid w:val="00740C25"/>
    <w:rsid w:val="00773667"/>
    <w:rsid w:val="007A32A7"/>
    <w:rsid w:val="007A5818"/>
    <w:rsid w:val="008227BD"/>
    <w:rsid w:val="00823CFB"/>
    <w:rsid w:val="00844A9C"/>
    <w:rsid w:val="00856548"/>
    <w:rsid w:val="008717FF"/>
    <w:rsid w:val="008A353A"/>
    <w:rsid w:val="008C2A64"/>
    <w:rsid w:val="009720AE"/>
    <w:rsid w:val="00A618C1"/>
    <w:rsid w:val="00A618E6"/>
    <w:rsid w:val="00A93F2F"/>
    <w:rsid w:val="00AA0177"/>
    <w:rsid w:val="00AF1191"/>
    <w:rsid w:val="00B45ECB"/>
    <w:rsid w:val="00B82FE9"/>
    <w:rsid w:val="00BB2ACB"/>
    <w:rsid w:val="00BB4E6B"/>
    <w:rsid w:val="00C22847"/>
    <w:rsid w:val="00C262FC"/>
    <w:rsid w:val="00C3050C"/>
    <w:rsid w:val="00CE4E84"/>
    <w:rsid w:val="00D5657E"/>
    <w:rsid w:val="00D57313"/>
    <w:rsid w:val="00D70992"/>
    <w:rsid w:val="00D75DA0"/>
    <w:rsid w:val="00D77086"/>
    <w:rsid w:val="00D93433"/>
    <w:rsid w:val="00DB0E65"/>
    <w:rsid w:val="00DF0865"/>
    <w:rsid w:val="00E452C8"/>
    <w:rsid w:val="00E9081C"/>
    <w:rsid w:val="00E90DF7"/>
    <w:rsid w:val="00ED33A6"/>
    <w:rsid w:val="00F235B8"/>
    <w:rsid w:val="00F65BA4"/>
    <w:rsid w:val="00F733AC"/>
    <w:rsid w:val="00F87485"/>
    <w:rsid w:val="00FD1C03"/>
    <w:rsid w:val="00FE7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92DD"/>
  <w15:chartTrackingRefBased/>
  <w15:docId w15:val="{38E4A3E4-F9C0-4397-AF1A-7ED81BBD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7BD"/>
    <w:pPr>
      <w:jc w:val="both"/>
    </w:pPr>
    <w:rPr>
      <w:rFonts w:ascii="Times New Roman" w:hAnsi="Times New Roman"/>
      <w:kern w:val="0"/>
      <w:sz w:val="24"/>
      <w14:ligatures w14:val="none"/>
    </w:rPr>
  </w:style>
  <w:style w:type="paragraph" w:styleId="Ttulo2">
    <w:name w:val="heading 2"/>
    <w:basedOn w:val="Normal"/>
    <w:next w:val="Normal"/>
    <w:link w:val="Ttulo2Car"/>
    <w:qFormat/>
    <w:rsid w:val="00525629"/>
    <w:pPr>
      <w:keepNext/>
      <w:numPr>
        <w:ilvl w:val="1"/>
        <w:numId w:val="1"/>
      </w:numPr>
      <w:suppressAutoHyphens/>
      <w:spacing w:after="0" w:line="240" w:lineRule="auto"/>
      <w:outlineLvl w:val="1"/>
    </w:pPr>
    <w:rPr>
      <w:rFonts w:eastAsia="Times New Roman" w:cs="Times New Roman"/>
      <w:b/>
      <w:bCs/>
      <w:szCs w:val="24"/>
      <w:u w:val="single"/>
      <w:lang w:val="es-ES_tradnl"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56360"/>
    <w:pPr>
      <w:ind w:left="720"/>
      <w:contextualSpacing/>
    </w:pPr>
  </w:style>
  <w:style w:type="character" w:customStyle="1" w:styleId="PrrafodelistaCar">
    <w:name w:val="Párrafo de lista Car"/>
    <w:basedOn w:val="Fuentedeprrafopredeter"/>
    <w:link w:val="Prrafodelista"/>
    <w:uiPriority w:val="34"/>
    <w:rsid w:val="00356360"/>
    <w:rPr>
      <w:kern w:val="0"/>
      <w14:ligatures w14:val="none"/>
    </w:rPr>
  </w:style>
  <w:style w:type="paragraph" w:customStyle="1" w:styleId="TITULO-1">
    <w:name w:val="TITULO-1"/>
    <w:basedOn w:val="Normal"/>
    <w:next w:val="Normal"/>
    <w:link w:val="TITULO-1Car"/>
    <w:qFormat/>
    <w:rsid w:val="00356360"/>
    <w:pPr>
      <w:numPr>
        <w:numId w:val="6"/>
      </w:numPr>
      <w:outlineLvl w:val="0"/>
    </w:pPr>
    <w:rPr>
      <w:b/>
      <w:bCs/>
      <w:sz w:val="28"/>
      <w:szCs w:val="28"/>
    </w:rPr>
  </w:style>
  <w:style w:type="paragraph" w:customStyle="1" w:styleId="TITULO-2">
    <w:name w:val="TITULO-2"/>
    <w:basedOn w:val="Prrafodelista"/>
    <w:qFormat/>
    <w:rsid w:val="00356360"/>
    <w:pPr>
      <w:numPr>
        <w:ilvl w:val="1"/>
        <w:numId w:val="6"/>
      </w:numPr>
      <w:outlineLvl w:val="1"/>
    </w:pPr>
    <w:rPr>
      <w:b/>
      <w:bCs/>
      <w:szCs w:val="24"/>
    </w:rPr>
  </w:style>
  <w:style w:type="character" w:customStyle="1" w:styleId="TITULO-1Car">
    <w:name w:val="TITULO-1 Car"/>
    <w:basedOn w:val="PrrafodelistaCar"/>
    <w:link w:val="TITULO-1"/>
    <w:rsid w:val="00356360"/>
    <w:rPr>
      <w:b/>
      <w:bCs/>
      <w:kern w:val="0"/>
      <w:sz w:val="28"/>
      <w:szCs w:val="28"/>
      <w14:ligatures w14:val="none"/>
    </w:rPr>
  </w:style>
  <w:style w:type="paragraph" w:customStyle="1" w:styleId="TITULO-3">
    <w:name w:val="TITULO-3"/>
    <w:basedOn w:val="Prrafodelista"/>
    <w:qFormat/>
    <w:rsid w:val="00356360"/>
    <w:pPr>
      <w:numPr>
        <w:ilvl w:val="2"/>
        <w:numId w:val="6"/>
      </w:numPr>
      <w:outlineLvl w:val="2"/>
    </w:pPr>
    <w:rPr>
      <w:b/>
    </w:rPr>
  </w:style>
  <w:style w:type="paragraph" w:customStyle="1" w:styleId="TITULO-4">
    <w:name w:val="TITULO-4"/>
    <w:basedOn w:val="Prrafodelista"/>
    <w:qFormat/>
    <w:rsid w:val="00356360"/>
    <w:pPr>
      <w:numPr>
        <w:ilvl w:val="3"/>
        <w:numId w:val="6"/>
      </w:numPr>
      <w:outlineLvl w:val="3"/>
    </w:pPr>
    <w:rPr>
      <w:i/>
    </w:rPr>
  </w:style>
  <w:style w:type="paragraph" w:styleId="NormalWeb">
    <w:name w:val="Normal (Web)"/>
    <w:basedOn w:val="Normal"/>
    <w:rsid w:val="00A618C1"/>
    <w:pPr>
      <w:spacing w:before="100" w:beforeAutospacing="1" w:after="100" w:afterAutospacing="1" w:line="240" w:lineRule="auto"/>
    </w:pPr>
    <w:rPr>
      <w:rFonts w:eastAsia="Times New Roman" w:cs="Times New Roman"/>
      <w:szCs w:val="24"/>
      <w:lang w:eastAsia="es-ES"/>
    </w:rPr>
  </w:style>
  <w:style w:type="character" w:styleId="Textoennegrita">
    <w:name w:val="Strong"/>
    <w:uiPriority w:val="22"/>
    <w:qFormat/>
    <w:rsid w:val="001B5976"/>
    <w:rPr>
      <w:b/>
      <w:bCs/>
    </w:rPr>
  </w:style>
  <w:style w:type="paragraph" w:customStyle="1" w:styleId="Listaconvietas1">
    <w:name w:val="Lista con viñetas1"/>
    <w:basedOn w:val="Normal"/>
    <w:rsid w:val="001B5976"/>
    <w:pPr>
      <w:numPr>
        <w:numId w:val="7"/>
      </w:numPr>
      <w:suppressAutoHyphens/>
      <w:spacing w:after="120" w:line="240" w:lineRule="auto"/>
    </w:pPr>
    <w:rPr>
      <w:rFonts w:ascii="Arial" w:eastAsia="MS Mincho" w:hAnsi="Arial" w:cs="Arial"/>
      <w:color w:val="000000"/>
      <w:sz w:val="20"/>
      <w:szCs w:val="20"/>
      <w:lang w:eastAsia="ar-SA"/>
    </w:rPr>
  </w:style>
  <w:style w:type="paragraph" w:customStyle="1" w:styleId="Textoindependienteprimerasangra1">
    <w:name w:val="Texto independiente primera sangría1"/>
    <w:basedOn w:val="Textoindependiente"/>
    <w:rsid w:val="001B5976"/>
    <w:pPr>
      <w:suppressAutoHyphens/>
      <w:spacing w:line="240" w:lineRule="auto"/>
      <w:ind w:firstLine="210"/>
    </w:pPr>
    <w:rPr>
      <w:rFonts w:ascii="Arial" w:eastAsia="MS Mincho" w:hAnsi="Arial" w:cs="Arial"/>
      <w:color w:val="000000"/>
      <w:sz w:val="20"/>
      <w:szCs w:val="20"/>
      <w:lang w:eastAsia="ar-SA"/>
    </w:rPr>
  </w:style>
  <w:style w:type="paragraph" w:styleId="Textoindependiente">
    <w:name w:val="Body Text"/>
    <w:basedOn w:val="Normal"/>
    <w:link w:val="TextoindependienteCar"/>
    <w:uiPriority w:val="99"/>
    <w:semiHidden/>
    <w:unhideWhenUsed/>
    <w:rsid w:val="001B5976"/>
    <w:pPr>
      <w:spacing w:after="120"/>
    </w:pPr>
  </w:style>
  <w:style w:type="character" w:customStyle="1" w:styleId="TextoindependienteCar">
    <w:name w:val="Texto independiente Car"/>
    <w:basedOn w:val="Fuentedeprrafopredeter"/>
    <w:link w:val="Textoindependiente"/>
    <w:uiPriority w:val="99"/>
    <w:semiHidden/>
    <w:rsid w:val="001B5976"/>
    <w:rPr>
      <w:kern w:val="0"/>
      <w14:ligatures w14:val="none"/>
    </w:rPr>
  </w:style>
  <w:style w:type="character" w:styleId="CdigoHTML">
    <w:name w:val="HTML Code"/>
    <w:rsid w:val="002947BA"/>
    <w:rPr>
      <w:rFonts w:ascii="Courier New" w:hAnsi="Courier New" w:cs="Courier New"/>
      <w:sz w:val="20"/>
      <w:szCs w:val="20"/>
    </w:rPr>
  </w:style>
  <w:style w:type="paragraph" w:styleId="Encabezado">
    <w:name w:val="header"/>
    <w:basedOn w:val="Normal"/>
    <w:link w:val="EncabezadoCar"/>
    <w:uiPriority w:val="99"/>
    <w:unhideWhenUsed/>
    <w:rsid w:val="00027F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7F6F"/>
    <w:rPr>
      <w:kern w:val="0"/>
      <w14:ligatures w14:val="none"/>
    </w:rPr>
  </w:style>
  <w:style w:type="paragraph" w:styleId="Piedepgina">
    <w:name w:val="footer"/>
    <w:basedOn w:val="Normal"/>
    <w:link w:val="PiedepginaCar"/>
    <w:uiPriority w:val="99"/>
    <w:unhideWhenUsed/>
    <w:rsid w:val="00027F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7F6F"/>
    <w:rPr>
      <w:kern w:val="0"/>
      <w14:ligatures w14:val="none"/>
    </w:rPr>
  </w:style>
  <w:style w:type="character" w:customStyle="1" w:styleId="post-content1">
    <w:name w:val="post-content1"/>
    <w:rsid w:val="007A5818"/>
    <w:rPr>
      <w:vanish w:val="0"/>
      <w:sz w:val="20"/>
      <w:szCs w:val="20"/>
    </w:rPr>
  </w:style>
  <w:style w:type="character" w:customStyle="1" w:styleId="Ttulo2Car">
    <w:name w:val="Título 2 Car"/>
    <w:basedOn w:val="Fuentedeprrafopredeter"/>
    <w:link w:val="Ttulo2"/>
    <w:rsid w:val="00525629"/>
    <w:rPr>
      <w:rFonts w:ascii="Times New Roman" w:eastAsia="Times New Roman" w:hAnsi="Times New Roman" w:cs="Times New Roman"/>
      <w:b/>
      <w:bCs/>
      <w:kern w:val="0"/>
      <w:sz w:val="24"/>
      <w:szCs w:val="24"/>
      <w:u w:val="single"/>
      <w:lang w:val="es-ES_tradnl" w:eastAsia="zh-CN"/>
      <w14:ligatures w14:val="none"/>
    </w:rPr>
  </w:style>
  <w:style w:type="paragraph" w:customStyle="1" w:styleId="Textbody">
    <w:name w:val="Text body"/>
    <w:basedOn w:val="Normal"/>
    <w:rsid w:val="00525629"/>
    <w:pPr>
      <w:widowControl w:val="0"/>
      <w:suppressAutoHyphens/>
      <w:spacing w:after="120" w:line="240" w:lineRule="auto"/>
      <w:jc w:val="left"/>
      <w:textAlignment w:val="baseline"/>
    </w:pPr>
    <w:rPr>
      <w:rFonts w:eastAsia="SimSun" w:cs="Mangal"/>
      <w:kern w:val="2"/>
      <w:szCs w:val="24"/>
      <w:lang w:eastAsia="zh-CN" w:bidi="hi-IN"/>
    </w:rPr>
  </w:style>
  <w:style w:type="character" w:customStyle="1" w:styleId="StrongEmphasis">
    <w:name w:val="Strong Emphasis"/>
    <w:rsid w:val="005256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0856">
      <w:bodyDiv w:val="1"/>
      <w:marLeft w:val="0"/>
      <w:marRight w:val="0"/>
      <w:marTop w:val="0"/>
      <w:marBottom w:val="0"/>
      <w:divBdr>
        <w:top w:val="none" w:sz="0" w:space="0" w:color="auto"/>
        <w:left w:val="none" w:sz="0" w:space="0" w:color="auto"/>
        <w:bottom w:val="none" w:sz="0" w:space="0" w:color="auto"/>
        <w:right w:val="none" w:sz="0" w:space="0" w:color="auto"/>
      </w:divBdr>
    </w:div>
    <w:div w:id="1300115885">
      <w:bodyDiv w:val="1"/>
      <w:marLeft w:val="0"/>
      <w:marRight w:val="0"/>
      <w:marTop w:val="0"/>
      <w:marBottom w:val="0"/>
      <w:divBdr>
        <w:top w:val="none" w:sz="0" w:space="0" w:color="auto"/>
        <w:left w:val="none" w:sz="0" w:space="0" w:color="auto"/>
        <w:bottom w:val="none" w:sz="0" w:space="0" w:color="auto"/>
        <w:right w:val="none" w:sz="0" w:space="0" w:color="auto"/>
      </w:divBdr>
    </w:div>
    <w:div w:id="211851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commons.wikimedia.org/wiki/File:Raid0mas1.png?uselang=es" TargetMode="External"/><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commons.wikimedia.org/wiki/File:Raid10.png?uselang=es" TargetMode="External"/><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26</Pages>
  <Words>4444</Words>
  <Characters>24442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Segura Onieva</dc:creator>
  <cp:keywords/>
  <dc:description/>
  <cp:lastModifiedBy>Javier Segura Onieva</cp:lastModifiedBy>
  <cp:revision>57</cp:revision>
  <dcterms:created xsi:type="dcterms:W3CDTF">2024-02-28T17:48:00Z</dcterms:created>
  <dcterms:modified xsi:type="dcterms:W3CDTF">2024-02-28T23:29:00Z</dcterms:modified>
</cp:coreProperties>
</file>